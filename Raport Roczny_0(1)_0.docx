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69B7982" w14:textId="73661E21" w:rsidR="00FF0DCF" w:rsidRPr="00186595" w:rsidRDefault="00186595" w:rsidP="00186595">
      <w:pPr>
        <w:contextualSpacing/>
        <w:jc w:val="right"/>
        <w:rPr>
          <w:rFonts w:cs="Calibri"/>
          <w:bCs/>
          <w:sz w:val="24"/>
          <w:szCs w:val="24"/>
        </w:rPr>
      </w:pPr>
      <w:bookmarkStart w:id="0" w:name="_Hlk129085493"/>
      <w:r w:rsidRPr="00186595">
        <w:rPr>
          <w:rFonts w:cs="Calibri"/>
          <w:bCs/>
          <w:sz w:val="24"/>
          <w:szCs w:val="24"/>
        </w:rPr>
        <w:t xml:space="preserve">Załącznik nr </w:t>
      </w:r>
      <w:r w:rsidR="0013140A">
        <w:rPr>
          <w:rFonts w:cs="Calibri"/>
          <w:bCs/>
          <w:sz w:val="24"/>
          <w:szCs w:val="24"/>
        </w:rPr>
        <w:t>…</w:t>
      </w:r>
      <w:r w:rsidRPr="00186595">
        <w:rPr>
          <w:rFonts w:cs="Calibri"/>
          <w:bCs/>
          <w:sz w:val="24"/>
          <w:szCs w:val="24"/>
        </w:rPr>
        <w:t xml:space="preserve"> do Umowy</w:t>
      </w:r>
    </w:p>
    <w:p w14:paraId="25914400" w14:textId="77777777" w:rsidR="00FF0DCF" w:rsidRPr="004E24ED" w:rsidRDefault="009C5624" w:rsidP="00B04F50">
      <w:pPr>
        <w:contextualSpacing/>
        <w:jc w:val="center"/>
        <w:rPr>
          <w:rFonts w:cs="Calibri"/>
          <w:b/>
          <w:sz w:val="32"/>
          <w:szCs w:val="32"/>
        </w:rPr>
      </w:pPr>
      <w:r w:rsidRPr="004E24ED">
        <w:rPr>
          <w:rFonts w:cs="Calibri"/>
          <w:b/>
          <w:sz w:val="32"/>
          <w:szCs w:val="32"/>
        </w:rPr>
        <w:t>RAPORT ROCZNY</w:t>
      </w:r>
    </w:p>
    <w:p w14:paraId="50EA6A53" w14:textId="4AF10E8E" w:rsidR="00FF0DCF" w:rsidRPr="004E24ED" w:rsidRDefault="009C5624" w:rsidP="00B04F50">
      <w:pPr>
        <w:pStyle w:val="ScheduleL1"/>
        <w:numPr>
          <w:ilvl w:val="0"/>
          <w:numId w:val="35"/>
        </w:numPr>
      </w:pPr>
      <w:bookmarkStart w:id="1" w:name="_Toc126327850"/>
      <w:r w:rsidRPr="004E24ED">
        <w:t xml:space="preserve">Raport roczny – informacje o rzeczywistym zużyciu </w:t>
      </w:r>
      <w:r w:rsidR="00892986">
        <w:t>ciepła</w:t>
      </w:r>
      <w:r w:rsidR="00892986" w:rsidRPr="004E24ED">
        <w:t xml:space="preserve"> </w:t>
      </w:r>
      <w:r w:rsidRPr="004E24ED">
        <w:t>w Roku Rozliczeniowym [***] zgodnie z Metodyką Obliczania</w:t>
      </w:r>
      <w:r w:rsidR="00575C09">
        <w:t xml:space="preserve"> i Raportowania</w:t>
      </w:r>
      <w:r w:rsidRPr="004E24ED">
        <w:t xml:space="preserve"> Oszczędności</w:t>
      </w:r>
      <w:bookmarkEnd w:id="1"/>
      <w:r w:rsidRPr="004E24ED">
        <w:t xml:space="preserve"> </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559"/>
        <w:gridCol w:w="3119"/>
        <w:gridCol w:w="4252"/>
        <w:gridCol w:w="4395"/>
      </w:tblGrid>
      <w:tr w:rsidR="00E6073E" w14:paraId="4640C907" w14:textId="77777777" w:rsidTr="00986063">
        <w:tc>
          <w:tcPr>
            <w:tcW w:w="709" w:type="dxa"/>
          </w:tcPr>
          <w:p w14:paraId="4BFDC014" w14:textId="77777777" w:rsidR="00FF0DCF" w:rsidRPr="004E24ED" w:rsidRDefault="009C5624" w:rsidP="00B04F50">
            <w:pPr>
              <w:pStyle w:val="Akapitzlist2"/>
              <w:ind w:left="0"/>
              <w:jc w:val="both"/>
              <w:rPr>
                <w:rFonts w:eastAsia="Calibri"/>
                <w:b/>
                <w:bCs/>
                <w:sz w:val="18"/>
                <w:szCs w:val="18"/>
              </w:rPr>
            </w:pPr>
            <w:r w:rsidRPr="004E24ED">
              <w:rPr>
                <w:rFonts w:eastAsia="Calibri"/>
                <w:b/>
                <w:bCs/>
                <w:sz w:val="18"/>
                <w:szCs w:val="18"/>
              </w:rPr>
              <w:t>Lp.</w:t>
            </w:r>
          </w:p>
        </w:tc>
        <w:tc>
          <w:tcPr>
            <w:tcW w:w="1559" w:type="dxa"/>
            <w:tcMar>
              <w:left w:w="108" w:type="dxa"/>
            </w:tcMar>
          </w:tcPr>
          <w:p w14:paraId="60BE9582" w14:textId="77777777" w:rsidR="00FF0DCF" w:rsidRPr="004E24ED" w:rsidRDefault="009C5624" w:rsidP="00B04F50">
            <w:pPr>
              <w:pStyle w:val="Akapitzlist2"/>
              <w:ind w:left="0"/>
              <w:jc w:val="both"/>
              <w:rPr>
                <w:rFonts w:eastAsia="Calibri"/>
                <w:b/>
                <w:bCs/>
                <w:sz w:val="18"/>
                <w:szCs w:val="18"/>
              </w:rPr>
            </w:pPr>
            <w:r w:rsidRPr="004E24ED">
              <w:rPr>
                <w:rFonts w:eastAsia="Calibri"/>
                <w:b/>
                <w:bCs/>
                <w:sz w:val="18"/>
                <w:szCs w:val="18"/>
              </w:rPr>
              <w:t>Obiekt</w:t>
            </w:r>
          </w:p>
        </w:tc>
        <w:tc>
          <w:tcPr>
            <w:tcW w:w="3119" w:type="dxa"/>
            <w:tcMar>
              <w:left w:w="108" w:type="dxa"/>
            </w:tcMar>
          </w:tcPr>
          <w:p w14:paraId="0A7A78B1" w14:textId="77777777" w:rsidR="00FF0DCF" w:rsidRPr="004E24ED" w:rsidRDefault="009C5624" w:rsidP="00B04F50">
            <w:pPr>
              <w:pStyle w:val="Akapitzlist2"/>
              <w:ind w:left="0"/>
              <w:jc w:val="both"/>
              <w:rPr>
                <w:rFonts w:eastAsia="Calibri"/>
                <w:b/>
                <w:bCs/>
                <w:sz w:val="18"/>
                <w:szCs w:val="18"/>
              </w:rPr>
            </w:pPr>
            <w:r w:rsidRPr="004E24ED">
              <w:rPr>
                <w:rFonts w:eastAsia="Calibri"/>
                <w:b/>
                <w:bCs/>
                <w:sz w:val="18"/>
                <w:szCs w:val="18"/>
              </w:rPr>
              <w:t>Poziom energii deklarowanej w Ofercie</w:t>
            </w:r>
          </w:p>
        </w:tc>
        <w:tc>
          <w:tcPr>
            <w:tcW w:w="4252" w:type="dxa"/>
            <w:tcMar>
              <w:left w:w="108" w:type="dxa"/>
            </w:tcMar>
          </w:tcPr>
          <w:p w14:paraId="1774D753" w14:textId="77777777" w:rsidR="00FF0DCF" w:rsidRPr="004E24ED" w:rsidRDefault="009C5624" w:rsidP="00B04F50">
            <w:pPr>
              <w:pStyle w:val="Akapitzlist2"/>
              <w:ind w:left="0"/>
              <w:jc w:val="both"/>
              <w:rPr>
                <w:rFonts w:eastAsia="Calibri"/>
                <w:b/>
                <w:bCs/>
                <w:sz w:val="18"/>
                <w:szCs w:val="18"/>
              </w:rPr>
            </w:pPr>
            <w:r w:rsidRPr="004E24ED">
              <w:rPr>
                <w:rFonts w:eastAsia="Calibri"/>
                <w:b/>
                <w:bCs/>
                <w:sz w:val="18"/>
                <w:szCs w:val="18"/>
              </w:rPr>
              <w:t>Rzeczywisty poziom zużycia energii, wynikający z urządzeń pomiarowych za dany Rok Rozliczeniowy</w:t>
            </w:r>
          </w:p>
        </w:tc>
        <w:tc>
          <w:tcPr>
            <w:tcW w:w="4395" w:type="dxa"/>
            <w:tcMar>
              <w:left w:w="108" w:type="dxa"/>
            </w:tcMar>
          </w:tcPr>
          <w:p w14:paraId="78754764" w14:textId="77777777" w:rsidR="00FF0DCF" w:rsidRPr="004E24ED" w:rsidRDefault="009C5624" w:rsidP="00B04F50">
            <w:pPr>
              <w:pStyle w:val="Akapitzlist2"/>
              <w:ind w:left="0"/>
              <w:jc w:val="both"/>
              <w:rPr>
                <w:rFonts w:eastAsia="Calibri"/>
                <w:b/>
                <w:bCs/>
                <w:sz w:val="18"/>
                <w:szCs w:val="18"/>
              </w:rPr>
            </w:pPr>
            <w:r w:rsidRPr="004E24ED">
              <w:rPr>
                <w:rFonts w:eastAsia="Calibri"/>
                <w:b/>
                <w:bCs/>
                <w:sz w:val="18"/>
                <w:szCs w:val="18"/>
              </w:rPr>
              <w:t>Różnica w zużyciu energii, stanowiąca podstawę do ustalenia osiągniętych oszczędności.</w:t>
            </w:r>
          </w:p>
        </w:tc>
      </w:tr>
      <w:tr w:rsidR="00E6073E" w14:paraId="315D2C53" w14:textId="77777777" w:rsidTr="00986063">
        <w:trPr>
          <w:trHeight w:val="238"/>
        </w:trPr>
        <w:tc>
          <w:tcPr>
            <w:tcW w:w="709" w:type="dxa"/>
          </w:tcPr>
          <w:p w14:paraId="0CC31A95" w14:textId="77777777" w:rsidR="00FF0DCF" w:rsidRPr="004E24ED" w:rsidRDefault="009C5624" w:rsidP="00B04F50">
            <w:pPr>
              <w:pStyle w:val="Tabletext10pt"/>
              <w:ind w:left="0"/>
              <w:rPr>
                <w:rFonts w:ascii="Calibri" w:hAnsi="Calibri" w:cs="Calibri"/>
                <w:sz w:val="18"/>
              </w:rPr>
            </w:pPr>
            <w:r w:rsidRPr="004E24ED">
              <w:rPr>
                <w:rFonts w:ascii="Calibri" w:hAnsi="Calibri" w:cs="Calibri"/>
                <w:sz w:val="18"/>
              </w:rPr>
              <w:t>1.</w:t>
            </w:r>
          </w:p>
        </w:tc>
        <w:tc>
          <w:tcPr>
            <w:tcW w:w="1559" w:type="dxa"/>
            <w:tcMar>
              <w:left w:w="108" w:type="dxa"/>
            </w:tcMar>
          </w:tcPr>
          <w:p w14:paraId="33DF7D47" w14:textId="77777777" w:rsidR="00FF0DCF" w:rsidRPr="004E24ED" w:rsidRDefault="00FF0DCF" w:rsidP="00B04F50">
            <w:pPr>
              <w:pStyle w:val="Tabletext10pt"/>
              <w:ind w:left="0"/>
              <w:rPr>
                <w:rFonts w:ascii="Calibri" w:hAnsi="Calibri" w:cs="Calibri"/>
                <w:sz w:val="18"/>
              </w:rPr>
            </w:pPr>
          </w:p>
        </w:tc>
        <w:tc>
          <w:tcPr>
            <w:tcW w:w="3119" w:type="dxa"/>
            <w:tcMar>
              <w:left w:w="108" w:type="dxa"/>
            </w:tcMar>
          </w:tcPr>
          <w:p w14:paraId="1FD5DAA5" w14:textId="77777777" w:rsidR="00FF0DCF" w:rsidRPr="004E24ED" w:rsidRDefault="00FF0DCF" w:rsidP="00B04F50">
            <w:pPr>
              <w:pStyle w:val="Tabletext10pt"/>
              <w:ind w:left="0"/>
              <w:rPr>
                <w:rFonts w:ascii="Calibri" w:hAnsi="Calibri" w:cs="Calibri"/>
                <w:sz w:val="18"/>
              </w:rPr>
            </w:pPr>
          </w:p>
        </w:tc>
        <w:tc>
          <w:tcPr>
            <w:tcW w:w="4252" w:type="dxa"/>
            <w:tcMar>
              <w:left w:w="108" w:type="dxa"/>
            </w:tcMar>
          </w:tcPr>
          <w:p w14:paraId="6A31BB37" w14:textId="77777777" w:rsidR="00FF0DCF" w:rsidRPr="004E24ED" w:rsidRDefault="00FF0DCF" w:rsidP="00B04F50">
            <w:pPr>
              <w:pStyle w:val="Tabletext10pt"/>
              <w:ind w:left="0"/>
              <w:rPr>
                <w:rFonts w:ascii="Calibri" w:hAnsi="Calibri" w:cs="Calibri"/>
                <w:sz w:val="18"/>
              </w:rPr>
            </w:pPr>
          </w:p>
        </w:tc>
        <w:tc>
          <w:tcPr>
            <w:tcW w:w="4395" w:type="dxa"/>
            <w:tcMar>
              <w:left w:w="108" w:type="dxa"/>
            </w:tcMar>
          </w:tcPr>
          <w:p w14:paraId="10E80D91" w14:textId="77777777" w:rsidR="00FF0DCF" w:rsidRPr="004E24ED" w:rsidRDefault="00FF0DCF" w:rsidP="00B04F50">
            <w:pPr>
              <w:pStyle w:val="Tabletext10pt"/>
              <w:ind w:left="0"/>
              <w:rPr>
                <w:rFonts w:ascii="Calibri" w:hAnsi="Calibri" w:cs="Calibri"/>
                <w:sz w:val="18"/>
              </w:rPr>
            </w:pPr>
          </w:p>
        </w:tc>
      </w:tr>
      <w:tr w:rsidR="00E6073E" w14:paraId="459655B6" w14:textId="77777777" w:rsidTr="00986063">
        <w:trPr>
          <w:trHeight w:val="227"/>
        </w:trPr>
        <w:tc>
          <w:tcPr>
            <w:tcW w:w="709" w:type="dxa"/>
          </w:tcPr>
          <w:p w14:paraId="5E7A2BEA" w14:textId="77777777" w:rsidR="00FF0DCF" w:rsidRPr="004E24ED" w:rsidRDefault="009C5624" w:rsidP="00B04F50">
            <w:pPr>
              <w:pStyle w:val="Tabletext10pt"/>
              <w:ind w:left="0"/>
              <w:rPr>
                <w:rFonts w:ascii="Calibri" w:hAnsi="Calibri" w:cs="Calibri"/>
                <w:sz w:val="18"/>
              </w:rPr>
            </w:pPr>
            <w:r w:rsidRPr="004E24ED">
              <w:rPr>
                <w:rFonts w:ascii="Calibri" w:hAnsi="Calibri" w:cs="Calibri"/>
                <w:sz w:val="18"/>
              </w:rPr>
              <w:t>2.</w:t>
            </w:r>
          </w:p>
        </w:tc>
        <w:tc>
          <w:tcPr>
            <w:tcW w:w="1559" w:type="dxa"/>
            <w:tcMar>
              <w:left w:w="108" w:type="dxa"/>
            </w:tcMar>
          </w:tcPr>
          <w:p w14:paraId="0FF39FF4" w14:textId="77777777" w:rsidR="00FF0DCF" w:rsidRPr="004E24ED" w:rsidRDefault="00FF0DCF" w:rsidP="00B04F50">
            <w:pPr>
              <w:pStyle w:val="Tabletext10pt"/>
              <w:ind w:left="0"/>
              <w:rPr>
                <w:rFonts w:ascii="Calibri" w:hAnsi="Calibri" w:cs="Calibri"/>
                <w:sz w:val="18"/>
              </w:rPr>
            </w:pPr>
          </w:p>
        </w:tc>
        <w:tc>
          <w:tcPr>
            <w:tcW w:w="3119" w:type="dxa"/>
            <w:tcMar>
              <w:left w:w="108" w:type="dxa"/>
            </w:tcMar>
          </w:tcPr>
          <w:p w14:paraId="104C155B" w14:textId="77777777" w:rsidR="00FF0DCF" w:rsidRPr="004E24ED" w:rsidRDefault="00FF0DCF" w:rsidP="00B04F50">
            <w:pPr>
              <w:pStyle w:val="Tabletext10pt"/>
              <w:ind w:left="0"/>
              <w:rPr>
                <w:rFonts w:ascii="Calibri" w:hAnsi="Calibri" w:cs="Calibri"/>
                <w:sz w:val="18"/>
              </w:rPr>
            </w:pPr>
          </w:p>
        </w:tc>
        <w:tc>
          <w:tcPr>
            <w:tcW w:w="4252" w:type="dxa"/>
            <w:tcMar>
              <w:left w:w="108" w:type="dxa"/>
            </w:tcMar>
          </w:tcPr>
          <w:p w14:paraId="51DC02FF" w14:textId="77777777" w:rsidR="00FF0DCF" w:rsidRPr="004E24ED" w:rsidRDefault="00FF0DCF" w:rsidP="00B04F50">
            <w:pPr>
              <w:pStyle w:val="Tabletext10pt"/>
              <w:ind w:left="0"/>
              <w:rPr>
                <w:rFonts w:ascii="Calibri" w:hAnsi="Calibri" w:cs="Calibri"/>
                <w:sz w:val="18"/>
              </w:rPr>
            </w:pPr>
          </w:p>
        </w:tc>
        <w:tc>
          <w:tcPr>
            <w:tcW w:w="4395" w:type="dxa"/>
            <w:tcMar>
              <w:left w:w="108" w:type="dxa"/>
            </w:tcMar>
          </w:tcPr>
          <w:p w14:paraId="006BE0A9" w14:textId="77777777" w:rsidR="00FF0DCF" w:rsidRPr="004E24ED" w:rsidRDefault="00FF0DCF" w:rsidP="00B04F50">
            <w:pPr>
              <w:pStyle w:val="Tabletext10pt"/>
              <w:ind w:left="0"/>
              <w:rPr>
                <w:rFonts w:ascii="Calibri" w:hAnsi="Calibri" w:cs="Calibri"/>
                <w:sz w:val="18"/>
              </w:rPr>
            </w:pPr>
          </w:p>
        </w:tc>
      </w:tr>
    </w:tbl>
    <w:p w14:paraId="3363084D" w14:textId="77777777" w:rsidR="00FF0DCF" w:rsidRPr="004E24ED" w:rsidRDefault="009C5624" w:rsidP="00B04F50">
      <w:pPr>
        <w:pStyle w:val="ScheduleL1"/>
        <w:numPr>
          <w:ilvl w:val="0"/>
          <w:numId w:val="35"/>
        </w:numPr>
      </w:pPr>
      <w:bookmarkStart w:id="2" w:name="_Toc126327851"/>
      <w:r w:rsidRPr="004E24ED">
        <w:t xml:space="preserve">Raport Roczny dotyczący Wad, w tym </w:t>
      </w:r>
      <w:r w:rsidR="00F23240">
        <w:t>A</w:t>
      </w:r>
      <w:r w:rsidRPr="004E24ED">
        <w:t>warii</w:t>
      </w:r>
      <w:bookmarkEnd w:id="2"/>
      <w:r w:rsidRPr="004E24ED">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422"/>
        <w:gridCol w:w="1699"/>
        <w:gridCol w:w="1763"/>
        <w:gridCol w:w="1494"/>
        <w:gridCol w:w="1559"/>
        <w:gridCol w:w="2549"/>
        <w:gridCol w:w="2801"/>
      </w:tblGrid>
      <w:tr w:rsidR="00E6073E" w14:paraId="75F6C546" w14:textId="77777777" w:rsidTr="00986063">
        <w:tc>
          <w:tcPr>
            <w:tcW w:w="252" w:type="pct"/>
          </w:tcPr>
          <w:p w14:paraId="79424776"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Lp</w:t>
            </w:r>
            <w:proofErr w:type="spellEnd"/>
            <w:r w:rsidRPr="004E24ED">
              <w:rPr>
                <w:rFonts w:ascii="Calibri" w:hAnsi="Calibri" w:cs="Calibri"/>
                <w:color w:val="auto"/>
                <w:sz w:val="18"/>
                <w:szCs w:val="18"/>
                <w:lang w:val="en-AU"/>
              </w:rPr>
              <w:t>.</w:t>
            </w:r>
          </w:p>
        </w:tc>
        <w:tc>
          <w:tcPr>
            <w:tcW w:w="508" w:type="pct"/>
          </w:tcPr>
          <w:p w14:paraId="7EBC83BB" w14:textId="77777777" w:rsidR="00FF0DCF" w:rsidRPr="004E24ED" w:rsidRDefault="009C5624" w:rsidP="00B04F50">
            <w:pPr>
              <w:pStyle w:val="Tableheader10pt"/>
              <w:rPr>
                <w:rFonts w:ascii="Calibri" w:hAnsi="Calibri" w:cs="Calibri"/>
                <w:color w:val="auto"/>
                <w:sz w:val="18"/>
                <w:szCs w:val="18"/>
              </w:rPr>
            </w:pPr>
            <w:r w:rsidRPr="004E24ED">
              <w:rPr>
                <w:rFonts w:ascii="Calibri" w:hAnsi="Calibri" w:cs="Calibri"/>
                <w:color w:val="auto"/>
                <w:sz w:val="18"/>
                <w:szCs w:val="18"/>
              </w:rPr>
              <w:t xml:space="preserve">Data i godzina odnotowania </w:t>
            </w:r>
            <w:r w:rsidR="00F23240">
              <w:rPr>
                <w:rFonts w:ascii="Calibri" w:hAnsi="Calibri" w:cs="Calibri"/>
                <w:color w:val="auto"/>
                <w:sz w:val="18"/>
                <w:szCs w:val="18"/>
              </w:rPr>
              <w:t>A</w:t>
            </w:r>
            <w:r w:rsidRPr="004E24ED">
              <w:rPr>
                <w:rFonts w:ascii="Calibri" w:hAnsi="Calibri" w:cs="Calibri"/>
                <w:color w:val="auto"/>
                <w:sz w:val="18"/>
                <w:szCs w:val="18"/>
              </w:rPr>
              <w:t>warii</w:t>
            </w:r>
          </w:p>
        </w:tc>
        <w:tc>
          <w:tcPr>
            <w:tcW w:w="607" w:type="pct"/>
          </w:tcPr>
          <w:p w14:paraId="2116A588"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Opis</w:t>
            </w:r>
            <w:proofErr w:type="spellEnd"/>
            <w:r w:rsidRPr="004E24ED">
              <w:rPr>
                <w:rFonts w:ascii="Calibri" w:hAnsi="Calibri" w:cs="Calibri"/>
                <w:color w:val="auto"/>
                <w:sz w:val="18"/>
                <w:szCs w:val="18"/>
                <w:lang w:val="en-AU"/>
              </w:rPr>
              <w:t xml:space="preserve"> </w:t>
            </w:r>
            <w:proofErr w:type="spellStart"/>
            <w:r w:rsidR="00F23240">
              <w:rPr>
                <w:rFonts w:ascii="Calibri" w:hAnsi="Calibri" w:cs="Calibri"/>
                <w:color w:val="auto"/>
                <w:sz w:val="18"/>
                <w:szCs w:val="18"/>
                <w:lang w:val="en-AU"/>
              </w:rPr>
              <w:t>A</w:t>
            </w:r>
            <w:r w:rsidRPr="004E24ED">
              <w:rPr>
                <w:rFonts w:ascii="Calibri" w:hAnsi="Calibri" w:cs="Calibri"/>
                <w:color w:val="auto"/>
                <w:sz w:val="18"/>
                <w:szCs w:val="18"/>
                <w:lang w:val="en-AU"/>
              </w:rPr>
              <w:t>warii</w:t>
            </w:r>
            <w:proofErr w:type="spellEnd"/>
          </w:p>
        </w:tc>
        <w:tc>
          <w:tcPr>
            <w:tcW w:w="630" w:type="pct"/>
          </w:tcPr>
          <w:p w14:paraId="7CD90AF9"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Sposób</w:t>
            </w:r>
            <w:proofErr w:type="spellEnd"/>
            <w:r w:rsidRPr="004E24ED">
              <w:rPr>
                <w:rFonts w:ascii="Calibri" w:hAnsi="Calibri" w:cs="Calibri"/>
                <w:color w:val="auto"/>
                <w:sz w:val="18"/>
                <w:szCs w:val="18"/>
                <w:lang w:val="en-AU"/>
              </w:rPr>
              <w:t xml:space="preserve"> </w:t>
            </w:r>
            <w:proofErr w:type="spellStart"/>
            <w:r w:rsidRPr="004E24ED">
              <w:rPr>
                <w:rFonts w:ascii="Calibri" w:hAnsi="Calibri" w:cs="Calibri"/>
                <w:color w:val="auto"/>
                <w:sz w:val="18"/>
                <w:szCs w:val="18"/>
                <w:lang w:val="en-AU"/>
              </w:rPr>
              <w:t>usunięcia</w:t>
            </w:r>
            <w:proofErr w:type="spellEnd"/>
            <w:r w:rsidRPr="004E24ED">
              <w:rPr>
                <w:rFonts w:ascii="Calibri" w:hAnsi="Calibri" w:cs="Calibri"/>
                <w:color w:val="auto"/>
                <w:sz w:val="18"/>
                <w:szCs w:val="18"/>
                <w:lang w:val="en-AU"/>
              </w:rPr>
              <w:t xml:space="preserve"> </w:t>
            </w:r>
            <w:proofErr w:type="spellStart"/>
            <w:r w:rsidR="00F23240">
              <w:rPr>
                <w:rFonts w:ascii="Calibri" w:hAnsi="Calibri" w:cs="Calibri"/>
                <w:color w:val="auto"/>
                <w:sz w:val="18"/>
                <w:szCs w:val="18"/>
                <w:lang w:val="en-AU"/>
              </w:rPr>
              <w:t>A</w:t>
            </w:r>
            <w:r w:rsidRPr="004E24ED">
              <w:rPr>
                <w:rFonts w:ascii="Calibri" w:hAnsi="Calibri" w:cs="Calibri"/>
                <w:color w:val="auto"/>
                <w:sz w:val="18"/>
                <w:szCs w:val="18"/>
                <w:lang w:val="en-AU"/>
              </w:rPr>
              <w:t>warii</w:t>
            </w:r>
            <w:proofErr w:type="spellEnd"/>
          </w:p>
        </w:tc>
        <w:tc>
          <w:tcPr>
            <w:tcW w:w="534" w:type="pct"/>
          </w:tcPr>
          <w:p w14:paraId="2D86F7FB" w14:textId="77777777" w:rsidR="00FF0DCF" w:rsidRPr="004E24ED" w:rsidRDefault="009C5624" w:rsidP="00B04F50">
            <w:pPr>
              <w:pStyle w:val="Tableheader10pt"/>
              <w:rPr>
                <w:rFonts w:ascii="Calibri" w:hAnsi="Calibri" w:cs="Calibri"/>
                <w:color w:val="auto"/>
                <w:sz w:val="18"/>
                <w:szCs w:val="18"/>
              </w:rPr>
            </w:pPr>
            <w:r w:rsidRPr="004E24ED">
              <w:rPr>
                <w:rFonts w:ascii="Calibri" w:hAnsi="Calibri" w:cs="Calibri"/>
                <w:color w:val="auto"/>
                <w:sz w:val="18"/>
                <w:szCs w:val="18"/>
              </w:rPr>
              <w:t xml:space="preserve">Data i godzina usunięcia </w:t>
            </w:r>
            <w:r w:rsidR="00F23240">
              <w:rPr>
                <w:rFonts w:ascii="Calibri" w:hAnsi="Calibri" w:cs="Calibri"/>
                <w:color w:val="auto"/>
                <w:sz w:val="18"/>
                <w:szCs w:val="18"/>
              </w:rPr>
              <w:t>A</w:t>
            </w:r>
            <w:r w:rsidRPr="004E24ED">
              <w:rPr>
                <w:rFonts w:ascii="Calibri" w:hAnsi="Calibri" w:cs="Calibri"/>
                <w:color w:val="auto"/>
                <w:sz w:val="18"/>
                <w:szCs w:val="18"/>
              </w:rPr>
              <w:t>warii</w:t>
            </w:r>
          </w:p>
        </w:tc>
        <w:tc>
          <w:tcPr>
            <w:tcW w:w="557" w:type="pct"/>
          </w:tcPr>
          <w:p w14:paraId="2DE42609"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Zgłaszający</w:t>
            </w:r>
            <w:proofErr w:type="spellEnd"/>
            <w:r w:rsidRPr="004E24ED">
              <w:rPr>
                <w:rFonts w:ascii="Calibri" w:hAnsi="Calibri" w:cs="Calibri"/>
                <w:color w:val="auto"/>
                <w:sz w:val="18"/>
                <w:szCs w:val="18"/>
                <w:lang w:val="en-AU"/>
              </w:rPr>
              <w:t xml:space="preserve"> </w:t>
            </w:r>
            <w:proofErr w:type="spellStart"/>
            <w:r w:rsidR="00F23240">
              <w:rPr>
                <w:rFonts w:ascii="Calibri" w:hAnsi="Calibri" w:cs="Calibri"/>
                <w:color w:val="auto"/>
                <w:sz w:val="18"/>
                <w:szCs w:val="18"/>
                <w:lang w:val="en-AU"/>
              </w:rPr>
              <w:t>A</w:t>
            </w:r>
            <w:r w:rsidRPr="004E24ED">
              <w:rPr>
                <w:rFonts w:ascii="Calibri" w:hAnsi="Calibri" w:cs="Calibri"/>
                <w:color w:val="auto"/>
                <w:sz w:val="18"/>
                <w:szCs w:val="18"/>
                <w:lang w:val="en-AU"/>
              </w:rPr>
              <w:t>warię</w:t>
            </w:r>
            <w:proofErr w:type="spellEnd"/>
          </w:p>
        </w:tc>
        <w:tc>
          <w:tcPr>
            <w:tcW w:w="911" w:type="pct"/>
          </w:tcPr>
          <w:p w14:paraId="2493F68C" w14:textId="77777777" w:rsidR="00FF0DCF" w:rsidRPr="004E24ED" w:rsidRDefault="009C5624" w:rsidP="00B04F50">
            <w:pPr>
              <w:pStyle w:val="Tableheader10pt"/>
              <w:rPr>
                <w:rFonts w:ascii="Calibri" w:hAnsi="Calibri" w:cs="Calibri"/>
                <w:color w:val="auto"/>
                <w:sz w:val="18"/>
                <w:szCs w:val="18"/>
              </w:rPr>
            </w:pPr>
            <w:r w:rsidRPr="004E24ED">
              <w:rPr>
                <w:rFonts w:ascii="Calibri" w:hAnsi="Calibri" w:cs="Calibri"/>
                <w:color w:val="auto"/>
                <w:sz w:val="18"/>
                <w:szCs w:val="18"/>
              </w:rPr>
              <w:t xml:space="preserve">Osoba przyjmująca/ odpowiedzialna za usunięcie </w:t>
            </w:r>
            <w:r w:rsidR="00F23240">
              <w:rPr>
                <w:rFonts w:ascii="Calibri" w:hAnsi="Calibri" w:cs="Calibri"/>
                <w:color w:val="auto"/>
                <w:sz w:val="18"/>
                <w:szCs w:val="18"/>
              </w:rPr>
              <w:t>A</w:t>
            </w:r>
            <w:r w:rsidRPr="004E24ED">
              <w:rPr>
                <w:rFonts w:ascii="Calibri" w:hAnsi="Calibri" w:cs="Calibri"/>
                <w:color w:val="auto"/>
                <w:sz w:val="18"/>
                <w:szCs w:val="18"/>
              </w:rPr>
              <w:t>warii</w:t>
            </w:r>
          </w:p>
        </w:tc>
        <w:tc>
          <w:tcPr>
            <w:tcW w:w="1001" w:type="pct"/>
          </w:tcPr>
          <w:p w14:paraId="5B661314"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Uwagi</w:t>
            </w:r>
            <w:proofErr w:type="spellEnd"/>
          </w:p>
        </w:tc>
      </w:tr>
      <w:tr w:rsidR="00E6073E" w14:paraId="1760F397" w14:textId="77777777" w:rsidTr="00986063">
        <w:tc>
          <w:tcPr>
            <w:tcW w:w="252" w:type="pct"/>
            <w:shd w:val="clear" w:color="auto" w:fill="F2F2F2"/>
          </w:tcPr>
          <w:p w14:paraId="16FAF48F" w14:textId="77777777" w:rsidR="00FF0DCF" w:rsidRPr="004E24ED" w:rsidRDefault="00FF0DCF" w:rsidP="00B04F50">
            <w:pPr>
              <w:pStyle w:val="Tabletext"/>
              <w:rPr>
                <w:rFonts w:ascii="Calibri" w:hAnsi="Calibri" w:cs="Calibri"/>
                <w:b/>
                <w:bCs/>
                <w:sz w:val="18"/>
                <w:lang w:val="en-AU"/>
              </w:rPr>
            </w:pPr>
          </w:p>
        </w:tc>
        <w:tc>
          <w:tcPr>
            <w:tcW w:w="508" w:type="pct"/>
            <w:shd w:val="clear" w:color="auto" w:fill="F2F2F2"/>
          </w:tcPr>
          <w:p w14:paraId="3484DB9B"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1</w:t>
            </w:r>
          </w:p>
        </w:tc>
        <w:tc>
          <w:tcPr>
            <w:tcW w:w="607" w:type="pct"/>
            <w:shd w:val="clear" w:color="auto" w:fill="F2F2F2"/>
          </w:tcPr>
          <w:p w14:paraId="67E991FD"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2</w:t>
            </w:r>
          </w:p>
        </w:tc>
        <w:tc>
          <w:tcPr>
            <w:tcW w:w="630" w:type="pct"/>
            <w:shd w:val="clear" w:color="auto" w:fill="F2F2F2"/>
          </w:tcPr>
          <w:p w14:paraId="06927819"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3</w:t>
            </w:r>
          </w:p>
        </w:tc>
        <w:tc>
          <w:tcPr>
            <w:tcW w:w="534" w:type="pct"/>
            <w:shd w:val="clear" w:color="auto" w:fill="F2F2F2"/>
          </w:tcPr>
          <w:p w14:paraId="3C15FAC0"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4</w:t>
            </w:r>
          </w:p>
        </w:tc>
        <w:tc>
          <w:tcPr>
            <w:tcW w:w="557" w:type="pct"/>
            <w:shd w:val="clear" w:color="auto" w:fill="F2F2F2"/>
          </w:tcPr>
          <w:p w14:paraId="32415CE9"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5</w:t>
            </w:r>
          </w:p>
        </w:tc>
        <w:tc>
          <w:tcPr>
            <w:tcW w:w="911" w:type="pct"/>
            <w:shd w:val="clear" w:color="auto" w:fill="F2F2F2"/>
          </w:tcPr>
          <w:p w14:paraId="10962339"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6</w:t>
            </w:r>
          </w:p>
        </w:tc>
        <w:tc>
          <w:tcPr>
            <w:tcW w:w="1001" w:type="pct"/>
            <w:shd w:val="clear" w:color="auto" w:fill="F2F2F2"/>
          </w:tcPr>
          <w:p w14:paraId="6AD20D9B"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7</w:t>
            </w:r>
          </w:p>
        </w:tc>
      </w:tr>
      <w:tr w:rsidR="00E6073E" w14:paraId="4F579355" w14:textId="77777777" w:rsidTr="00986063">
        <w:trPr>
          <w:trHeight w:val="248"/>
        </w:trPr>
        <w:tc>
          <w:tcPr>
            <w:tcW w:w="252" w:type="pct"/>
          </w:tcPr>
          <w:p w14:paraId="7D6D9A21" w14:textId="77777777" w:rsidR="00FF0DCF" w:rsidRPr="004E24ED" w:rsidRDefault="009C5624" w:rsidP="00B04F50">
            <w:pPr>
              <w:pStyle w:val="Tabletext10pt"/>
              <w:ind w:left="0"/>
              <w:rPr>
                <w:rFonts w:ascii="Calibri" w:hAnsi="Calibri" w:cs="Calibri"/>
                <w:sz w:val="18"/>
                <w:lang w:val="en-AU"/>
              </w:rPr>
            </w:pPr>
            <w:r w:rsidRPr="004E24ED">
              <w:rPr>
                <w:rFonts w:ascii="Calibri" w:hAnsi="Calibri" w:cs="Calibri"/>
                <w:sz w:val="18"/>
                <w:lang w:val="en-AU"/>
              </w:rPr>
              <w:t>1.</w:t>
            </w:r>
          </w:p>
        </w:tc>
        <w:tc>
          <w:tcPr>
            <w:tcW w:w="508" w:type="pct"/>
          </w:tcPr>
          <w:p w14:paraId="70BEDF9E" w14:textId="77777777" w:rsidR="00FF0DCF" w:rsidRPr="004E24ED" w:rsidRDefault="00FF0DCF" w:rsidP="00B04F50">
            <w:pPr>
              <w:pStyle w:val="Tabletext10pt"/>
              <w:rPr>
                <w:rFonts w:ascii="Calibri" w:hAnsi="Calibri" w:cs="Calibri"/>
                <w:sz w:val="18"/>
                <w:lang w:val="en-AU"/>
              </w:rPr>
            </w:pPr>
          </w:p>
        </w:tc>
        <w:tc>
          <w:tcPr>
            <w:tcW w:w="607" w:type="pct"/>
          </w:tcPr>
          <w:p w14:paraId="6595A582" w14:textId="77777777" w:rsidR="00FF0DCF" w:rsidRPr="004E24ED" w:rsidRDefault="00FF0DCF" w:rsidP="00B04F50">
            <w:pPr>
              <w:pStyle w:val="Tabletext10pt"/>
              <w:rPr>
                <w:rFonts w:ascii="Calibri" w:hAnsi="Calibri" w:cs="Calibri"/>
                <w:sz w:val="18"/>
                <w:lang w:val="en-AU"/>
              </w:rPr>
            </w:pPr>
          </w:p>
        </w:tc>
        <w:tc>
          <w:tcPr>
            <w:tcW w:w="630" w:type="pct"/>
          </w:tcPr>
          <w:p w14:paraId="38FB68D5" w14:textId="77777777" w:rsidR="00FF0DCF" w:rsidRPr="004E24ED" w:rsidRDefault="00FF0DCF" w:rsidP="00B04F50">
            <w:pPr>
              <w:pStyle w:val="Tabletext10pt"/>
              <w:rPr>
                <w:rFonts w:ascii="Calibri" w:hAnsi="Calibri" w:cs="Calibri"/>
                <w:sz w:val="18"/>
                <w:lang w:val="en-AU"/>
              </w:rPr>
            </w:pPr>
          </w:p>
        </w:tc>
        <w:tc>
          <w:tcPr>
            <w:tcW w:w="534" w:type="pct"/>
          </w:tcPr>
          <w:p w14:paraId="1FF18FD8" w14:textId="77777777" w:rsidR="00FF0DCF" w:rsidRPr="004E24ED" w:rsidRDefault="00FF0DCF" w:rsidP="00B04F50">
            <w:pPr>
              <w:pStyle w:val="Tabletext10pt"/>
              <w:rPr>
                <w:rFonts w:ascii="Calibri" w:hAnsi="Calibri" w:cs="Calibri"/>
                <w:sz w:val="18"/>
                <w:lang w:val="en-AU"/>
              </w:rPr>
            </w:pPr>
          </w:p>
        </w:tc>
        <w:tc>
          <w:tcPr>
            <w:tcW w:w="557" w:type="pct"/>
          </w:tcPr>
          <w:p w14:paraId="11280A7E" w14:textId="77777777" w:rsidR="00FF0DCF" w:rsidRPr="004E24ED" w:rsidRDefault="00FF0DCF" w:rsidP="00B04F50">
            <w:pPr>
              <w:pStyle w:val="Tabletext10pt"/>
              <w:rPr>
                <w:rFonts w:ascii="Calibri" w:hAnsi="Calibri" w:cs="Calibri"/>
                <w:sz w:val="18"/>
                <w:lang w:val="en-AU"/>
              </w:rPr>
            </w:pPr>
          </w:p>
        </w:tc>
        <w:tc>
          <w:tcPr>
            <w:tcW w:w="911" w:type="pct"/>
          </w:tcPr>
          <w:p w14:paraId="48274004" w14:textId="77777777" w:rsidR="00FF0DCF" w:rsidRPr="004E24ED" w:rsidRDefault="00FF0DCF" w:rsidP="00B04F50">
            <w:pPr>
              <w:pStyle w:val="Tabletext10pt"/>
              <w:rPr>
                <w:rFonts w:ascii="Calibri" w:hAnsi="Calibri" w:cs="Calibri"/>
                <w:sz w:val="18"/>
                <w:lang w:val="en-AU"/>
              </w:rPr>
            </w:pPr>
          </w:p>
        </w:tc>
        <w:tc>
          <w:tcPr>
            <w:tcW w:w="1001" w:type="pct"/>
          </w:tcPr>
          <w:p w14:paraId="24CFB4CB" w14:textId="77777777" w:rsidR="00FF0DCF" w:rsidRPr="004E24ED" w:rsidRDefault="00FF0DCF" w:rsidP="00B04F50">
            <w:pPr>
              <w:pStyle w:val="Tabletext10pt"/>
              <w:rPr>
                <w:rFonts w:ascii="Calibri" w:hAnsi="Calibri" w:cs="Calibri"/>
                <w:sz w:val="18"/>
                <w:lang w:val="en-AU"/>
              </w:rPr>
            </w:pPr>
          </w:p>
        </w:tc>
      </w:tr>
      <w:tr w:rsidR="00E6073E" w14:paraId="3E91D998" w14:textId="77777777" w:rsidTr="00986063">
        <w:tc>
          <w:tcPr>
            <w:tcW w:w="252" w:type="pct"/>
          </w:tcPr>
          <w:p w14:paraId="6DBBF792" w14:textId="77777777" w:rsidR="00FF0DCF" w:rsidRPr="004E24ED" w:rsidRDefault="009C5624" w:rsidP="00B04F50">
            <w:pPr>
              <w:pStyle w:val="Tabletext10pt"/>
              <w:ind w:left="0"/>
              <w:rPr>
                <w:rFonts w:ascii="Calibri" w:hAnsi="Calibri" w:cs="Calibri"/>
                <w:sz w:val="18"/>
                <w:lang w:val="en-AU"/>
              </w:rPr>
            </w:pPr>
            <w:r w:rsidRPr="004E24ED">
              <w:rPr>
                <w:rFonts w:ascii="Calibri" w:hAnsi="Calibri" w:cs="Calibri"/>
                <w:sz w:val="18"/>
                <w:lang w:val="en-AU"/>
              </w:rPr>
              <w:t>2.</w:t>
            </w:r>
          </w:p>
        </w:tc>
        <w:tc>
          <w:tcPr>
            <w:tcW w:w="508" w:type="pct"/>
          </w:tcPr>
          <w:p w14:paraId="5F15981E" w14:textId="77777777" w:rsidR="00FF0DCF" w:rsidRPr="004E24ED" w:rsidRDefault="00FF0DCF" w:rsidP="00B04F50">
            <w:pPr>
              <w:pStyle w:val="Tabletext10pt"/>
              <w:ind w:left="0"/>
              <w:rPr>
                <w:rFonts w:ascii="Calibri" w:hAnsi="Calibri" w:cs="Calibri"/>
                <w:sz w:val="18"/>
                <w:lang w:val="en-AU"/>
              </w:rPr>
            </w:pPr>
          </w:p>
        </w:tc>
        <w:tc>
          <w:tcPr>
            <w:tcW w:w="607" w:type="pct"/>
          </w:tcPr>
          <w:p w14:paraId="5A79AF4F" w14:textId="77777777" w:rsidR="00FF0DCF" w:rsidRPr="004E24ED" w:rsidRDefault="00FF0DCF" w:rsidP="00B04F50">
            <w:pPr>
              <w:pStyle w:val="Tabletext10pt"/>
              <w:rPr>
                <w:rFonts w:ascii="Calibri" w:hAnsi="Calibri" w:cs="Calibri"/>
                <w:sz w:val="18"/>
                <w:lang w:val="en-AU"/>
              </w:rPr>
            </w:pPr>
          </w:p>
        </w:tc>
        <w:tc>
          <w:tcPr>
            <w:tcW w:w="630" w:type="pct"/>
          </w:tcPr>
          <w:p w14:paraId="09473F92" w14:textId="77777777" w:rsidR="00FF0DCF" w:rsidRPr="004E24ED" w:rsidRDefault="00FF0DCF" w:rsidP="00B04F50">
            <w:pPr>
              <w:pStyle w:val="Tabletext10pt"/>
              <w:rPr>
                <w:rFonts w:ascii="Calibri" w:hAnsi="Calibri" w:cs="Calibri"/>
                <w:sz w:val="18"/>
                <w:lang w:val="en-AU"/>
              </w:rPr>
            </w:pPr>
          </w:p>
        </w:tc>
        <w:tc>
          <w:tcPr>
            <w:tcW w:w="534" w:type="pct"/>
          </w:tcPr>
          <w:p w14:paraId="0D5E7DAA" w14:textId="77777777" w:rsidR="00FF0DCF" w:rsidRPr="004E24ED" w:rsidRDefault="00FF0DCF" w:rsidP="00B04F50">
            <w:pPr>
              <w:pStyle w:val="Tabletext10pt"/>
              <w:rPr>
                <w:rFonts w:ascii="Calibri" w:hAnsi="Calibri" w:cs="Calibri"/>
                <w:sz w:val="18"/>
                <w:lang w:val="en-AU"/>
              </w:rPr>
            </w:pPr>
          </w:p>
        </w:tc>
        <w:tc>
          <w:tcPr>
            <w:tcW w:w="557" w:type="pct"/>
          </w:tcPr>
          <w:p w14:paraId="7D078A04" w14:textId="77777777" w:rsidR="00FF0DCF" w:rsidRPr="004E24ED" w:rsidRDefault="00FF0DCF" w:rsidP="00B04F50">
            <w:pPr>
              <w:pStyle w:val="Tabletext10pt"/>
              <w:rPr>
                <w:rFonts w:ascii="Calibri" w:hAnsi="Calibri" w:cs="Calibri"/>
                <w:sz w:val="18"/>
                <w:lang w:val="en-AU"/>
              </w:rPr>
            </w:pPr>
          </w:p>
        </w:tc>
        <w:tc>
          <w:tcPr>
            <w:tcW w:w="911" w:type="pct"/>
          </w:tcPr>
          <w:p w14:paraId="2546C28D" w14:textId="77777777" w:rsidR="00FF0DCF" w:rsidRPr="004E24ED" w:rsidRDefault="00FF0DCF" w:rsidP="00B04F50">
            <w:pPr>
              <w:pStyle w:val="Tabletext10pt"/>
              <w:rPr>
                <w:rFonts w:ascii="Calibri" w:hAnsi="Calibri" w:cs="Calibri"/>
                <w:sz w:val="18"/>
                <w:lang w:val="en-AU"/>
              </w:rPr>
            </w:pPr>
          </w:p>
        </w:tc>
        <w:tc>
          <w:tcPr>
            <w:tcW w:w="1001" w:type="pct"/>
          </w:tcPr>
          <w:p w14:paraId="26A261E2" w14:textId="77777777" w:rsidR="00FF0DCF" w:rsidRPr="004E24ED" w:rsidRDefault="00FF0DCF" w:rsidP="00B04F50">
            <w:pPr>
              <w:pStyle w:val="Tabletext10pt"/>
              <w:rPr>
                <w:rFonts w:ascii="Calibri" w:hAnsi="Calibri" w:cs="Calibri"/>
                <w:sz w:val="18"/>
                <w:lang w:val="en-AU"/>
              </w:rPr>
            </w:pPr>
          </w:p>
        </w:tc>
      </w:tr>
    </w:tbl>
    <w:p w14:paraId="7C55626C" w14:textId="77777777" w:rsidR="00FF0DCF" w:rsidRPr="004E24ED" w:rsidRDefault="009C5624" w:rsidP="00B04F50">
      <w:pPr>
        <w:pStyle w:val="ScheduleL1"/>
        <w:numPr>
          <w:ilvl w:val="0"/>
          <w:numId w:val="35"/>
        </w:numPr>
      </w:pPr>
      <w:bookmarkStart w:id="3" w:name="_Toc126327852"/>
      <w:r w:rsidRPr="004E24ED">
        <w:t>Raport Roczny dotyczący działań konserwacyjnych, remontowych, naprawczych</w:t>
      </w:r>
      <w:bookmarkEnd w:id="3"/>
      <w:r w:rsidRPr="004E24ED">
        <w:t xml:space="preserve"> </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629"/>
        <w:gridCol w:w="1920"/>
        <w:gridCol w:w="3544"/>
        <w:gridCol w:w="1391"/>
        <w:gridCol w:w="2292"/>
        <w:gridCol w:w="2516"/>
      </w:tblGrid>
      <w:tr w:rsidR="00E6073E" w14:paraId="5F37299F" w14:textId="77777777" w:rsidTr="00986063">
        <w:tc>
          <w:tcPr>
            <w:tcW w:w="251" w:type="pct"/>
          </w:tcPr>
          <w:p w14:paraId="72ADD100"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Lp</w:t>
            </w:r>
            <w:proofErr w:type="spellEnd"/>
            <w:r w:rsidRPr="004E24ED">
              <w:rPr>
                <w:rFonts w:ascii="Calibri" w:hAnsi="Calibri" w:cs="Calibri"/>
                <w:color w:val="auto"/>
                <w:sz w:val="18"/>
                <w:szCs w:val="18"/>
                <w:lang w:val="en-AU"/>
              </w:rPr>
              <w:t>.</w:t>
            </w:r>
          </w:p>
        </w:tc>
        <w:tc>
          <w:tcPr>
            <w:tcW w:w="582" w:type="pct"/>
          </w:tcPr>
          <w:p w14:paraId="1137F24D" w14:textId="77777777" w:rsidR="00FF0DCF" w:rsidRPr="004E24ED" w:rsidRDefault="009C5624" w:rsidP="00B04F50">
            <w:pPr>
              <w:pStyle w:val="Tableheader10pt"/>
              <w:rPr>
                <w:rFonts w:ascii="Calibri" w:hAnsi="Calibri" w:cs="Calibri"/>
                <w:color w:val="auto"/>
                <w:sz w:val="18"/>
                <w:szCs w:val="18"/>
              </w:rPr>
            </w:pPr>
            <w:r w:rsidRPr="004E24ED">
              <w:rPr>
                <w:rFonts w:ascii="Calibri" w:hAnsi="Calibri" w:cs="Calibri"/>
                <w:color w:val="auto"/>
                <w:sz w:val="18"/>
                <w:szCs w:val="18"/>
              </w:rPr>
              <w:t xml:space="preserve">Data i godzina </w:t>
            </w:r>
            <w:r w:rsidRPr="004E24ED">
              <w:rPr>
                <w:rFonts w:ascii="Calibri" w:hAnsi="Calibri" w:cs="Calibri"/>
                <w:color w:val="auto"/>
                <w:sz w:val="18"/>
                <w:szCs w:val="18"/>
              </w:rPr>
              <w:br/>
              <w:t>rozpoczęcia działania</w:t>
            </w:r>
          </w:p>
        </w:tc>
        <w:tc>
          <w:tcPr>
            <w:tcW w:w="686" w:type="pct"/>
          </w:tcPr>
          <w:p w14:paraId="2A572CD8" w14:textId="77777777" w:rsidR="00FF0DCF" w:rsidRPr="004E24ED" w:rsidRDefault="009C5624" w:rsidP="00B04F50">
            <w:pPr>
              <w:pStyle w:val="Tableheader10pt"/>
              <w:rPr>
                <w:rFonts w:ascii="Calibri" w:hAnsi="Calibri" w:cs="Calibri"/>
                <w:color w:val="auto"/>
                <w:sz w:val="18"/>
                <w:szCs w:val="18"/>
              </w:rPr>
            </w:pPr>
            <w:r w:rsidRPr="004E24ED">
              <w:rPr>
                <w:rFonts w:ascii="Calibri" w:hAnsi="Calibri" w:cs="Calibri"/>
                <w:color w:val="auto"/>
                <w:sz w:val="18"/>
                <w:szCs w:val="18"/>
              </w:rPr>
              <w:t>Data i godzina zakończenia działania</w:t>
            </w:r>
          </w:p>
        </w:tc>
        <w:tc>
          <w:tcPr>
            <w:tcW w:w="1266" w:type="pct"/>
          </w:tcPr>
          <w:p w14:paraId="6D602F23"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Opis</w:t>
            </w:r>
            <w:proofErr w:type="spellEnd"/>
            <w:r w:rsidRPr="004E24ED">
              <w:rPr>
                <w:rFonts w:ascii="Calibri" w:hAnsi="Calibri" w:cs="Calibri"/>
                <w:color w:val="auto"/>
                <w:sz w:val="18"/>
                <w:szCs w:val="18"/>
                <w:lang w:val="en-AU"/>
              </w:rPr>
              <w:t xml:space="preserve"> </w:t>
            </w:r>
            <w:proofErr w:type="spellStart"/>
            <w:r w:rsidRPr="004E24ED">
              <w:rPr>
                <w:rFonts w:ascii="Calibri" w:hAnsi="Calibri" w:cs="Calibri"/>
                <w:color w:val="auto"/>
                <w:sz w:val="18"/>
                <w:szCs w:val="18"/>
                <w:lang w:val="en-AU"/>
              </w:rPr>
              <w:t>działania</w:t>
            </w:r>
            <w:proofErr w:type="spellEnd"/>
          </w:p>
        </w:tc>
        <w:tc>
          <w:tcPr>
            <w:tcW w:w="497" w:type="pct"/>
          </w:tcPr>
          <w:p w14:paraId="1DFD354C"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Miejsce</w:t>
            </w:r>
            <w:proofErr w:type="spellEnd"/>
            <w:r w:rsidRPr="004E24ED">
              <w:rPr>
                <w:rFonts w:ascii="Calibri" w:hAnsi="Calibri" w:cs="Calibri"/>
                <w:color w:val="auto"/>
                <w:sz w:val="18"/>
                <w:szCs w:val="18"/>
                <w:lang w:val="en-AU"/>
              </w:rPr>
              <w:t xml:space="preserve"> </w:t>
            </w:r>
            <w:proofErr w:type="spellStart"/>
            <w:r w:rsidRPr="004E24ED">
              <w:rPr>
                <w:rFonts w:ascii="Calibri" w:hAnsi="Calibri" w:cs="Calibri"/>
                <w:color w:val="auto"/>
                <w:sz w:val="18"/>
                <w:szCs w:val="18"/>
                <w:lang w:val="en-AU"/>
              </w:rPr>
              <w:t>realizacji</w:t>
            </w:r>
            <w:proofErr w:type="spellEnd"/>
            <w:r w:rsidRPr="004E24ED">
              <w:rPr>
                <w:rFonts w:ascii="Calibri" w:hAnsi="Calibri" w:cs="Calibri"/>
                <w:color w:val="auto"/>
                <w:sz w:val="18"/>
                <w:szCs w:val="18"/>
                <w:lang w:val="en-AU"/>
              </w:rPr>
              <w:t xml:space="preserve"> </w:t>
            </w:r>
            <w:proofErr w:type="spellStart"/>
            <w:r w:rsidRPr="004E24ED">
              <w:rPr>
                <w:rFonts w:ascii="Calibri" w:hAnsi="Calibri" w:cs="Calibri"/>
                <w:color w:val="auto"/>
                <w:sz w:val="18"/>
                <w:szCs w:val="18"/>
                <w:lang w:val="en-AU"/>
              </w:rPr>
              <w:t>działania</w:t>
            </w:r>
            <w:proofErr w:type="spellEnd"/>
          </w:p>
        </w:tc>
        <w:tc>
          <w:tcPr>
            <w:tcW w:w="819" w:type="pct"/>
          </w:tcPr>
          <w:p w14:paraId="15F26786" w14:textId="77777777" w:rsidR="00FF0DCF" w:rsidRPr="004E24ED" w:rsidRDefault="009C5624" w:rsidP="00B04F50">
            <w:pPr>
              <w:pStyle w:val="Tableheader10pt"/>
              <w:rPr>
                <w:rFonts w:ascii="Calibri" w:hAnsi="Calibri" w:cs="Calibri"/>
                <w:color w:val="auto"/>
                <w:sz w:val="18"/>
                <w:szCs w:val="18"/>
              </w:rPr>
            </w:pPr>
            <w:r w:rsidRPr="004E24ED">
              <w:rPr>
                <w:rFonts w:ascii="Calibri" w:hAnsi="Calibri" w:cs="Calibri"/>
                <w:color w:val="auto"/>
                <w:sz w:val="18"/>
                <w:szCs w:val="18"/>
              </w:rPr>
              <w:t>Osoba przyjmująca/ odpowiedzialna za działanie</w:t>
            </w:r>
          </w:p>
        </w:tc>
        <w:tc>
          <w:tcPr>
            <w:tcW w:w="899" w:type="pct"/>
          </w:tcPr>
          <w:p w14:paraId="0F7A3B07" w14:textId="77777777" w:rsidR="00FF0DCF" w:rsidRPr="004E24ED" w:rsidRDefault="009C5624" w:rsidP="00B04F50">
            <w:pPr>
              <w:pStyle w:val="Tableheader10pt"/>
              <w:rPr>
                <w:rFonts w:ascii="Calibri" w:hAnsi="Calibri" w:cs="Calibri"/>
                <w:color w:val="auto"/>
                <w:sz w:val="18"/>
                <w:szCs w:val="18"/>
                <w:lang w:val="en-AU"/>
              </w:rPr>
            </w:pPr>
            <w:proofErr w:type="spellStart"/>
            <w:r w:rsidRPr="004E24ED">
              <w:rPr>
                <w:rFonts w:ascii="Calibri" w:hAnsi="Calibri" w:cs="Calibri"/>
                <w:color w:val="auto"/>
                <w:sz w:val="18"/>
                <w:szCs w:val="18"/>
                <w:lang w:val="en-AU"/>
              </w:rPr>
              <w:t>Uwagi</w:t>
            </w:r>
            <w:proofErr w:type="spellEnd"/>
          </w:p>
        </w:tc>
      </w:tr>
      <w:tr w:rsidR="00E6073E" w14:paraId="7907ED1F" w14:textId="77777777" w:rsidTr="00986063">
        <w:tc>
          <w:tcPr>
            <w:tcW w:w="251" w:type="pct"/>
            <w:shd w:val="clear" w:color="auto" w:fill="F2F2F2"/>
          </w:tcPr>
          <w:p w14:paraId="6244ADCC" w14:textId="77777777" w:rsidR="00FF0DCF" w:rsidRPr="004E24ED" w:rsidRDefault="00FF0DCF" w:rsidP="00B04F50">
            <w:pPr>
              <w:pStyle w:val="Tabletext"/>
              <w:rPr>
                <w:rFonts w:ascii="Calibri" w:hAnsi="Calibri" w:cs="Calibri"/>
                <w:b/>
                <w:bCs/>
                <w:sz w:val="18"/>
                <w:lang w:val="en-AU"/>
              </w:rPr>
            </w:pPr>
          </w:p>
        </w:tc>
        <w:tc>
          <w:tcPr>
            <w:tcW w:w="582" w:type="pct"/>
            <w:shd w:val="clear" w:color="auto" w:fill="F2F2F2"/>
          </w:tcPr>
          <w:p w14:paraId="7FCC60AB"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1</w:t>
            </w:r>
          </w:p>
        </w:tc>
        <w:tc>
          <w:tcPr>
            <w:tcW w:w="686" w:type="pct"/>
            <w:shd w:val="clear" w:color="auto" w:fill="F2F2F2"/>
          </w:tcPr>
          <w:p w14:paraId="5EA58019"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2</w:t>
            </w:r>
          </w:p>
        </w:tc>
        <w:tc>
          <w:tcPr>
            <w:tcW w:w="1266" w:type="pct"/>
            <w:shd w:val="clear" w:color="auto" w:fill="F2F2F2"/>
          </w:tcPr>
          <w:p w14:paraId="0E302237"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3</w:t>
            </w:r>
          </w:p>
        </w:tc>
        <w:tc>
          <w:tcPr>
            <w:tcW w:w="497" w:type="pct"/>
            <w:shd w:val="clear" w:color="auto" w:fill="F2F2F2"/>
          </w:tcPr>
          <w:p w14:paraId="679D575E"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4</w:t>
            </w:r>
          </w:p>
        </w:tc>
        <w:tc>
          <w:tcPr>
            <w:tcW w:w="819" w:type="pct"/>
            <w:shd w:val="clear" w:color="auto" w:fill="F2F2F2"/>
          </w:tcPr>
          <w:p w14:paraId="1A2DA49E"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5</w:t>
            </w:r>
          </w:p>
        </w:tc>
        <w:tc>
          <w:tcPr>
            <w:tcW w:w="899" w:type="pct"/>
            <w:shd w:val="clear" w:color="auto" w:fill="F2F2F2"/>
          </w:tcPr>
          <w:p w14:paraId="6410F15A" w14:textId="77777777" w:rsidR="00FF0DCF" w:rsidRPr="004E24ED" w:rsidRDefault="009C5624" w:rsidP="00B04F50">
            <w:pPr>
              <w:pStyle w:val="Tabletext"/>
              <w:rPr>
                <w:rFonts w:ascii="Calibri" w:hAnsi="Calibri" w:cs="Calibri"/>
                <w:b/>
                <w:bCs/>
                <w:sz w:val="18"/>
                <w:lang w:val="en-AU"/>
              </w:rPr>
            </w:pPr>
            <w:r w:rsidRPr="004E24ED">
              <w:rPr>
                <w:rFonts w:ascii="Calibri" w:hAnsi="Calibri" w:cs="Calibri"/>
                <w:b/>
                <w:bCs/>
                <w:sz w:val="18"/>
                <w:lang w:val="en-AU"/>
              </w:rPr>
              <w:t>6</w:t>
            </w:r>
          </w:p>
        </w:tc>
      </w:tr>
      <w:tr w:rsidR="00E6073E" w14:paraId="0D862C39" w14:textId="77777777" w:rsidTr="00986063">
        <w:tc>
          <w:tcPr>
            <w:tcW w:w="251" w:type="pct"/>
          </w:tcPr>
          <w:p w14:paraId="4020BFE3" w14:textId="77777777" w:rsidR="00FF0DCF" w:rsidRPr="004E24ED" w:rsidRDefault="009C5624" w:rsidP="00B04F50">
            <w:pPr>
              <w:pStyle w:val="Tabletext10pt"/>
              <w:ind w:left="0"/>
              <w:rPr>
                <w:rFonts w:ascii="Calibri" w:hAnsi="Calibri" w:cs="Calibri"/>
                <w:sz w:val="18"/>
                <w:lang w:val="en-AU"/>
              </w:rPr>
            </w:pPr>
            <w:r w:rsidRPr="004E24ED">
              <w:rPr>
                <w:rFonts w:ascii="Calibri" w:hAnsi="Calibri" w:cs="Calibri"/>
                <w:sz w:val="18"/>
                <w:lang w:val="en-AU"/>
              </w:rPr>
              <w:t>1.</w:t>
            </w:r>
          </w:p>
        </w:tc>
        <w:tc>
          <w:tcPr>
            <w:tcW w:w="582" w:type="pct"/>
          </w:tcPr>
          <w:p w14:paraId="436E4A98" w14:textId="77777777" w:rsidR="00FF0DCF" w:rsidRPr="004E24ED" w:rsidRDefault="00FF0DCF" w:rsidP="00B04F50">
            <w:pPr>
              <w:pStyle w:val="Tabletext10pt"/>
              <w:rPr>
                <w:rFonts w:ascii="Calibri" w:hAnsi="Calibri" w:cs="Calibri"/>
                <w:sz w:val="18"/>
                <w:lang w:val="en-AU"/>
              </w:rPr>
            </w:pPr>
          </w:p>
        </w:tc>
        <w:tc>
          <w:tcPr>
            <w:tcW w:w="686" w:type="pct"/>
          </w:tcPr>
          <w:p w14:paraId="79308EF8" w14:textId="77777777" w:rsidR="00FF0DCF" w:rsidRPr="004E24ED" w:rsidRDefault="00FF0DCF" w:rsidP="00B04F50">
            <w:pPr>
              <w:pStyle w:val="Tabletext10pt"/>
              <w:rPr>
                <w:rFonts w:ascii="Calibri" w:hAnsi="Calibri" w:cs="Calibri"/>
                <w:sz w:val="18"/>
                <w:lang w:val="en-AU"/>
              </w:rPr>
            </w:pPr>
          </w:p>
        </w:tc>
        <w:tc>
          <w:tcPr>
            <w:tcW w:w="1266" w:type="pct"/>
          </w:tcPr>
          <w:p w14:paraId="56E9B38F" w14:textId="77777777" w:rsidR="00FF0DCF" w:rsidRPr="004E24ED" w:rsidRDefault="00FF0DCF" w:rsidP="00B04F50">
            <w:pPr>
              <w:pStyle w:val="Tabletext10pt"/>
              <w:rPr>
                <w:rFonts w:ascii="Calibri" w:hAnsi="Calibri" w:cs="Calibri"/>
                <w:sz w:val="18"/>
                <w:lang w:val="en-AU"/>
              </w:rPr>
            </w:pPr>
          </w:p>
        </w:tc>
        <w:tc>
          <w:tcPr>
            <w:tcW w:w="497" w:type="pct"/>
          </w:tcPr>
          <w:p w14:paraId="5E9A4B57" w14:textId="77777777" w:rsidR="00FF0DCF" w:rsidRPr="004E24ED" w:rsidRDefault="00FF0DCF" w:rsidP="00B04F50">
            <w:pPr>
              <w:pStyle w:val="Tabletext10pt"/>
              <w:rPr>
                <w:rFonts w:ascii="Calibri" w:hAnsi="Calibri" w:cs="Calibri"/>
                <w:sz w:val="18"/>
                <w:lang w:val="en-AU"/>
              </w:rPr>
            </w:pPr>
          </w:p>
        </w:tc>
        <w:tc>
          <w:tcPr>
            <w:tcW w:w="819" w:type="pct"/>
          </w:tcPr>
          <w:p w14:paraId="60493301" w14:textId="77777777" w:rsidR="00FF0DCF" w:rsidRPr="004E24ED" w:rsidRDefault="00FF0DCF" w:rsidP="00B04F50">
            <w:pPr>
              <w:pStyle w:val="Tabletext10pt"/>
              <w:rPr>
                <w:rFonts w:ascii="Calibri" w:hAnsi="Calibri" w:cs="Calibri"/>
                <w:sz w:val="18"/>
                <w:lang w:val="en-AU"/>
              </w:rPr>
            </w:pPr>
          </w:p>
        </w:tc>
        <w:tc>
          <w:tcPr>
            <w:tcW w:w="899" w:type="pct"/>
          </w:tcPr>
          <w:p w14:paraId="73368481" w14:textId="77777777" w:rsidR="00FF0DCF" w:rsidRPr="004E24ED" w:rsidRDefault="00FF0DCF" w:rsidP="00B04F50">
            <w:pPr>
              <w:pStyle w:val="Tabletext10pt"/>
              <w:rPr>
                <w:rFonts w:ascii="Calibri" w:hAnsi="Calibri" w:cs="Calibri"/>
                <w:sz w:val="18"/>
                <w:lang w:val="en-AU"/>
              </w:rPr>
            </w:pPr>
          </w:p>
        </w:tc>
      </w:tr>
      <w:tr w:rsidR="00E6073E" w14:paraId="3CDD0F05" w14:textId="77777777" w:rsidTr="00986063">
        <w:tc>
          <w:tcPr>
            <w:tcW w:w="251" w:type="pct"/>
          </w:tcPr>
          <w:p w14:paraId="6F5B34C9" w14:textId="77777777" w:rsidR="00FF0DCF" w:rsidRPr="004E24ED" w:rsidRDefault="009C5624" w:rsidP="00B04F50">
            <w:pPr>
              <w:pStyle w:val="Tabletext10pt"/>
              <w:ind w:left="0"/>
              <w:rPr>
                <w:rFonts w:ascii="Calibri" w:hAnsi="Calibri" w:cs="Calibri"/>
                <w:sz w:val="18"/>
                <w:lang w:val="en-AU"/>
              </w:rPr>
            </w:pPr>
            <w:r w:rsidRPr="004E24ED">
              <w:rPr>
                <w:rFonts w:ascii="Calibri" w:hAnsi="Calibri" w:cs="Calibri"/>
                <w:sz w:val="18"/>
                <w:lang w:val="en-AU"/>
              </w:rPr>
              <w:t>2.</w:t>
            </w:r>
          </w:p>
        </w:tc>
        <w:tc>
          <w:tcPr>
            <w:tcW w:w="582" w:type="pct"/>
          </w:tcPr>
          <w:p w14:paraId="1904F80F" w14:textId="77777777" w:rsidR="00FF0DCF" w:rsidRPr="004E24ED" w:rsidRDefault="00FF0DCF" w:rsidP="00B04F50">
            <w:pPr>
              <w:pStyle w:val="Tabletext10pt"/>
              <w:rPr>
                <w:rFonts w:ascii="Calibri" w:hAnsi="Calibri" w:cs="Calibri"/>
                <w:sz w:val="18"/>
                <w:lang w:val="en-AU"/>
              </w:rPr>
            </w:pPr>
          </w:p>
        </w:tc>
        <w:tc>
          <w:tcPr>
            <w:tcW w:w="686" w:type="pct"/>
          </w:tcPr>
          <w:p w14:paraId="6EAD26CC" w14:textId="77777777" w:rsidR="00FF0DCF" w:rsidRPr="004E24ED" w:rsidRDefault="00FF0DCF" w:rsidP="00B04F50">
            <w:pPr>
              <w:pStyle w:val="Tabletext10pt"/>
              <w:rPr>
                <w:rFonts w:ascii="Calibri" w:hAnsi="Calibri" w:cs="Calibri"/>
                <w:sz w:val="18"/>
                <w:lang w:val="en-AU"/>
              </w:rPr>
            </w:pPr>
          </w:p>
        </w:tc>
        <w:tc>
          <w:tcPr>
            <w:tcW w:w="1266" w:type="pct"/>
          </w:tcPr>
          <w:p w14:paraId="03B647AA" w14:textId="77777777" w:rsidR="00FF0DCF" w:rsidRPr="004E24ED" w:rsidRDefault="00FF0DCF" w:rsidP="00B04F50">
            <w:pPr>
              <w:pStyle w:val="Tabletext10pt"/>
              <w:rPr>
                <w:rFonts w:ascii="Calibri" w:hAnsi="Calibri" w:cs="Calibri"/>
                <w:sz w:val="18"/>
                <w:lang w:val="en-AU"/>
              </w:rPr>
            </w:pPr>
          </w:p>
        </w:tc>
        <w:tc>
          <w:tcPr>
            <w:tcW w:w="497" w:type="pct"/>
          </w:tcPr>
          <w:p w14:paraId="02E7F970" w14:textId="77777777" w:rsidR="00FF0DCF" w:rsidRPr="004E24ED" w:rsidRDefault="00FF0DCF" w:rsidP="00B04F50">
            <w:pPr>
              <w:pStyle w:val="Tabletext10pt"/>
              <w:rPr>
                <w:rFonts w:ascii="Calibri" w:hAnsi="Calibri" w:cs="Calibri"/>
                <w:sz w:val="18"/>
                <w:lang w:val="en-AU"/>
              </w:rPr>
            </w:pPr>
          </w:p>
        </w:tc>
        <w:tc>
          <w:tcPr>
            <w:tcW w:w="819" w:type="pct"/>
          </w:tcPr>
          <w:p w14:paraId="1858E567" w14:textId="77777777" w:rsidR="00FF0DCF" w:rsidRPr="004E24ED" w:rsidRDefault="00FF0DCF" w:rsidP="00B04F50">
            <w:pPr>
              <w:pStyle w:val="Tabletext10pt"/>
              <w:rPr>
                <w:rFonts w:ascii="Calibri" w:hAnsi="Calibri" w:cs="Calibri"/>
                <w:sz w:val="18"/>
                <w:lang w:val="en-AU"/>
              </w:rPr>
            </w:pPr>
          </w:p>
        </w:tc>
        <w:tc>
          <w:tcPr>
            <w:tcW w:w="899" w:type="pct"/>
          </w:tcPr>
          <w:p w14:paraId="25655E3D" w14:textId="77777777" w:rsidR="00FF0DCF" w:rsidRPr="004E24ED" w:rsidRDefault="00FF0DCF" w:rsidP="00B04F50">
            <w:pPr>
              <w:pStyle w:val="Tabletext10pt"/>
              <w:rPr>
                <w:rFonts w:ascii="Calibri" w:hAnsi="Calibri" w:cs="Calibri"/>
                <w:sz w:val="18"/>
                <w:lang w:val="en-AU"/>
              </w:rPr>
            </w:pPr>
          </w:p>
        </w:tc>
      </w:tr>
      <w:bookmarkEnd w:id="0"/>
    </w:tbl>
    <w:p w14:paraId="5EA0E811" w14:textId="025989D0" w:rsidR="00586CAD" w:rsidRDefault="00586CAD" w:rsidP="009C5624">
      <w:pPr>
        <w:pStyle w:val="Domylnie"/>
        <w:spacing w:after="0" w:line="276" w:lineRule="auto"/>
        <w:rPr>
          <w:rFonts w:eastAsia="Times New Roman" w:cstheme="minorHAnsi"/>
          <w:iCs/>
          <w:sz w:val="20"/>
          <w:szCs w:val="20"/>
          <w:lang w:eastAsia="pl-PL"/>
        </w:rPr>
      </w:pPr>
    </w:p>
    <w:p w14:paraId="46761468" w14:textId="77777777" w:rsidR="003743B8" w:rsidRPr="0091663F" w:rsidRDefault="003743B8" w:rsidP="009C5624">
      <w:pPr>
        <w:pStyle w:val="Domylnie"/>
        <w:spacing w:after="0" w:line="276" w:lineRule="auto"/>
        <w:rPr>
          <w:rFonts w:eastAsia="Times New Roman" w:cstheme="minorHAnsi"/>
          <w:iCs/>
          <w:sz w:val="20"/>
          <w:szCs w:val="20"/>
          <w:lang w:eastAsia="pl-PL"/>
        </w:rPr>
      </w:pPr>
    </w:p>
    <w:sectPr w:rsidR="003743B8" w:rsidRPr="0091663F" w:rsidSect="009C5624">
      <w:footerReference w:type="default" r:id="rId8"/>
      <w:headerReference w:type="first" r:id="rId9"/>
      <w:footerReference w:type="first" r:id="rId10"/>
      <w:pgSz w:w="16838" w:h="11906" w:orient="landscape"/>
      <w:pgMar w:top="1418" w:right="1418" w:bottom="1418" w:left="1418" w:header="709" w:footer="709" w:gutter="0"/>
      <w:cols w:space="708"/>
      <w:titlePg/>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48E66" w14:textId="77777777" w:rsidR="002941FE" w:rsidRDefault="002941FE">
      <w:pPr>
        <w:spacing w:after="0"/>
      </w:pPr>
      <w:r>
        <w:separator/>
      </w:r>
    </w:p>
  </w:endnote>
  <w:endnote w:type="continuationSeparator" w:id="0">
    <w:p w14:paraId="403869CB" w14:textId="77777777" w:rsidR="002941FE" w:rsidRDefault="002941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OpenSymbol">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EE"/>
    <w:family w:val="swiss"/>
    <w:pitch w:val="variable"/>
    <w:sig w:usb0="80000AFF" w:usb1="0000396B" w:usb2="00000000" w:usb3="00000000" w:csb0="000000B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charset w:val="86"/>
    <w:family w:val="auto"/>
    <w:pitch w:val="variable"/>
    <w:sig w:usb0="00000287" w:usb1="080F0000" w:usb2="00000010" w:usb3="00000000" w:csb0="0004009F" w:csb1="00000000"/>
  </w:font>
  <w:font w:name="Calibri Light">
    <w:panose1 w:val="020F0302020204030204"/>
    <w:charset w:val="EE"/>
    <w:family w:val="swiss"/>
    <w:pitch w:val="variable"/>
    <w:sig w:usb0="E4002EFF" w:usb1="C200247B" w:usb2="00000009" w:usb3="00000000" w:csb0="000001FF" w:csb1="00000000"/>
  </w:font>
  <w:font w:name="TimesNewRoman">
    <w:altName w:val="Arial Unicode MS"/>
    <w:panose1 w:val="00000000000000000000"/>
    <w:charset w:val="EE"/>
    <w:family w:val="auto"/>
    <w:notTrueType/>
    <w:pitch w:val="default"/>
    <w:sig w:usb0="00000005" w:usb1="00000000" w:usb2="00000000" w:usb3="00000000" w:csb0="00000002" w:csb1="00000000"/>
  </w:font>
  <w:font w:name="Tahoma">
    <w:panose1 w:val="020B0604030504040204"/>
    <w:charset w:val="EE"/>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TiepoloItcTEEBoo">
    <w:altName w:val="Cambria"/>
    <w:charset w:val="EE"/>
    <w:family w:val="auto"/>
    <w:pitch w:val="variable"/>
  </w:font>
  <w:font w:name="Liberation Sans">
    <w:altName w:val="Arial"/>
    <w:charset w:val="EE"/>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90204"/>
    <w:charset w:val="00"/>
    <w:family w:val="swiss"/>
    <w:pitch w:val="variable"/>
    <w:sig w:usb0="00000003" w:usb1="00000000" w:usb2="00000000" w:usb3="00000000" w:csb0="00000001" w:csb1="00000000"/>
  </w:font>
  <w:font w:name="MS Reference Sans Serif">
    <w:panose1 w:val="020B0604030504040204"/>
    <w:charset w:val="EE"/>
    <w:family w:val="swiss"/>
    <w:pitch w:val="variable"/>
    <w:sig w:usb0="20000287" w:usb1="00000000" w:usb2="00000000" w:usb3="00000000" w:csb0="0000019F" w:csb1="00000000"/>
  </w:font>
  <w:font w:name="Liberation Serif">
    <w:altName w:val="Times New Roman"/>
    <w:charset w:val="EE"/>
    <w:family w:val="roman"/>
    <w:pitch w:val="variable"/>
  </w:font>
  <w:font w:name="NSimSun">
    <w:panose1 w:val="02010609030101010101"/>
    <w:charset w:val="86"/>
    <w:family w:val="modern"/>
    <w:pitch w:val="fixed"/>
    <w:sig w:usb0="00000203" w:usb1="288F0000" w:usb2="00000016" w:usb3="00000000" w:csb0="00040001" w:csb1="00000000"/>
  </w:font>
  <w:font w:name="Cambria">
    <w:panose1 w:val="02040503050406030204"/>
    <w:charset w:val="EE"/>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Black">
    <w:panose1 w:val="020B0A04020102020204"/>
    <w:charset w:val="EE"/>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970242"/>
      <w:docPartObj>
        <w:docPartGallery w:val="Page Numbers (Bottom of Page)"/>
        <w:docPartUnique/>
      </w:docPartObj>
    </w:sdtPr>
    <w:sdtEndPr/>
    <w:sdtContent>
      <w:p w14:paraId="195798A2" w14:textId="77777777" w:rsidR="00C9514B" w:rsidRDefault="009C5624">
        <w:pPr>
          <w:pStyle w:val="Stopka"/>
          <w:jc w:val="center"/>
        </w:pPr>
        <w:r>
          <w:fldChar w:fldCharType="begin"/>
        </w:r>
        <w:r>
          <w:instrText>PAGE   \* MERGEFORMAT</w:instrText>
        </w:r>
        <w:r>
          <w:fldChar w:fldCharType="separate"/>
        </w:r>
        <w:r>
          <w:rPr>
            <w:noProof/>
          </w:rPr>
          <w:t>6</w:t>
        </w:r>
        <w:r>
          <w:fldChar w:fldCharType="end"/>
        </w:r>
      </w:p>
    </w:sdtContent>
  </w:sdt>
  <w:p w14:paraId="5087498E" w14:textId="77777777" w:rsidR="00C9514B" w:rsidRDefault="00C9514B">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AD8ED" w14:textId="55443EAD" w:rsidR="00E55A73" w:rsidRDefault="00E55A73" w:rsidP="00E55A73">
    <w:pPr>
      <w:pStyle w:val="Stopk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5CA4A" w14:textId="77777777" w:rsidR="002941FE" w:rsidRDefault="002941FE">
      <w:pPr>
        <w:spacing w:after="0"/>
      </w:pPr>
      <w:r>
        <w:separator/>
      </w:r>
    </w:p>
  </w:footnote>
  <w:footnote w:type="continuationSeparator" w:id="0">
    <w:p w14:paraId="4799D491" w14:textId="77777777" w:rsidR="002941FE" w:rsidRDefault="002941FE">
      <w:pPr>
        <w:spacing w:after="0"/>
      </w:pPr>
      <w:r>
        <w:continuationSeparator/>
      </w:r>
    </w:p>
  </w:footnote>
  <w:footnote w:type="continuationNotice" w:id="1">
    <w:p w14:paraId="102FD7E4" w14:textId="77777777" w:rsidR="002941FE" w:rsidRDefault="002941F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699A3" w14:textId="16D4E0BF" w:rsidR="00A46067" w:rsidRDefault="00A46067" w:rsidP="00A46067">
    <w:pPr>
      <w:pStyle w:val="Nagwek"/>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696984A"/>
    <w:lvl w:ilvl="0">
      <w:start w:val="1"/>
      <w:numFmt w:val="decimal"/>
      <w:pStyle w:val="Listanumerowana5"/>
      <w:lvlText w:val="%1."/>
      <w:lvlJc w:val="left"/>
      <w:pPr>
        <w:tabs>
          <w:tab w:val="num" w:pos="1492"/>
        </w:tabs>
        <w:ind w:left="1492" w:hanging="360"/>
      </w:pPr>
    </w:lvl>
  </w:abstractNum>
  <w:abstractNum w:abstractNumId="1" w15:restartNumberingAfterBreak="0">
    <w:nsid w:val="FFFFFF7D"/>
    <w:multiLevelType w:val="singleLevel"/>
    <w:tmpl w:val="D382B544"/>
    <w:lvl w:ilvl="0">
      <w:start w:val="1"/>
      <w:numFmt w:val="decimal"/>
      <w:pStyle w:val="Listanumerowana4"/>
      <w:lvlText w:val="%1."/>
      <w:lvlJc w:val="left"/>
      <w:pPr>
        <w:tabs>
          <w:tab w:val="num" w:pos="1209"/>
        </w:tabs>
        <w:ind w:left="1209" w:hanging="360"/>
      </w:pPr>
    </w:lvl>
  </w:abstractNum>
  <w:abstractNum w:abstractNumId="2" w15:restartNumberingAfterBreak="0">
    <w:nsid w:val="FFFFFF7E"/>
    <w:multiLevelType w:val="singleLevel"/>
    <w:tmpl w:val="69184B56"/>
    <w:lvl w:ilvl="0">
      <w:start w:val="1"/>
      <w:numFmt w:val="decimal"/>
      <w:pStyle w:val="Listanumerowana3"/>
      <w:lvlText w:val="%1."/>
      <w:lvlJc w:val="left"/>
      <w:pPr>
        <w:tabs>
          <w:tab w:val="num" w:pos="926"/>
        </w:tabs>
        <w:ind w:left="926" w:hanging="360"/>
      </w:pPr>
    </w:lvl>
  </w:abstractNum>
  <w:abstractNum w:abstractNumId="3" w15:restartNumberingAfterBreak="0">
    <w:nsid w:val="FFFFFF7F"/>
    <w:multiLevelType w:val="singleLevel"/>
    <w:tmpl w:val="1A7427F4"/>
    <w:lvl w:ilvl="0">
      <w:start w:val="1"/>
      <w:numFmt w:val="decimal"/>
      <w:pStyle w:val="Listanumerowana2"/>
      <w:lvlText w:val="%1."/>
      <w:lvlJc w:val="left"/>
      <w:pPr>
        <w:tabs>
          <w:tab w:val="num" w:pos="643"/>
        </w:tabs>
        <w:ind w:left="643" w:hanging="360"/>
      </w:pPr>
    </w:lvl>
  </w:abstractNum>
  <w:abstractNum w:abstractNumId="4" w15:restartNumberingAfterBreak="0">
    <w:nsid w:val="FFFFFF88"/>
    <w:multiLevelType w:val="singleLevel"/>
    <w:tmpl w:val="B388F6C4"/>
    <w:lvl w:ilvl="0">
      <w:start w:val="1"/>
      <w:numFmt w:val="decimal"/>
      <w:pStyle w:val="Listanumerowana"/>
      <w:lvlText w:val="%1."/>
      <w:lvlJc w:val="left"/>
      <w:pPr>
        <w:tabs>
          <w:tab w:val="num" w:pos="360"/>
        </w:tabs>
        <w:ind w:left="360" w:hanging="360"/>
      </w:pPr>
    </w:lvl>
  </w:abstractNum>
  <w:abstractNum w:abstractNumId="5" w15:restartNumberingAfterBreak="0">
    <w:nsid w:val="FFFFFF89"/>
    <w:multiLevelType w:val="singleLevel"/>
    <w:tmpl w:val="EB302430"/>
    <w:lvl w:ilvl="0">
      <w:start w:val="1"/>
      <w:numFmt w:val="bullet"/>
      <w:pStyle w:val="Listapunktowana"/>
      <w:lvlText w:val=""/>
      <w:lvlJc w:val="left"/>
      <w:pPr>
        <w:tabs>
          <w:tab w:val="num" w:pos="360"/>
        </w:tabs>
        <w:ind w:left="360" w:hanging="360"/>
      </w:pPr>
      <w:rPr>
        <w:rFonts w:ascii="Symbol" w:hAnsi="Symbol" w:hint="default"/>
      </w:rPr>
    </w:lvl>
  </w:abstractNum>
  <w:abstractNum w:abstractNumId="6" w15:restartNumberingAfterBreak="0">
    <w:nsid w:val="00000002"/>
    <w:multiLevelType w:val="multilevel"/>
    <w:tmpl w:val="00000002"/>
    <w:name w:val="WW8Num2"/>
    <w:lvl w:ilvl="0">
      <w:start w:val="1"/>
      <w:numFmt w:val="decimal"/>
      <w:lvlText w:val="%1."/>
      <w:lvlJc w:val="left"/>
      <w:pPr>
        <w:tabs>
          <w:tab w:val="num" w:pos="360"/>
        </w:tabs>
        <w:ind w:left="360" w:hanging="360"/>
      </w:pPr>
      <w:rPr>
        <w:rFonts w:ascii="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 w15:restartNumberingAfterBreak="0">
    <w:nsid w:val="00000003"/>
    <w:multiLevelType w:val="multilevel"/>
    <w:tmpl w:val="247E45E4"/>
    <w:name w:val="WW8Num3"/>
    <w:lvl w:ilvl="0">
      <w:start w:val="1"/>
      <w:numFmt w:val="decimal"/>
      <w:lvlText w:val="%1."/>
      <w:lvlJc w:val="left"/>
      <w:pPr>
        <w:tabs>
          <w:tab w:val="num" w:pos="0"/>
        </w:tabs>
        <w:ind w:left="360" w:hanging="360"/>
      </w:pPr>
      <w:rPr>
        <w:rFonts w:cs="Calibri"/>
        <w:b w:val="0"/>
        <w:spacing w:val="4"/>
        <w:sz w:val="22"/>
        <w:szCs w:val="22"/>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8" w15:restartNumberingAfterBreak="0">
    <w:nsid w:val="00000004"/>
    <w:multiLevelType w:val="multilevel"/>
    <w:tmpl w:val="00000004"/>
    <w:name w:val="WW8Num4"/>
    <w:lvl w:ilvl="0">
      <w:start w:val="1"/>
      <w:numFmt w:val="decimal"/>
      <w:lvlText w:val="%1)"/>
      <w:lvlJc w:val="left"/>
      <w:pPr>
        <w:tabs>
          <w:tab w:val="num" w:pos="928"/>
        </w:tabs>
        <w:ind w:left="928" w:hanging="360"/>
      </w:pPr>
      <w:rPr>
        <w:rFonts w:cs="Calibri"/>
      </w:rPr>
    </w:lvl>
    <w:lvl w:ilvl="1">
      <w:start w:val="1"/>
      <w:numFmt w:val="lowerLetter"/>
      <w:lvlText w:val="%2."/>
      <w:lvlJc w:val="left"/>
      <w:pPr>
        <w:tabs>
          <w:tab w:val="num" w:pos="1897"/>
        </w:tabs>
        <w:ind w:left="1897" w:hanging="360"/>
      </w:pPr>
    </w:lvl>
    <w:lvl w:ilvl="2">
      <w:start w:val="1"/>
      <w:numFmt w:val="lowerRoman"/>
      <w:lvlText w:val="%2.%3."/>
      <w:lvlJc w:val="right"/>
      <w:pPr>
        <w:tabs>
          <w:tab w:val="num" w:pos="2617"/>
        </w:tabs>
        <w:ind w:left="2617" w:hanging="180"/>
      </w:pPr>
    </w:lvl>
    <w:lvl w:ilvl="3">
      <w:start w:val="1"/>
      <w:numFmt w:val="decimal"/>
      <w:lvlText w:val="%2.%3.%4."/>
      <w:lvlJc w:val="left"/>
      <w:pPr>
        <w:tabs>
          <w:tab w:val="num" w:pos="3337"/>
        </w:tabs>
        <w:ind w:left="3337" w:hanging="360"/>
      </w:pPr>
    </w:lvl>
    <w:lvl w:ilvl="4">
      <w:start w:val="1"/>
      <w:numFmt w:val="lowerLetter"/>
      <w:lvlText w:val="%2.%3.%4.%5."/>
      <w:lvlJc w:val="left"/>
      <w:pPr>
        <w:tabs>
          <w:tab w:val="num" w:pos="4057"/>
        </w:tabs>
        <w:ind w:left="4057" w:hanging="360"/>
      </w:pPr>
    </w:lvl>
    <w:lvl w:ilvl="5">
      <w:start w:val="1"/>
      <w:numFmt w:val="lowerRoman"/>
      <w:lvlText w:val="%2.%3.%4.%5.%6."/>
      <w:lvlJc w:val="right"/>
      <w:pPr>
        <w:tabs>
          <w:tab w:val="num" w:pos="4777"/>
        </w:tabs>
        <w:ind w:left="4777" w:hanging="180"/>
      </w:pPr>
    </w:lvl>
    <w:lvl w:ilvl="6">
      <w:start w:val="1"/>
      <w:numFmt w:val="decimal"/>
      <w:lvlText w:val="%2.%3.%4.%5.%6.%7."/>
      <w:lvlJc w:val="left"/>
      <w:pPr>
        <w:tabs>
          <w:tab w:val="num" w:pos="5497"/>
        </w:tabs>
        <w:ind w:left="5497" w:hanging="360"/>
      </w:pPr>
    </w:lvl>
    <w:lvl w:ilvl="7">
      <w:start w:val="1"/>
      <w:numFmt w:val="lowerLetter"/>
      <w:lvlText w:val="%2.%3.%4.%5.%6.%7.%8."/>
      <w:lvlJc w:val="left"/>
      <w:pPr>
        <w:tabs>
          <w:tab w:val="num" w:pos="6217"/>
        </w:tabs>
        <w:ind w:left="6217" w:hanging="360"/>
      </w:pPr>
    </w:lvl>
    <w:lvl w:ilvl="8">
      <w:start w:val="1"/>
      <w:numFmt w:val="lowerRoman"/>
      <w:lvlText w:val="%2.%3.%4.%5.%6.%7.%8.%9."/>
      <w:lvlJc w:val="right"/>
      <w:pPr>
        <w:tabs>
          <w:tab w:val="num" w:pos="6937"/>
        </w:tabs>
        <w:ind w:left="6937" w:hanging="180"/>
      </w:pPr>
    </w:lvl>
  </w:abstractNum>
  <w:abstractNum w:abstractNumId="9" w15:restartNumberingAfterBreak="0">
    <w:nsid w:val="00000005"/>
    <w:multiLevelType w:val="multilevel"/>
    <w:tmpl w:val="00000005"/>
    <w:name w:val="WW8Num5"/>
    <w:lvl w:ilvl="0">
      <w:start w:val="1"/>
      <w:numFmt w:val="decimal"/>
      <w:lvlText w:val="%1)"/>
      <w:lvlJc w:val="left"/>
      <w:pPr>
        <w:tabs>
          <w:tab w:val="num" w:pos="360"/>
        </w:tabs>
        <w:ind w:left="360" w:hanging="360"/>
      </w:pPr>
      <w:rPr>
        <w:rFonts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0" w15:restartNumberingAfterBreak="0">
    <w:nsid w:val="00000006"/>
    <w:multiLevelType w:val="multilevel"/>
    <w:tmpl w:val="00000006"/>
    <w:name w:val="WW8Num6"/>
    <w:lvl w:ilvl="0">
      <w:start w:val="1"/>
      <w:numFmt w:val="decimal"/>
      <w:lvlText w:val="%1)"/>
      <w:lvlJc w:val="left"/>
      <w:pPr>
        <w:tabs>
          <w:tab w:val="num" w:pos="360"/>
        </w:tabs>
        <w:ind w:left="360" w:hanging="360"/>
      </w:pPr>
      <w:rPr>
        <w:rFonts w:ascii="Calibri" w:hAnsi="Calibri" w:cs="Calibri" w:hint="default"/>
        <w:spacing w:val="4"/>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1" w15:restartNumberingAfterBreak="0">
    <w:nsid w:val="00000007"/>
    <w:multiLevelType w:val="multilevel"/>
    <w:tmpl w:val="00000007"/>
    <w:name w:val="WW8Num7"/>
    <w:lvl w:ilvl="0">
      <w:start w:val="1"/>
      <w:numFmt w:val="decimal"/>
      <w:lvlText w:val="%1)"/>
      <w:lvlJc w:val="left"/>
      <w:pPr>
        <w:tabs>
          <w:tab w:val="num" w:pos="564"/>
        </w:tabs>
        <w:ind w:left="564" w:hanging="360"/>
      </w:pPr>
      <w:rPr>
        <w:b w:val="0"/>
        <w:bCs w:val="0"/>
        <w:color w:val="00000A"/>
      </w:rPr>
    </w:lvl>
    <w:lvl w:ilvl="1">
      <w:start w:val="1"/>
      <w:numFmt w:val="lowerLetter"/>
      <w:lvlText w:val="%2."/>
      <w:lvlJc w:val="left"/>
      <w:pPr>
        <w:tabs>
          <w:tab w:val="num" w:pos="564"/>
        </w:tabs>
        <w:ind w:left="564" w:hanging="360"/>
      </w:pPr>
    </w:lvl>
    <w:lvl w:ilvl="2">
      <w:start w:val="1"/>
      <w:numFmt w:val="lowerRoman"/>
      <w:lvlText w:val="%2.%3."/>
      <w:lvlJc w:val="right"/>
      <w:pPr>
        <w:tabs>
          <w:tab w:val="num" w:pos="1284"/>
        </w:tabs>
        <w:ind w:left="1284" w:hanging="180"/>
      </w:pPr>
    </w:lvl>
    <w:lvl w:ilvl="3">
      <w:start w:val="1"/>
      <w:numFmt w:val="lowerLetter"/>
      <w:lvlText w:val="%4)"/>
      <w:lvlJc w:val="left"/>
      <w:pPr>
        <w:tabs>
          <w:tab w:val="num" w:pos="2004"/>
        </w:tabs>
        <w:ind w:left="2004" w:hanging="360"/>
      </w:pPr>
      <w:rPr>
        <w:sz w:val="24"/>
        <w:szCs w:val="24"/>
      </w:rPr>
    </w:lvl>
    <w:lvl w:ilvl="4">
      <w:start w:val="1"/>
      <w:numFmt w:val="lowerLetter"/>
      <w:lvlText w:val="%2.%3.%4.%5."/>
      <w:lvlJc w:val="left"/>
      <w:pPr>
        <w:tabs>
          <w:tab w:val="num" w:pos="2724"/>
        </w:tabs>
        <w:ind w:left="2724" w:hanging="360"/>
      </w:pPr>
    </w:lvl>
    <w:lvl w:ilvl="5">
      <w:start w:val="1"/>
      <w:numFmt w:val="lowerRoman"/>
      <w:lvlText w:val="%2.%3.%4.%5.%6."/>
      <w:lvlJc w:val="right"/>
      <w:pPr>
        <w:tabs>
          <w:tab w:val="num" w:pos="3444"/>
        </w:tabs>
        <w:ind w:left="3444" w:hanging="180"/>
      </w:pPr>
    </w:lvl>
    <w:lvl w:ilvl="6">
      <w:start w:val="1"/>
      <w:numFmt w:val="decimal"/>
      <w:lvlText w:val="%2.%3.%4.%5.%6.%7."/>
      <w:lvlJc w:val="left"/>
      <w:pPr>
        <w:tabs>
          <w:tab w:val="num" w:pos="4164"/>
        </w:tabs>
        <w:ind w:left="4164" w:hanging="360"/>
      </w:pPr>
    </w:lvl>
    <w:lvl w:ilvl="7">
      <w:start w:val="1"/>
      <w:numFmt w:val="lowerLetter"/>
      <w:lvlText w:val="%2.%3.%4.%5.%6.%7.%8."/>
      <w:lvlJc w:val="left"/>
      <w:pPr>
        <w:tabs>
          <w:tab w:val="num" w:pos="4884"/>
        </w:tabs>
        <w:ind w:left="4884" w:hanging="360"/>
      </w:pPr>
    </w:lvl>
    <w:lvl w:ilvl="8">
      <w:start w:val="1"/>
      <w:numFmt w:val="lowerRoman"/>
      <w:lvlText w:val="%2.%3.%4.%5.%6.%7.%8.%9."/>
      <w:lvlJc w:val="right"/>
      <w:pPr>
        <w:tabs>
          <w:tab w:val="num" w:pos="5604"/>
        </w:tabs>
        <w:ind w:left="5604" w:hanging="180"/>
      </w:pPr>
    </w:lvl>
  </w:abstractNum>
  <w:abstractNum w:abstractNumId="12" w15:restartNumberingAfterBreak="0">
    <w:nsid w:val="00000008"/>
    <w:multiLevelType w:val="multilevel"/>
    <w:tmpl w:val="00000008"/>
    <w:name w:val="WW8Num8"/>
    <w:lvl w:ilvl="0">
      <w:start w:val="1"/>
      <w:numFmt w:val="decimal"/>
      <w:lvlText w:val="%1."/>
      <w:lvlJc w:val="left"/>
      <w:pPr>
        <w:tabs>
          <w:tab w:val="num" w:pos="786"/>
        </w:tabs>
        <w:ind w:left="786" w:hanging="360"/>
      </w:pPr>
      <w:rPr>
        <w:rFonts w:ascii="Calibri" w:hAnsi="Calibri" w:cs="Calibri"/>
      </w:rPr>
    </w:lvl>
    <w:lvl w:ilvl="1">
      <w:start w:val="1"/>
      <w:numFmt w:val="decimal"/>
      <w:lvlText w:val="%2."/>
      <w:lvlJc w:val="left"/>
      <w:pPr>
        <w:tabs>
          <w:tab w:val="num" w:pos="426"/>
        </w:tabs>
        <w:ind w:left="426" w:hanging="360"/>
      </w:pPr>
      <w:rPr>
        <w:b w:val="0"/>
        <w:bCs w:val="0"/>
      </w:rPr>
    </w:lvl>
    <w:lvl w:ilvl="2">
      <w:start w:val="1"/>
      <w:numFmt w:val="decimal"/>
      <w:lvlText w:val="%2.%3)"/>
      <w:lvlJc w:val="left"/>
      <w:pPr>
        <w:tabs>
          <w:tab w:val="num" w:pos="2406"/>
        </w:tabs>
        <w:ind w:left="2406" w:hanging="360"/>
      </w:pPr>
    </w:lvl>
    <w:lvl w:ilvl="3">
      <w:start w:val="1"/>
      <w:numFmt w:val="decimal"/>
      <w:lvlText w:val="%2.%3.%4)"/>
      <w:lvlJc w:val="left"/>
      <w:pPr>
        <w:tabs>
          <w:tab w:val="num" w:pos="2946"/>
        </w:tabs>
        <w:ind w:left="2946" w:hanging="360"/>
      </w:pPr>
      <w:rPr>
        <w:b w:val="0"/>
        <w:bCs w:val="0"/>
      </w:rPr>
    </w:lvl>
    <w:lvl w:ilvl="4">
      <w:start w:val="1"/>
      <w:numFmt w:val="decimal"/>
      <w:lvlText w:val="%2.%3.%4.%5."/>
      <w:lvlJc w:val="left"/>
      <w:pPr>
        <w:tabs>
          <w:tab w:val="num" w:pos="3666"/>
        </w:tabs>
        <w:ind w:left="3666" w:hanging="360"/>
      </w:pPr>
    </w:lvl>
    <w:lvl w:ilvl="5">
      <w:start w:val="1"/>
      <w:numFmt w:val="decimal"/>
      <w:lvlText w:val="%2.%3.%4.%5.%6."/>
      <w:lvlJc w:val="left"/>
      <w:pPr>
        <w:tabs>
          <w:tab w:val="num" w:pos="4386"/>
        </w:tabs>
        <w:ind w:left="4386" w:hanging="360"/>
      </w:pPr>
    </w:lvl>
    <w:lvl w:ilvl="6">
      <w:start w:val="1"/>
      <w:numFmt w:val="decimal"/>
      <w:lvlText w:val="%2.%3.%4.%5.%6.%7."/>
      <w:lvlJc w:val="left"/>
      <w:pPr>
        <w:tabs>
          <w:tab w:val="num" w:pos="426"/>
        </w:tabs>
        <w:ind w:left="426" w:hanging="360"/>
      </w:pPr>
    </w:lvl>
    <w:lvl w:ilvl="7">
      <w:start w:val="1"/>
      <w:numFmt w:val="decimal"/>
      <w:lvlText w:val="%2.%3.%4.%5.%6.%7.%8."/>
      <w:lvlJc w:val="left"/>
      <w:pPr>
        <w:tabs>
          <w:tab w:val="num" w:pos="5826"/>
        </w:tabs>
        <w:ind w:left="5826" w:hanging="360"/>
      </w:pPr>
    </w:lvl>
    <w:lvl w:ilvl="8">
      <w:start w:val="1"/>
      <w:numFmt w:val="decimal"/>
      <w:lvlText w:val="%2.%3.%4.%5.%6.%7.%8.%9."/>
      <w:lvlJc w:val="left"/>
      <w:pPr>
        <w:tabs>
          <w:tab w:val="num" w:pos="6546"/>
        </w:tabs>
        <w:ind w:left="6546" w:hanging="360"/>
      </w:pPr>
    </w:lvl>
  </w:abstractNum>
  <w:abstractNum w:abstractNumId="13" w15:restartNumberingAfterBreak="0">
    <w:nsid w:val="00000009"/>
    <w:multiLevelType w:val="multilevel"/>
    <w:tmpl w:val="00000009"/>
    <w:name w:val="WW8Num9"/>
    <w:lvl w:ilvl="0">
      <w:start w:val="1"/>
      <w:numFmt w:val="decimal"/>
      <w:lvlText w:val="%1)"/>
      <w:lvlJc w:val="left"/>
      <w:pPr>
        <w:tabs>
          <w:tab w:val="num" w:pos="720"/>
        </w:tabs>
        <w:ind w:left="786" w:hanging="360"/>
      </w:pPr>
      <w:rPr>
        <w:rFonts w:cs="Calibri"/>
      </w:rPr>
    </w:lvl>
    <w:lvl w:ilvl="1">
      <w:start w:val="1"/>
      <w:numFmt w:val="lowerLetter"/>
      <w:lvlText w:val="%2."/>
      <w:lvlJc w:val="left"/>
      <w:pPr>
        <w:tabs>
          <w:tab w:val="num" w:pos="1755"/>
        </w:tabs>
        <w:ind w:left="1755" w:hanging="360"/>
      </w:pPr>
    </w:lvl>
    <w:lvl w:ilvl="2">
      <w:start w:val="1"/>
      <w:numFmt w:val="lowerRoman"/>
      <w:lvlText w:val="%2.%3."/>
      <w:lvlJc w:val="right"/>
      <w:pPr>
        <w:tabs>
          <w:tab w:val="num" w:pos="2475"/>
        </w:tabs>
        <w:ind w:left="2475" w:hanging="180"/>
      </w:pPr>
    </w:lvl>
    <w:lvl w:ilvl="3">
      <w:start w:val="1"/>
      <w:numFmt w:val="decimal"/>
      <w:lvlText w:val="%2.%3.%4."/>
      <w:lvlJc w:val="left"/>
      <w:pPr>
        <w:tabs>
          <w:tab w:val="num" w:pos="3195"/>
        </w:tabs>
        <w:ind w:left="3195" w:hanging="360"/>
      </w:pPr>
    </w:lvl>
    <w:lvl w:ilvl="4">
      <w:start w:val="1"/>
      <w:numFmt w:val="lowerLetter"/>
      <w:lvlText w:val="%2.%3.%4.%5."/>
      <w:lvlJc w:val="left"/>
      <w:pPr>
        <w:tabs>
          <w:tab w:val="num" w:pos="3915"/>
        </w:tabs>
        <w:ind w:left="3915" w:hanging="360"/>
      </w:pPr>
    </w:lvl>
    <w:lvl w:ilvl="5">
      <w:start w:val="1"/>
      <w:numFmt w:val="lowerRoman"/>
      <w:lvlText w:val="%2.%3.%4.%5.%6."/>
      <w:lvlJc w:val="right"/>
      <w:pPr>
        <w:tabs>
          <w:tab w:val="num" w:pos="4635"/>
        </w:tabs>
        <w:ind w:left="4635" w:hanging="180"/>
      </w:pPr>
    </w:lvl>
    <w:lvl w:ilvl="6">
      <w:start w:val="1"/>
      <w:numFmt w:val="decimal"/>
      <w:lvlText w:val="%2.%3.%4.%5.%6.%7."/>
      <w:lvlJc w:val="left"/>
      <w:pPr>
        <w:tabs>
          <w:tab w:val="num" w:pos="5355"/>
        </w:tabs>
        <w:ind w:left="5355" w:hanging="360"/>
      </w:pPr>
    </w:lvl>
    <w:lvl w:ilvl="7">
      <w:start w:val="1"/>
      <w:numFmt w:val="lowerLetter"/>
      <w:lvlText w:val="%2.%3.%4.%5.%6.%7.%8."/>
      <w:lvlJc w:val="left"/>
      <w:pPr>
        <w:tabs>
          <w:tab w:val="num" w:pos="6075"/>
        </w:tabs>
        <w:ind w:left="6075" w:hanging="360"/>
      </w:pPr>
    </w:lvl>
    <w:lvl w:ilvl="8">
      <w:start w:val="1"/>
      <w:numFmt w:val="lowerRoman"/>
      <w:lvlText w:val="%2.%3.%4.%5.%6.%7.%8.%9."/>
      <w:lvlJc w:val="right"/>
      <w:pPr>
        <w:tabs>
          <w:tab w:val="num" w:pos="6795"/>
        </w:tabs>
        <w:ind w:left="6795" w:hanging="180"/>
      </w:pPr>
    </w:lvl>
  </w:abstractNum>
  <w:abstractNum w:abstractNumId="14" w15:restartNumberingAfterBreak="0">
    <w:nsid w:val="0000000A"/>
    <w:multiLevelType w:val="multilevel"/>
    <w:tmpl w:val="B0BE2088"/>
    <w:name w:val="WW8Num10"/>
    <w:lvl w:ilvl="0">
      <w:start w:val="1"/>
      <w:numFmt w:val="decimal"/>
      <w:lvlText w:val="%1."/>
      <w:lvlJc w:val="left"/>
      <w:pPr>
        <w:tabs>
          <w:tab w:val="num" w:pos="0"/>
        </w:tabs>
        <w:ind w:left="360" w:hanging="360"/>
      </w:pPr>
      <w:rPr>
        <w:rFonts w:ascii="Calibri" w:hAnsi="Calibri" w:cs="Calibri"/>
        <w:b w:val="0"/>
        <w:spacing w:val="4"/>
        <w:sz w:val="22"/>
        <w:szCs w:val="22"/>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15" w15:restartNumberingAfterBreak="0">
    <w:nsid w:val="0000000B"/>
    <w:multiLevelType w:val="multilevel"/>
    <w:tmpl w:val="0000000B"/>
    <w:name w:val="WW8Num11"/>
    <w:lvl w:ilvl="0">
      <w:start w:val="1"/>
      <w:numFmt w:val="decimal"/>
      <w:lvlText w:val="%1."/>
      <w:lvlJc w:val="left"/>
      <w:pPr>
        <w:tabs>
          <w:tab w:val="num" w:pos="0"/>
        </w:tabs>
        <w:ind w:left="360" w:hanging="360"/>
      </w:pPr>
      <w:rPr>
        <w:rFonts w:cs="Calibri"/>
        <w:b w:val="0"/>
        <w:strike w:val="0"/>
        <w:dstrike w:val="0"/>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16" w15:restartNumberingAfterBreak="0">
    <w:nsid w:val="0000000C"/>
    <w:multiLevelType w:val="multilevel"/>
    <w:tmpl w:val="0000000C"/>
    <w:name w:val="WW8Num12"/>
    <w:lvl w:ilvl="0">
      <w:start w:val="1"/>
      <w:numFmt w:val="decimal"/>
      <w:lvlText w:val="%1."/>
      <w:lvlJc w:val="left"/>
      <w:pPr>
        <w:tabs>
          <w:tab w:val="num" w:pos="360"/>
        </w:tabs>
        <w:ind w:left="360" w:hanging="360"/>
      </w:pPr>
      <w:rPr>
        <w:rFonts w:ascii="Calibri" w:hAnsi="Calibri" w:cs="Calibri"/>
        <w:color w:val="00000A"/>
        <w:sz w:val="24"/>
        <w:szCs w:val="2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7" w15:restartNumberingAfterBreak="0">
    <w:nsid w:val="0000000D"/>
    <w:multiLevelType w:val="multilevel"/>
    <w:tmpl w:val="0000000D"/>
    <w:name w:val="WW8Num13"/>
    <w:lvl w:ilvl="0">
      <w:start w:val="1"/>
      <w:numFmt w:val="decimal"/>
      <w:lvlText w:val="%1."/>
      <w:lvlJc w:val="left"/>
      <w:pPr>
        <w:tabs>
          <w:tab w:val="num" w:pos="928"/>
        </w:tabs>
        <w:ind w:left="928" w:hanging="360"/>
      </w:pPr>
      <w:rPr>
        <w:rFonts w:ascii="Calibri" w:hAnsi="Calibri" w:cs="Calibri"/>
        <w:spacing w:val="4"/>
        <w:sz w:val="24"/>
        <w:szCs w:val="24"/>
      </w:rPr>
    </w:lvl>
    <w:lvl w:ilvl="1">
      <w:start w:val="1"/>
      <w:numFmt w:val="lowerLetter"/>
      <w:lvlText w:val="%2."/>
      <w:lvlJc w:val="left"/>
      <w:pPr>
        <w:tabs>
          <w:tab w:val="num" w:pos="1755"/>
        </w:tabs>
        <w:ind w:left="1755" w:hanging="360"/>
      </w:pPr>
    </w:lvl>
    <w:lvl w:ilvl="2">
      <w:start w:val="1"/>
      <w:numFmt w:val="lowerRoman"/>
      <w:lvlText w:val="%2.%3."/>
      <w:lvlJc w:val="right"/>
      <w:pPr>
        <w:tabs>
          <w:tab w:val="num" w:pos="2475"/>
        </w:tabs>
        <w:ind w:left="2475" w:hanging="180"/>
      </w:pPr>
    </w:lvl>
    <w:lvl w:ilvl="3">
      <w:start w:val="1"/>
      <w:numFmt w:val="decimal"/>
      <w:lvlText w:val="%2.%3.%4."/>
      <w:lvlJc w:val="left"/>
      <w:pPr>
        <w:tabs>
          <w:tab w:val="num" w:pos="3195"/>
        </w:tabs>
        <w:ind w:left="3195" w:hanging="360"/>
      </w:pPr>
    </w:lvl>
    <w:lvl w:ilvl="4">
      <w:start w:val="1"/>
      <w:numFmt w:val="lowerLetter"/>
      <w:lvlText w:val="%2.%3.%4.%5."/>
      <w:lvlJc w:val="left"/>
      <w:pPr>
        <w:tabs>
          <w:tab w:val="num" w:pos="3915"/>
        </w:tabs>
        <w:ind w:left="3915" w:hanging="360"/>
      </w:pPr>
    </w:lvl>
    <w:lvl w:ilvl="5">
      <w:start w:val="1"/>
      <w:numFmt w:val="lowerRoman"/>
      <w:lvlText w:val="%2.%3.%4.%5.%6."/>
      <w:lvlJc w:val="right"/>
      <w:pPr>
        <w:tabs>
          <w:tab w:val="num" w:pos="4635"/>
        </w:tabs>
        <w:ind w:left="4635" w:hanging="180"/>
      </w:pPr>
    </w:lvl>
    <w:lvl w:ilvl="6">
      <w:start w:val="1"/>
      <w:numFmt w:val="decimal"/>
      <w:lvlText w:val="%2.%3.%4.%5.%6.%7."/>
      <w:lvlJc w:val="left"/>
      <w:pPr>
        <w:tabs>
          <w:tab w:val="num" w:pos="5355"/>
        </w:tabs>
        <w:ind w:left="5355" w:hanging="360"/>
      </w:pPr>
    </w:lvl>
    <w:lvl w:ilvl="7">
      <w:start w:val="1"/>
      <w:numFmt w:val="lowerLetter"/>
      <w:lvlText w:val="%2.%3.%4.%5.%6.%7.%8."/>
      <w:lvlJc w:val="left"/>
      <w:pPr>
        <w:tabs>
          <w:tab w:val="num" w:pos="6075"/>
        </w:tabs>
        <w:ind w:left="6075" w:hanging="360"/>
      </w:pPr>
    </w:lvl>
    <w:lvl w:ilvl="8">
      <w:start w:val="1"/>
      <w:numFmt w:val="lowerRoman"/>
      <w:lvlText w:val="%2.%3.%4.%5.%6.%7.%8.%9."/>
      <w:lvlJc w:val="right"/>
      <w:pPr>
        <w:tabs>
          <w:tab w:val="num" w:pos="6795"/>
        </w:tabs>
        <w:ind w:left="6795" w:hanging="180"/>
      </w:pPr>
    </w:lvl>
  </w:abstractNum>
  <w:abstractNum w:abstractNumId="18" w15:restartNumberingAfterBreak="0">
    <w:nsid w:val="0000000F"/>
    <w:multiLevelType w:val="multilevel"/>
    <w:tmpl w:val="0000000F"/>
    <w:name w:val="WW8Num15"/>
    <w:lvl w:ilvl="0">
      <w:start w:val="1"/>
      <w:numFmt w:val="decimal"/>
      <w:lvlText w:val="%1)"/>
      <w:lvlJc w:val="left"/>
      <w:pPr>
        <w:tabs>
          <w:tab w:val="num" w:pos="360"/>
        </w:tabs>
        <w:ind w:left="360" w:hanging="360"/>
      </w:pPr>
      <w:rPr>
        <w:rFonts w:ascii="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9" w15:restartNumberingAfterBreak="0">
    <w:nsid w:val="00000010"/>
    <w:multiLevelType w:val="multilevel"/>
    <w:tmpl w:val="00000010"/>
    <w:name w:val="WW8Num16"/>
    <w:lvl w:ilvl="0">
      <w:start w:val="1"/>
      <w:numFmt w:val="decimal"/>
      <w:lvlText w:val="%1)"/>
      <w:lvlJc w:val="left"/>
      <w:pPr>
        <w:tabs>
          <w:tab w:val="num" w:pos="644"/>
        </w:tabs>
        <w:ind w:left="644" w:hanging="360"/>
      </w:pPr>
      <w:rPr>
        <w:rFonts w:ascii="Calibri" w:hAnsi="Calibri" w:cs="Calibri"/>
      </w:rPr>
    </w:lvl>
    <w:lvl w:ilvl="1">
      <w:start w:val="1"/>
      <w:numFmt w:val="decimal"/>
      <w:lvlText w:val="%2)"/>
      <w:lvlJc w:val="left"/>
      <w:pPr>
        <w:tabs>
          <w:tab w:val="num" w:pos="1613"/>
        </w:tabs>
        <w:ind w:left="1613" w:hanging="360"/>
      </w:pPr>
    </w:lvl>
    <w:lvl w:ilvl="2">
      <w:start w:val="1"/>
      <w:numFmt w:val="lowerRoman"/>
      <w:lvlText w:val="%2.%3."/>
      <w:lvlJc w:val="right"/>
      <w:pPr>
        <w:tabs>
          <w:tab w:val="num" w:pos="2333"/>
        </w:tabs>
        <w:ind w:left="2333" w:hanging="180"/>
      </w:pPr>
    </w:lvl>
    <w:lvl w:ilvl="3">
      <w:start w:val="1"/>
      <w:numFmt w:val="decimal"/>
      <w:lvlText w:val="%2.%3.%4."/>
      <w:lvlJc w:val="left"/>
      <w:pPr>
        <w:tabs>
          <w:tab w:val="num" w:pos="3053"/>
        </w:tabs>
        <w:ind w:left="3053" w:hanging="360"/>
      </w:pPr>
    </w:lvl>
    <w:lvl w:ilvl="4">
      <w:start w:val="1"/>
      <w:numFmt w:val="lowerLetter"/>
      <w:lvlText w:val="%2.%3.%4.%5."/>
      <w:lvlJc w:val="left"/>
      <w:pPr>
        <w:tabs>
          <w:tab w:val="num" w:pos="3773"/>
        </w:tabs>
        <w:ind w:left="3773" w:hanging="360"/>
      </w:pPr>
    </w:lvl>
    <w:lvl w:ilvl="5">
      <w:start w:val="1"/>
      <w:numFmt w:val="lowerRoman"/>
      <w:lvlText w:val="%2.%3.%4.%5.%6."/>
      <w:lvlJc w:val="right"/>
      <w:pPr>
        <w:tabs>
          <w:tab w:val="num" w:pos="4493"/>
        </w:tabs>
        <w:ind w:left="4493" w:hanging="180"/>
      </w:pPr>
    </w:lvl>
    <w:lvl w:ilvl="6">
      <w:start w:val="1"/>
      <w:numFmt w:val="decimal"/>
      <w:lvlText w:val="%2.%3.%4.%5.%6.%7."/>
      <w:lvlJc w:val="left"/>
      <w:pPr>
        <w:tabs>
          <w:tab w:val="num" w:pos="5213"/>
        </w:tabs>
        <w:ind w:left="5213" w:hanging="360"/>
      </w:pPr>
    </w:lvl>
    <w:lvl w:ilvl="7">
      <w:start w:val="1"/>
      <w:numFmt w:val="lowerLetter"/>
      <w:lvlText w:val="%2.%3.%4.%5.%6.%7.%8."/>
      <w:lvlJc w:val="left"/>
      <w:pPr>
        <w:tabs>
          <w:tab w:val="num" w:pos="5933"/>
        </w:tabs>
        <w:ind w:left="5933" w:hanging="360"/>
      </w:pPr>
    </w:lvl>
    <w:lvl w:ilvl="8">
      <w:start w:val="1"/>
      <w:numFmt w:val="lowerRoman"/>
      <w:lvlText w:val="%2.%3.%4.%5.%6.%7.%8.%9."/>
      <w:lvlJc w:val="right"/>
      <w:pPr>
        <w:tabs>
          <w:tab w:val="num" w:pos="6653"/>
        </w:tabs>
        <w:ind w:left="6653" w:hanging="180"/>
      </w:pPr>
    </w:lvl>
  </w:abstractNum>
  <w:abstractNum w:abstractNumId="20" w15:restartNumberingAfterBreak="0">
    <w:nsid w:val="00000011"/>
    <w:multiLevelType w:val="multilevel"/>
    <w:tmpl w:val="00000011"/>
    <w:name w:val="WW8Num17"/>
    <w:lvl w:ilvl="0">
      <w:start w:val="1"/>
      <w:numFmt w:val="decimal"/>
      <w:lvlText w:val="%1."/>
      <w:lvlJc w:val="left"/>
      <w:pPr>
        <w:tabs>
          <w:tab w:val="num" w:pos="0"/>
        </w:tabs>
        <w:ind w:left="360" w:hanging="360"/>
      </w:pPr>
      <w:rPr>
        <w:rFonts w:cs="Calibri"/>
        <w:b w:val="0"/>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21" w15:restartNumberingAfterBreak="0">
    <w:nsid w:val="00000012"/>
    <w:multiLevelType w:val="multilevel"/>
    <w:tmpl w:val="00000012"/>
    <w:name w:val="WW8Num18"/>
    <w:lvl w:ilvl="0">
      <w:start w:val="1"/>
      <w:numFmt w:val="decimal"/>
      <w:lvlText w:val="%1."/>
      <w:lvlJc w:val="left"/>
      <w:pPr>
        <w:tabs>
          <w:tab w:val="num" w:pos="0"/>
        </w:tabs>
        <w:ind w:left="360" w:hanging="360"/>
      </w:pPr>
      <w:rPr>
        <w:rFonts w:cs="Calibri"/>
        <w:b w:val="0"/>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22" w15:restartNumberingAfterBreak="0">
    <w:nsid w:val="00000013"/>
    <w:multiLevelType w:val="singleLevel"/>
    <w:tmpl w:val="00000013"/>
    <w:name w:val="WW8Num19"/>
    <w:lvl w:ilvl="0">
      <w:start w:val="1"/>
      <w:numFmt w:val="decimal"/>
      <w:lvlText w:val="%1)"/>
      <w:lvlJc w:val="left"/>
      <w:pPr>
        <w:tabs>
          <w:tab w:val="num" w:pos="0"/>
        </w:tabs>
        <w:ind w:left="1080" w:hanging="360"/>
      </w:pPr>
      <w:rPr>
        <w:rFonts w:ascii="Calibri" w:hAnsi="Calibri" w:cs="Calibri"/>
        <w:sz w:val="24"/>
        <w:szCs w:val="24"/>
        <w:lang w:val="pl-PL"/>
      </w:rPr>
    </w:lvl>
  </w:abstractNum>
  <w:abstractNum w:abstractNumId="23" w15:restartNumberingAfterBreak="0">
    <w:nsid w:val="00000014"/>
    <w:multiLevelType w:val="multilevel"/>
    <w:tmpl w:val="00000014"/>
    <w:name w:val="WW8Num20"/>
    <w:lvl w:ilvl="0">
      <w:start w:val="1"/>
      <w:numFmt w:val="decimal"/>
      <w:lvlText w:val="%1)"/>
      <w:lvlJc w:val="left"/>
      <w:pPr>
        <w:tabs>
          <w:tab w:val="num" w:pos="360"/>
        </w:tabs>
        <w:ind w:left="360" w:hanging="360"/>
      </w:pPr>
      <w:rPr>
        <w:rFonts w:ascii="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24" w15:restartNumberingAfterBreak="0">
    <w:nsid w:val="00000015"/>
    <w:multiLevelType w:val="multilevel"/>
    <w:tmpl w:val="00000015"/>
    <w:name w:val="WW8Num21"/>
    <w:lvl w:ilvl="0">
      <w:start w:val="1"/>
      <w:numFmt w:val="decimal"/>
      <w:lvlText w:val="%1)"/>
      <w:lvlJc w:val="left"/>
      <w:pPr>
        <w:tabs>
          <w:tab w:val="num" w:pos="1211"/>
        </w:tabs>
        <w:ind w:left="1211" w:hanging="360"/>
      </w:pPr>
    </w:lvl>
    <w:lvl w:ilvl="1">
      <w:start w:val="1"/>
      <w:numFmt w:val="lowerLetter"/>
      <w:lvlText w:val="%2."/>
      <w:lvlJc w:val="left"/>
      <w:pPr>
        <w:tabs>
          <w:tab w:val="num" w:pos="2180"/>
        </w:tabs>
        <w:ind w:left="2180" w:hanging="360"/>
      </w:pPr>
    </w:lvl>
    <w:lvl w:ilvl="2">
      <w:start w:val="1"/>
      <w:numFmt w:val="lowerRoman"/>
      <w:lvlText w:val="%2.%3."/>
      <w:lvlJc w:val="right"/>
      <w:pPr>
        <w:tabs>
          <w:tab w:val="num" w:pos="2900"/>
        </w:tabs>
        <w:ind w:left="2900" w:hanging="180"/>
      </w:pPr>
    </w:lvl>
    <w:lvl w:ilvl="3">
      <w:start w:val="1"/>
      <w:numFmt w:val="decimal"/>
      <w:lvlText w:val="%2.%3.%4."/>
      <w:lvlJc w:val="left"/>
      <w:pPr>
        <w:tabs>
          <w:tab w:val="num" w:pos="3620"/>
        </w:tabs>
        <w:ind w:left="3620" w:hanging="360"/>
      </w:pPr>
    </w:lvl>
    <w:lvl w:ilvl="4">
      <w:start w:val="1"/>
      <w:numFmt w:val="lowerLetter"/>
      <w:lvlText w:val="%2.%3.%4.%5."/>
      <w:lvlJc w:val="left"/>
      <w:pPr>
        <w:tabs>
          <w:tab w:val="num" w:pos="4340"/>
        </w:tabs>
        <w:ind w:left="4340" w:hanging="360"/>
      </w:pPr>
    </w:lvl>
    <w:lvl w:ilvl="5">
      <w:start w:val="1"/>
      <w:numFmt w:val="lowerRoman"/>
      <w:lvlText w:val="%2.%3.%4.%5.%6."/>
      <w:lvlJc w:val="right"/>
      <w:pPr>
        <w:tabs>
          <w:tab w:val="num" w:pos="5060"/>
        </w:tabs>
        <w:ind w:left="5060" w:hanging="180"/>
      </w:pPr>
    </w:lvl>
    <w:lvl w:ilvl="6">
      <w:start w:val="1"/>
      <w:numFmt w:val="decimal"/>
      <w:lvlText w:val="%2.%3.%4.%5.%6.%7."/>
      <w:lvlJc w:val="left"/>
      <w:pPr>
        <w:tabs>
          <w:tab w:val="num" w:pos="5780"/>
        </w:tabs>
        <w:ind w:left="5780" w:hanging="360"/>
      </w:pPr>
    </w:lvl>
    <w:lvl w:ilvl="7">
      <w:start w:val="1"/>
      <w:numFmt w:val="lowerLetter"/>
      <w:lvlText w:val="%2.%3.%4.%5.%6.%7.%8."/>
      <w:lvlJc w:val="left"/>
      <w:pPr>
        <w:tabs>
          <w:tab w:val="num" w:pos="6500"/>
        </w:tabs>
        <w:ind w:left="6500" w:hanging="360"/>
      </w:pPr>
    </w:lvl>
    <w:lvl w:ilvl="8">
      <w:start w:val="1"/>
      <w:numFmt w:val="lowerRoman"/>
      <w:lvlText w:val="%2.%3.%4.%5.%6.%7.%8.%9."/>
      <w:lvlJc w:val="right"/>
      <w:pPr>
        <w:tabs>
          <w:tab w:val="num" w:pos="7220"/>
        </w:tabs>
        <w:ind w:left="7220" w:hanging="180"/>
      </w:pPr>
    </w:lvl>
  </w:abstractNum>
  <w:abstractNum w:abstractNumId="25" w15:restartNumberingAfterBreak="0">
    <w:nsid w:val="00000016"/>
    <w:multiLevelType w:val="multilevel"/>
    <w:tmpl w:val="00000016"/>
    <w:name w:val="WW8Num22"/>
    <w:lvl w:ilvl="0">
      <w:start w:val="1"/>
      <w:numFmt w:val="none"/>
      <w:pStyle w:val="Nagwek21"/>
      <w:suff w:val="nothing"/>
      <w:lvlText w:val=""/>
      <w:lvlJc w:val="left"/>
      <w:pPr>
        <w:tabs>
          <w:tab w:val="num" w:pos="0"/>
        </w:tabs>
        <w:ind w:left="0" w:firstLine="0"/>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6" w15:restartNumberingAfterBreak="0">
    <w:nsid w:val="00000017"/>
    <w:multiLevelType w:val="multilevel"/>
    <w:tmpl w:val="00000017"/>
    <w:name w:val="WW8Num23"/>
    <w:lvl w:ilvl="0">
      <w:start w:val="1"/>
      <w:numFmt w:val="decimal"/>
      <w:lvlText w:val="%1)"/>
      <w:lvlJc w:val="left"/>
      <w:pPr>
        <w:tabs>
          <w:tab w:val="num" w:pos="360"/>
        </w:tabs>
        <w:ind w:left="360" w:hanging="360"/>
      </w:pPr>
      <w:rPr>
        <w:rFonts w:ascii="Calibri" w:hAnsi="Calibri" w:cs="Calibri"/>
        <w:b w:val="0"/>
        <w:color w:val="00000A"/>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27" w15:restartNumberingAfterBreak="0">
    <w:nsid w:val="00000018"/>
    <w:multiLevelType w:val="multilevel"/>
    <w:tmpl w:val="A67C8F68"/>
    <w:name w:val="WW8Num24"/>
    <w:lvl w:ilvl="0">
      <w:start w:val="1"/>
      <w:numFmt w:val="decimal"/>
      <w:lvlText w:val="%1)"/>
      <w:lvlJc w:val="left"/>
      <w:pPr>
        <w:tabs>
          <w:tab w:val="num" w:pos="360"/>
        </w:tabs>
        <w:ind w:left="360" w:hanging="360"/>
      </w:pPr>
      <w:rPr>
        <w:rFonts w:ascii="Calibri" w:hAnsi="Calibri" w:cs="Calibri"/>
        <w:sz w:val="22"/>
        <w:szCs w:val="22"/>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28" w15:restartNumberingAfterBreak="0">
    <w:nsid w:val="00000019"/>
    <w:multiLevelType w:val="multilevel"/>
    <w:tmpl w:val="00000019"/>
    <w:name w:val="WW8Num25"/>
    <w:lvl w:ilvl="0">
      <w:start w:val="1"/>
      <w:numFmt w:val="decimal"/>
      <w:lvlText w:val="%1)"/>
      <w:lvlJc w:val="left"/>
      <w:pPr>
        <w:tabs>
          <w:tab w:val="num" w:pos="360"/>
        </w:tabs>
        <w:ind w:left="360" w:hanging="360"/>
      </w:pPr>
      <w:rPr>
        <w:rFonts w:ascii="Calibri" w:hAnsi="Calibri" w:cs="Calibri" w:hint="default"/>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29" w15:restartNumberingAfterBreak="0">
    <w:nsid w:val="0000001A"/>
    <w:multiLevelType w:val="multilevel"/>
    <w:tmpl w:val="0000001A"/>
    <w:name w:val="WW8Num26"/>
    <w:lvl w:ilvl="0">
      <w:start w:val="1"/>
      <w:numFmt w:val="decimal"/>
      <w:lvlText w:val="%1)"/>
      <w:lvlJc w:val="left"/>
      <w:pPr>
        <w:tabs>
          <w:tab w:val="num" w:pos="1353"/>
        </w:tabs>
        <w:ind w:left="1353" w:hanging="360"/>
      </w:pPr>
      <w:rPr>
        <w:rFonts w:ascii="Calibri" w:eastAsia="Calibri" w:hAnsi="Calibri" w:cs="Calibri"/>
        <w:spacing w:val="4"/>
      </w:rPr>
    </w:lvl>
    <w:lvl w:ilvl="1">
      <w:start w:val="1"/>
      <w:numFmt w:val="lowerLetter"/>
      <w:lvlText w:val="%2."/>
      <w:lvlJc w:val="left"/>
      <w:pPr>
        <w:tabs>
          <w:tab w:val="num" w:pos="2322"/>
        </w:tabs>
        <w:ind w:left="2322" w:hanging="360"/>
      </w:pPr>
    </w:lvl>
    <w:lvl w:ilvl="2">
      <w:start w:val="1"/>
      <w:numFmt w:val="lowerRoman"/>
      <w:lvlText w:val="%2.%3."/>
      <w:lvlJc w:val="right"/>
      <w:pPr>
        <w:tabs>
          <w:tab w:val="num" w:pos="3042"/>
        </w:tabs>
        <w:ind w:left="3042" w:hanging="180"/>
      </w:pPr>
    </w:lvl>
    <w:lvl w:ilvl="3">
      <w:start w:val="1"/>
      <w:numFmt w:val="decimal"/>
      <w:lvlText w:val="%2.%3.%4."/>
      <w:lvlJc w:val="left"/>
      <w:pPr>
        <w:tabs>
          <w:tab w:val="num" w:pos="3762"/>
        </w:tabs>
        <w:ind w:left="3762" w:hanging="360"/>
      </w:pPr>
    </w:lvl>
    <w:lvl w:ilvl="4">
      <w:start w:val="1"/>
      <w:numFmt w:val="lowerLetter"/>
      <w:lvlText w:val="%2.%3.%4.%5."/>
      <w:lvlJc w:val="left"/>
      <w:pPr>
        <w:tabs>
          <w:tab w:val="num" w:pos="4482"/>
        </w:tabs>
        <w:ind w:left="4482" w:hanging="360"/>
      </w:pPr>
    </w:lvl>
    <w:lvl w:ilvl="5">
      <w:start w:val="1"/>
      <w:numFmt w:val="lowerRoman"/>
      <w:lvlText w:val="%2.%3.%4.%5.%6."/>
      <w:lvlJc w:val="right"/>
      <w:pPr>
        <w:tabs>
          <w:tab w:val="num" w:pos="5202"/>
        </w:tabs>
        <w:ind w:left="5202" w:hanging="180"/>
      </w:pPr>
    </w:lvl>
    <w:lvl w:ilvl="6">
      <w:start w:val="1"/>
      <w:numFmt w:val="decimal"/>
      <w:lvlText w:val="%2.%3.%4.%5.%6.%7."/>
      <w:lvlJc w:val="left"/>
      <w:pPr>
        <w:tabs>
          <w:tab w:val="num" w:pos="5922"/>
        </w:tabs>
        <w:ind w:left="5922" w:hanging="360"/>
      </w:pPr>
    </w:lvl>
    <w:lvl w:ilvl="7">
      <w:start w:val="1"/>
      <w:numFmt w:val="lowerLetter"/>
      <w:lvlText w:val="%2.%3.%4.%5.%6.%7.%8."/>
      <w:lvlJc w:val="left"/>
      <w:pPr>
        <w:tabs>
          <w:tab w:val="num" w:pos="6642"/>
        </w:tabs>
        <w:ind w:left="6642" w:hanging="360"/>
      </w:pPr>
    </w:lvl>
    <w:lvl w:ilvl="8">
      <w:start w:val="1"/>
      <w:numFmt w:val="lowerRoman"/>
      <w:lvlText w:val="%2.%3.%4.%5.%6.%7.%8.%9."/>
      <w:lvlJc w:val="right"/>
      <w:pPr>
        <w:tabs>
          <w:tab w:val="num" w:pos="7362"/>
        </w:tabs>
        <w:ind w:left="7362" w:hanging="180"/>
      </w:pPr>
    </w:lvl>
  </w:abstractNum>
  <w:abstractNum w:abstractNumId="30" w15:restartNumberingAfterBreak="0">
    <w:nsid w:val="0000001B"/>
    <w:multiLevelType w:val="multilevel"/>
    <w:tmpl w:val="0000001B"/>
    <w:name w:val="WW8Num27"/>
    <w:lvl w:ilvl="0">
      <w:start w:val="1"/>
      <w:numFmt w:val="decimal"/>
      <w:lvlText w:val="%1."/>
      <w:lvlJc w:val="left"/>
      <w:pPr>
        <w:tabs>
          <w:tab w:val="num" w:pos="0"/>
        </w:tabs>
        <w:ind w:left="360" w:hanging="360"/>
      </w:pPr>
      <w:rPr>
        <w:rFonts w:ascii="Calibri" w:hAnsi="Calibri" w:cs="Calibri" w:hint="default"/>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31" w15:restartNumberingAfterBreak="0">
    <w:nsid w:val="0000001C"/>
    <w:multiLevelType w:val="multilevel"/>
    <w:tmpl w:val="F4284048"/>
    <w:name w:val="WW8Num28"/>
    <w:lvl w:ilvl="0">
      <w:start w:val="1"/>
      <w:numFmt w:val="decimal"/>
      <w:lvlText w:val="%1."/>
      <w:lvlJc w:val="left"/>
      <w:pPr>
        <w:tabs>
          <w:tab w:val="num" w:pos="0"/>
        </w:tabs>
        <w:ind w:left="360" w:hanging="360"/>
      </w:pPr>
      <w:rPr>
        <w:b w:val="0"/>
        <w:sz w:val="22"/>
        <w:szCs w:val="22"/>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32" w15:restartNumberingAfterBreak="0">
    <w:nsid w:val="0000001D"/>
    <w:multiLevelType w:val="multilevel"/>
    <w:tmpl w:val="0000001D"/>
    <w:name w:val="WW8Num29"/>
    <w:lvl w:ilvl="0">
      <w:start w:val="1"/>
      <w:numFmt w:val="lowerLetter"/>
      <w:lvlText w:val="%1)"/>
      <w:lvlJc w:val="left"/>
      <w:pPr>
        <w:tabs>
          <w:tab w:val="num" w:pos="0"/>
        </w:tabs>
        <w:ind w:left="1069" w:hanging="360"/>
      </w:pPr>
      <w:rPr>
        <w:rFonts w:cs="Calibri"/>
        <w:sz w:val="24"/>
        <w:szCs w:val="24"/>
      </w:rPr>
    </w:lvl>
    <w:lvl w:ilvl="1">
      <w:start w:val="1"/>
      <w:numFmt w:val="lowerLetter"/>
      <w:lvlText w:val="%2."/>
      <w:lvlJc w:val="left"/>
      <w:pPr>
        <w:tabs>
          <w:tab w:val="num" w:pos="0"/>
        </w:tabs>
        <w:ind w:left="1789" w:hanging="360"/>
      </w:pPr>
    </w:lvl>
    <w:lvl w:ilvl="2">
      <w:start w:val="1"/>
      <w:numFmt w:val="lowerRoman"/>
      <w:lvlText w:val="%2.%3."/>
      <w:lvlJc w:val="right"/>
      <w:pPr>
        <w:tabs>
          <w:tab w:val="num" w:pos="0"/>
        </w:tabs>
        <w:ind w:left="2509" w:hanging="180"/>
      </w:pPr>
    </w:lvl>
    <w:lvl w:ilvl="3">
      <w:start w:val="1"/>
      <w:numFmt w:val="decimal"/>
      <w:lvlText w:val="%2.%3.%4."/>
      <w:lvlJc w:val="left"/>
      <w:pPr>
        <w:tabs>
          <w:tab w:val="num" w:pos="0"/>
        </w:tabs>
        <w:ind w:left="3229" w:hanging="360"/>
      </w:pPr>
    </w:lvl>
    <w:lvl w:ilvl="4">
      <w:start w:val="1"/>
      <w:numFmt w:val="lowerLetter"/>
      <w:lvlText w:val="%2.%3.%4.%5."/>
      <w:lvlJc w:val="left"/>
      <w:pPr>
        <w:tabs>
          <w:tab w:val="num" w:pos="0"/>
        </w:tabs>
        <w:ind w:left="3949" w:hanging="360"/>
      </w:pPr>
    </w:lvl>
    <w:lvl w:ilvl="5">
      <w:start w:val="1"/>
      <w:numFmt w:val="lowerRoman"/>
      <w:lvlText w:val="%2.%3.%4.%5.%6."/>
      <w:lvlJc w:val="right"/>
      <w:pPr>
        <w:tabs>
          <w:tab w:val="num" w:pos="0"/>
        </w:tabs>
        <w:ind w:left="4669" w:hanging="180"/>
      </w:pPr>
    </w:lvl>
    <w:lvl w:ilvl="6">
      <w:start w:val="1"/>
      <w:numFmt w:val="decimal"/>
      <w:lvlText w:val="%2.%3.%4.%5.%6.%7."/>
      <w:lvlJc w:val="left"/>
      <w:pPr>
        <w:tabs>
          <w:tab w:val="num" w:pos="0"/>
        </w:tabs>
        <w:ind w:left="5389" w:hanging="360"/>
      </w:pPr>
    </w:lvl>
    <w:lvl w:ilvl="7">
      <w:start w:val="1"/>
      <w:numFmt w:val="lowerLetter"/>
      <w:lvlText w:val="%2.%3.%4.%5.%6.%7.%8."/>
      <w:lvlJc w:val="left"/>
      <w:pPr>
        <w:tabs>
          <w:tab w:val="num" w:pos="0"/>
        </w:tabs>
        <w:ind w:left="6109" w:hanging="360"/>
      </w:pPr>
    </w:lvl>
    <w:lvl w:ilvl="8">
      <w:start w:val="1"/>
      <w:numFmt w:val="lowerRoman"/>
      <w:lvlText w:val="%2.%3.%4.%5.%6.%7.%8.%9."/>
      <w:lvlJc w:val="right"/>
      <w:pPr>
        <w:tabs>
          <w:tab w:val="num" w:pos="0"/>
        </w:tabs>
        <w:ind w:left="6829" w:hanging="180"/>
      </w:pPr>
    </w:lvl>
  </w:abstractNum>
  <w:abstractNum w:abstractNumId="33" w15:restartNumberingAfterBreak="0">
    <w:nsid w:val="0000001E"/>
    <w:multiLevelType w:val="multilevel"/>
    <w:tmpl w:val="0000001E"/>
    <w:name w:val="WW8Num30"/>
    <w:lvl w:ilvl="0">
      <w:start w:val="1"/>
      <w:numFmt w:val="decimal"/>
      <w:lvlText w:val="%1)"/>
      <w:lvlJc w:val="left"/>
      <w:pPr>
        <w:tabs>
          <w:tab w:val="num" w:pos="644"/>
        </w:tabs>
        <w:ind w:left="644" w:hanging="360"/>
      </w:pPr>
      <w:rPr>
        <w:rFonts w:ascii="Calibri" w:hAnsi="Calibri" w:cs="Calibri"/>
      </w:rPr>
    </w:lvl>
    <w:lvl w:ilvl="1">
      <w:start w:val="1"/>
      <w:numFmt w:val="decimal"/>
      <w:lvlText w:val="%2)"/>
      <w:lvlJc w:val="left"/>
      <w:pPr>
        <w:tabs>
          <w:tab w:val="num" w:pos="1613"/>
        </w:tabs>
        <w:ind w:left="1613" w:hanging="360"/>
      </w:pPr>
    </w:lvl>
    <w:lvl w:ilvl="2">
      <w:start w:val="1"/>
      <w:numFmt w:val="lowerRoman"/>
      <w:lvlText w:val="%2.%3."/>
      <w:lvlJc w:val="right"/>
      <w:pPr>
        <w:tabs>
          <w:tab w:val="num" w:pos="2333"/>
        </w:tabs>
        <w:ind w:left="2333" w:hanging="180"/>
      </w:pPr>
    </w:lvl>
    <w:lvl w:ilvl="3">
      <w:start w:val="1"/>
      <w:numFmt w:val="decimal"/>
      <w:lvlText w:val="%2.%3.%4."/>
      <w:lvlJc w:val="left"/>
      <w:pPr>
        <w:tabs>
          <w:tab w:val="num" w:pos="3053"/>
        </w:tabs>
        <w:ind w:left="3053" w:hanging="360"/>
      </w:pPr>
    </w:lvl>
    <w:lvl w:ilvl="4">
      <w:start w:val="1"/>
      <w:numFmt w:val="lowerLetter"/>
      <w:lvlText w:val="%2.%3.%4.%5."/>
      <w:lvlJc w:val="left"/>
      <w:pPr>
        <w:tabs>
          <w:tab w:val="num" w:pos="3773"/>
        </w:tabs>
        <w:ind w:left="3773" w:hanging="360"/>
      </w:pPr>
    </w:lvl>
    <w:lvl w:ilvl="5">
      <w:start w:val="1"/>
      <w:numFmt w:val="lowerRoman"/>
      <w:lvlText w:val="%2.%3.%4.%5.%6."/>
      <w:lvlJc w:val="right"/>
      <w:pPr>
        <w:tabs>
          <w:tab w:val="num" w:pos="4493"/>
        </w:tabs>
        <w:ind w:left="4493" w:hanging="180"/>
      </w:pPr>
    </w:lvl>
    <w:lvl w:ilvl="6">
      <w:start w:val="1"/>
      <w:numFmt w:val="decimal"/>
      <w:lvlText w:val="%2.%3.%4.%5.%6.%7."/>
      <w:lvlJc w:val="left"/>
      <w:pPr>
        <w:tabs>
          <w:tab w:val="num" w:pos="5213"/>
        </w:tabs>
        <w:ind w:left="5213" w:hanging="360"/>
      </w:pPr>
    </w:lvl>
    <w:lvl w:ilvl="7">
      <w:start w:val="1"/>
      <w:numFmt w:val="lowerLetter"/>
      <w:lvlText w:val="%2.%3.%4.%5.%6.%7.%8."/>
      <w:lvlJc w:val="left"/>
      <w:pPr>
        <w:tabs>
          <w:tab w:val="num" w:pos="5933"/>
        </w:tabs>
        <w:ind w:left="5933" w:hanging="360"/>
      </w:pPr>
    </w:lvl>
    <w:lvl w:ilvl="8">
      <w:start w:val="1"/>
      <w:numFmt w:val="lowerRoman"/>
      <w:lvlText w:val="%2.%3.%4.%5.%6.%7.%8.%9."/>
      <w:lvlJc w:val="right"/>
      <w:pPr>
        <w:tabs>
          <w:tab w:val="num" w:pos="6653"/>
        </w:tabs>
        <w:ind w:left="6653" w:hanging="180"/>
      </w:pPr>
    </w:lvl>
  </w:abstractNum>
  <w:abstractNum w:abstractNumId="34" w15:restartNumberingAfterBreak="0">
    <w:nsid w:val="0000001F"/>
    <w:multiLevelType w:val="multilevel"/>
    <w:tmpl w:val="0000001F"/>
    <w:name w:val="WW8Num31"/>
    <w:lvl w:ilvl="0">
      <w:start w:val="1"/>
      <w:numFmt w:val="decimal"/>
      <w:lvlText w:val="%1)"/>
      <w:lvlJc w:val="left"/>
      <w:pPr>
        <w:tabs>
          <w:tab w:val="num" w:pos="360"/>
        </w:tabs>
        <w:ind w:left="360" w:hanging="360"/>
      </w:pPr>
      <w:rPr>
        <w:rFonts w:ascii="Calibri" w:hAnsi="Calibri" w:cs="Calibri" w:hint="default"/>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35" w15:restartNumberingAfterBreak="0">
    <w:nsid w:val="00000020"/>
    <w:multiLevelType w:val="multilevel"/>
    <w:tmpl w:val="00000020"/>
    <w:name w:val="WW8Num32"/>
    <w:lvl w:ilvl="0">
      <w:start w:val="1"/>
      <w:numFmt w:val="decimal"/>
      <w:lvlText w:val="%1)"/>
      <w:lvlJc w:val="left"/>
      <w:pPr>
        <w:tabs>
          <w:tab w:val="num" w:pos="360"/>
        </w:tabs>
        <w:ind w:left="360" w:hanging="360"/>
      </w:pPr>
      <w:rPr>
        <w:rFonts w:ascii="Calibri" w:hAnsi="Calibri" w:cs="Calibri" w:hint="default"/>
        <w:spacing w:val="4"/>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36" w15:restartNumberingAfterBreak="0">
    <w:nsid w:val="00000021"/>
    <w:multiLevelType w:val="multilevel"/>
    <w:tmpl w:val="00000021"/>
    <w:name w:val="WW8Num33"/>
    <w:lvl w:ilvl="0">
      <w:start w:val="1"/>
      <w:numFmt w:val="decimal"/>
      <w:lvlText w:val="%1."/>
      <w:lvlJc w:val="left"/>
      <w:pPr>
        <w:tabs>
          <w:tab w:val="num" w:pos="360"/>
        </w:tabs>
        <w:ind w:left="360" w:hanging="360"/>
      </w:pPr>
      <w:rPr>
        <w:rFonts w:ascii="Calibri" w:hAnsi="Calibri"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37" w15:restartNumberingAfterBreak="0">
    <w:nsid w:val="00000022"/>
    <w:multiLevelType w:val="multilevel"/>
    <w:tmpl w:val="00000022"/>
    <w:name w:val="WW8Num34"/>
    <w:lvl w:ilvl="0">
      <w:start w:val="1"/>
      <w:numFmt w:val="decimal"/>
      <w:lvlText w:val="%1)"/>
      <w:lvlJc w:val="left"/>
      <w:pPr>
        <w:tabs>
          <w:tab w:val="num" w:pos="360"/>
        </w:tabs>
        <w:ind w:left="360" w:hanging="360"/>
      </w:pPr>
      <w:rPr>
        <w:rFonts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38" w15:restartNumberingAfterBreak="0">
    <w:nsid w:val="00000023"/>
    <w:multiLevelType w:val="multilevel"/>
    <w:tmpl w:val="00000023"/>
    <w:name w:val="WW8Num35"/>
    <w:lvl w:ilvl="0">
      <w:start w:val="1"/>
      <w:numFmt w:val="decimal"/>
      <w:lvlText w:val="%1)"/>
      <w:lvlJc w:val="left"/>
      <w:pPr>
        <w:tabs>
          <w:tab w:val="num" w:pos="360"/>
        </w:tabs>
        <w:ind w:left="360" w:hanging="360"/>
      </w:p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39" w15:restartNumberingAfterBreak="0">
    <w:nsid w:val="00000024"/>
    <w:multiLevelType w:val="multilevel"/>
    <w:tmpl w:val="00000024"/>
    <w:name w:val="WW8Num36"/>
    <w:lvl w:ilvl="0">
      <w:start w:val="1"/>
      <w:numFmt w:val="lowerLetter"/>
      <w:lvlText w:val="%1)"/>
      <w:lvlJc w:val="left"/>
      <w:pPr>
        <w:tabs>
          <w:tab w:val="num" w:pos="840"/>
        </w:tabs>
        <w:ind w:left="840" w:hanging="360"/>
      </w:pPr>
      <w:rPr>
        <w:rFonts w:ascii="Calibri" w:hAnsi="Calibri" w:cs="Calibri" w:hint="default"/>
      </w:rPr>
    </w:lvl>
    <w:lvl w:ilvl="1">
      <w:start w:val="6"/>
      <w:numFmt w:val="lowerLetter"/>
      <w:lvlText w:val="%2)"/>
      <w:lvlJc w:val="left"/>
      <w:pPr>
        <w:tabs>
          <w:tab w:val="num" w:pos="1560"/>
        </w:tabs>
        <w:ind w:left="1560" w:hanging="360"/>
      </w:pPr>
    </w:lvl>
    <w:lvl w:ilvl="2">
      <w:start w:val="1"/>
      <w:numFmt w:val="lowerRoman"/>
      <w:lvlText w:val="%2.%3."/>
      <w:lvlJc w:val="right"/>
      <w:pPr>
        <w:tabs>
          <w:tab w:val="num" w:pos="2280"/>
        </w:tabs>
        <w:ind w:left="2280" w:hanging="180"/>
      </w:pPr>
    </w:lvl>
    <w:lvl w:ilvl="3">
      <w:start w:val="1"/>
      <w:numFmt w:val="decimal"/>
      <w:lvlText w:val="%2.%3.%4."/>
      <w:lvlJc w:val="left"/>
      <w:pPr>
        <w:tabs>
          <w:tab w:val="num" w:pos="3000"/>
        </w:tabs>
        <w:ind w:left="3000" w:hanging="360"/>
      </w:pPr>
    </w:lvl>
    <w:lvl w:ilvl="4">
      <w:start w:val="1"/>
      <w:numFmt w:val="lowerLetter"/>
      <w:lvlText w:val="%2.%3.%4.%5."/>
      <w:lvlJc w:val="left"/>
      <w:pPr>
        <w:tabs>
          <w:tab w:val="num" w:pos="3720"/>
        </w:tabs>
        <w:ind w:left="3720" w:hanging="360"/>
      </w:pPr>
    </w:lvl>
    <w:lvl w:ilvl="5">
      <w:start w:val="1"/>
      <w:numFmt w:val="lowerRoman"/>
      <w:lvlText w:val="%2.%3.%4.%5.%6."/>
      <w:lvlJc w:val="right"/>
      <w:pPr>
        <w:tabs>
          <w:tab w:val="num" w:pos="4440"/>
        </w:tabs>
        <w:ind w:left="4440" w:hanging="180"/>
      </w:pPr>
    </w:lvl>
    <w:lvl w:ilvl="6">
      <w:start w:val="1"/>
      <w:numFmt w:val="decimal"/>
      <w:lvlText w:val="%2.%3.%4.%5.%6.%7."/>
      <w:lvlJc w:val="left"/>
      <w:pPr>
        <w:tabs>
          <w:tab w:val="num" w:pos="5160"/>
        </w:tabs>
        <w:ind w:left="5160" w:hanging="360"/>
      </w:pPr>
    </w:lvl>
    <w:lvl w:ilvl="7">
      <w:start w:val="1"/>
      <w:numFmt w:val="lowerLetter"/>
      <w:lvlText w:val="%2.%3.%4.%5.%6.%7.%8."/>
      <w:lvlJc w:val="left"/>
      <w:pPr>
        <w:tabs>
          <w:tab w:val="num" w:pos="5880"/>
        </w:tabs>
        <w:ind w:left="5880" w:hanging="360"/>
      </w:pPr>
    </w:lvl>
    <w:lvl w:ilvl="8">
      <w:start w:val="1"/>
      <w:numFmt w:val="lowerRoman"/>
      <w:lvlText w:val="%2.%3.%4.%5.%6.%7.%8.%9."/>
      <w:lvlJc w:val="right"/>
      <w:pPr>
        <w:tabs>
          <w:tab w:val="num" w:pos="6600"/>
        </w:tabs>
        <w:ind w:left="6600" w:hanging="180"/>
      </w:pPr>
    </w:lvl>
  </w:abstractNum>
  <w:abstractNum w:abstractNumId="40" w15:restartNumberingAfterBreak="0">
    <w:nsid w:val="00000025"/>
    <w:multiLevelType w:val="multilevel"/>
    <w:tmpl w:val="00000025"/>
    <w:name w:val="WW8Num37"/>
    <w:lvl w:ilvl="0">
      <w:start w:val="1"/>
      <w:numFmt w:val="decimal"/>
      <w:lvlText w:val="%1."/>
      <w:lvlJc w:val="left"/>
      <w:pPr>
        <w:tabs>
          <w:tab w:val="num" w:pos="360"/>
        </w:tabs>
        <w:ind w:left="360" w:hanging="360"/>
      </w:pPr>
      <w:rPr>
        <w:rFonts w:ascii="Calibri" w:hAnsi="Calibri" w:cs="Calibri"/>
        <w:sz w:val="24"/>
        <w:szCs w:val="2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41" w15:restartNumberingAfterBreak="0">
    <w:nsid w:val="00000026"/>
    <w:multiLevelType w:val="multilevel"/>
    <w:tmpl w:val="00000026"/>
    <w:name w:val="WW8Num38"/>
    <w:lvl w:ilvl="0">
      <w:start w:val="1"/>
      <w:numFmt w:val="decimal"/>
      <w:lvlText w:val="%1."/>
      <w:lvlJc w:val="left"/>
      <w:pPr>
        <w:tabs>
          <w:tab w:val="num" w:pos="360"/>
        </w:tabs>
        <w:ind w:left="360" w:hanging="360"/>
      </w:pPr>
      <w:rPr>
        <w:rFonts w:ascii="Calibri" w:hAnsi="Calibri" w:cs="Calibri"/>
        <w:b w:val="0"/>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42" w15:restartNumberingAfterBreak="0">
    <w:nsid w:val="00000027"/>
    <w:multiLevelType w:val="singleLevel"/>
    <w:tmpl w:val="00000027"/>
    <w:name w:val="WW8Num39"/>
    <w:lvl w:ilvl="0">
      <w:start w:val="1"/>
      <w:numFmt w:val="lowerLetter"/>
      <w:lvlText w:val="%1)"/>
      <w:lvlJc w:val="left"/>
      <w:pPr>
        <w:tabs>
          <w:tab w:val="num" w:pos="0"/>
        </w:tabs>
        <w:ind w:left="2160" w:hanging="360"/>
      </w:pPr>
      <w:rPr>
        <w:rFonts w:cs="Calibri" w:hint="default"/>
        <w:sz w:val="24"/>
        <w:szCs w:val="24"/>
      </w:rPr>
    </w:lvl>
  </w:abstractNum>
  <w:abstractNum w:abstractNumId="43" w15:restartNumberingAfterBreak="0">
    <w:nsid w:val="00000028"/>
    <w:multiLevelType w:val="multilevel"/>
    <w:tmpl w:val="00000028"/>
    <w:name w:val="WW8Num40"/>
    <w:lvl w:ilvl="0">
      <w:start w:val="1"/>
      <w:numFmt w:val="decimal"/>
      <w:lvlText w:val="%1)"/>
      <w:lvlJc w:val="left"/>
      <w:pPr>
        <w:tabs>
          <w:tab w:val="num" w:pos="360"/>
        </w:tabs>
        <w:ind w:left="360" w:hanging="360"/>
      </w:pPr>
      <w:rPr>
        <w:rFonts w:ascii="Calibri" w:hAnsi="Calibri" w:cs="Calibri"/>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44" w15:restartNumberingAfterBreak="0">
    <w:nsid w:val="0000002A"/>
    <w:multiLevelType w:val="multilevel"/>
    <w:tmpl w:val="CB9CCCA4"/>
    <w:name w:val="WW8Num42"/>
    <w:lvl w:ilvl="0">
      <w:start w:val="1"/>
      <w:numFmt w:val="decimal"/>
      <w:lvlText w:val="%1)"/>
      <w:lvlJc w:val="left"/>
      <w:pPr>
        <w:tabs>
          <w:tab w:val="num" w:pos="792"/>
        </w:tabs>
        <w:ind w:left="792" w:hanging="360"/>
      </w:pPr>
      <w:rPr>
        <w:rFonts w:cs="OpenSymbol" w:hint="default"/>
        <w:sz w:val="22"/>
        <w:szCs w:val="22"/>
      </w:rPr>
    </w:lvl>
    <w:lvl w:ilvl="1">
      <w:start w:val="1"/>
      <w:numFmt w:val="bullet"/>
      <w:lvlText w:val="◦"/>
      <w:lvlJc w:val="left"/>
      <w:pPr>
        <w:tabs>
          <w:tab w:val="num" w:pos="1152"/>
        </w:tabs>
        <w:ind w:left="1152" w:hanging="360"/>
      </w:pPr>
      <w:rPr>
        <w:rFonts w:ascii="OpenSymbol" w:hAnsi="OpenSymbol" w:cs="OpenSymbol" w:hint="default"/>
      </w:rPr>
    </w:lvl>
    <w:lvl w:ilvl="2">
      <w:start w:val="1"/>
      <w:numFmt w:val="bullet"/>
      <w:lvlText w:val="▪"/>
      <w:lvlJc w:val="left"/>
      <w:pPr>
        <w:tabs>
          <w:tab w:val="num" w:pos="1512"/>
        </w:tabs>
        <w:ind w:left="1512" w:hanging="360"/>
      </w:pPr>
      <w:rPr>
        <w:rFonts w:ascii="OpenSymbol" w:hAnsi="OpenSymbol" w:cs="OpenSymbol" w:hint="default"/>
      </w:rPr>
    </w:lvl>
    <w:lvl w:ilvl="3">
      <w:start w:val="1"/>
      <w:numFmt w:val="bullet"/>
      <w:lvlText w:val=""/>
      <w:lvlJc w:val="left"/>
      <w:pPr>
        <w:tabs>
          <w:tab w:val="num" w:pos="1872"/>
        </w:tabs>
        <w:ind w:left="1872" w:hanging="360"/>
      </w:pPr>
      <w:rPr>
        <w:rFonts w:ascii="Symbol" w:hAnsi="Symbol" w:cs="OpenSymbol" w:hint="default"/>
      </w:rPr>
    </w:lvl>
    <w:lvl w:ilvl="4">
      <w:start w:val="1"/>
      <w:numFmt w:val="bullet"/>
      <w:lvlText w:val="◦"/>
      <w:lvlJc w:val="left"/>
      <w:pPr>
        <w:tabs>
          <w:tab w:val="num" w:pos="2232"/>
        </w:tabs>
        <w:ind w:left="2232" w:hanging="360"/>
      </w:pPr>
      <w:rPr>
        <w:rFonts w:ascii="OpenSymbol" w:hAnsi="OpenSymbol" w:cs="OpenSymbol" w:hint="default"/>
      </w:rPr>
    </w:lvl>
    <w:lvl w:ilvl="5">
      <w:start w:val="1"/>
      <w:numFmt w:val="bullet"/>
      <w:lvlText w:val="▪"/>
      <w:lvlJc w:val="left"/>
      <w:pPr>
        <w:tabs>
          <w:tab w:val="num" w:pos="2592"/>
        </w:tabs>
        <w:ind w:left="2592" w:hanging="360"/>
      </w:pPr>
      <w:rPr>
        <w:rFonts w:ascii="OpenSymbol" w:hAnsi="OpenSymbol" w:cs="OpenSymbol" w:hint="default"/>
      </w:rPr>
    </w:lvl>
    <w:lvl w:ilvl="6">
      <w:start w:val="1"/>
      <w:numFmt w:val="bullet"/>
      <w:lvlText w:val=""/>
      <w:lvlJc w:val="left"/>
      <w:pPr>
        <w:tabs>
          <w:tab w:val="num" w:pos="2952"/>
        </w:tabs>
        <w:ind w:left="2952" w:hanging="360"/>
      </w:pPr>
      <w:rPr>
        <w:rFonts w:ascii="Symbol" w:hAnsi="Symbol" w:cs="OpenSymbol" w:hint="default"/>
      </w:rPr>
    </w:lvl>
    <w:lvl w:ilvl="7">
      <w:start w:val="1"/>
      <w:numFmt w:val="bullet"/>
      <w:lvlText w:val="◦"/>
      <w:lvlJc w:val="left"/>
      <w:pPr>
        <w:tabs>
          <w:tab w:val="num" w:pos="3312"/>
        </w:tabs>
        <w:ind w:left="3312" w:hanging="360"/>
      </w:pPr>
      <w:rPr>
        <w:rFonts w:ascii="OpenSymbol" w:hAnsi="OpenSymbol" w:cs="OpenSymbol" w:hint="default"/>
      </w:rPr>
    </w:lvl>
    <w:lvl w:ilvl="8">
      <w:start w:val="1"/>
      <w:numFmt w:val="bullet"/>
      <w:lvlText w:val="▪"/>
      <w:lvlJc w:val="left"/>
      <w:pPr>
        <w:tabs>
          <w:tab w:val="num" w:pos="3672"/>
        </w:tabs>
        <w:ind w:left="3672" w:hanging="360"/>
      </w:pPr>
      <w:rPr>
        <w:rFonts w:ascii="OpenSymbol" w:hAnsi="OpenSymbol" w:cs="OpenSymbol" w:hint="default"/>
      </w:rPr>
    </w:lvl>
  </w:abstractNum>
  <w:abstractNum w:abstractNumId="45" w15:restartNumberingAfterBreak="0">
    <w:nsid w:val="0000002B"/>
    <w:multiLevelType w:val="multilevel"/>
    <w:tmpl w:val="992E0A2C"/>
    <w:name w:val="WW8Num43"/>
    <w:lvl w:ilvl="0">
      <w:start w:val="1"/>
      <w:numFmt w:val="decimal"/>
      <w:lvlText w:val="%1."/>
      <w:lvlJc w:val="left"/>
      <w:pPr>
        <w:tabs>
          <w:tab w:val="num" w:pos="0"/>
        </w:tabs>
        <w:ind w:left="360" w:hanging="360"/>
      </w:pPr>
      <w:rPr>
        <w:rFonts w:cs="Calibri"/>
        <w:b w:val="0"/>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46" w15:restartNumberingAfterBreak="0">
    <w:nsid w:val="0000002C"/>
    <w:multiLevelType w:val="multilevel"/>
    <w:tmpl w:val="0000002C"/>
    <w:name w:val="WW8Num44"/>
    <w:lvl w:ilvl="0">
      <w:start w:val="1"/>
      <w:numFmt w:val="decimal"/>
      <w:lvlText w:val="%1."/>
      <w:lvlJc w:val="left"/>
      <w:pPr>
        <w:tabs>
          <w:tab w:val="num" w:pos="360"/>
        </w:tabs>
        <w:ind w:left="360" w:hanging="360"/>
      </w:pPr>
      <w:rPr>
        <w:rFonts w:ascii="Calibri" w:eastAsia="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47" w15:restartNumberingAfterBreak="0">
    <w:nsid w:val="0000002D"/>
    <w:multiLevelType w:val="multilevel"/>
    <w:tmpl w:val="0000002D"/>
    <w:name w:val="WW8Num45"/>
    <w:lvl w:ilvl="0">
      <w:start w:val="1"/>
      <w:numFmt w:val="decimal"/>
      <w:lvlText w:val="%1)"/>
      <w:lvlJc w:val="left"/>
      <w:pPr>
        <w:tabs>
          <w:tab w:val="num" w:pos="360"/>
        </w:tabs>
        <w:ind w:left="360" w:hanging="360"/>
      </w:pPr>
      <w:rPr>
        <w:rFonts w:ascii="Calibri" w:hAnsi="Calibri" w:cs="Calibri" w:hint="default"/>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48" w15:restartNumberingAfterBreak="0">
    <w:nsid w:val="0000002E"/>
    <w:multiLevelType w:val="multilevel"/>
    <w:tmpl w:val="A3CA2484"/>
    <w:name w:val="WW8Num46"/>
    <w:lvl w:ilvl="0">
      <w:start w:val="1"/>
      <w:numFmt w:val="decimal"/>
      <w:lvlText w:val="%1)"/>
      <w:lvlJc w:val="left"/>
      <w:rPr>
        <w:rFonts w:ascii="Calibri" w:eastAsia="Calibri" w:hAnsi="Calibri" w:cs="Calibri" w:hint="default"/>
        <w:spacing w:val="4"/>
        <w:sz w:val="22"/>
        <w:szCs w:val="22"/>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49" w15:restartNumberingAfterBreak="0">
    <w:nsid w:val="0000002F"/>
    <w:multiLevelType w:val="multilevel"/>
    <w:tmpl w:val="0000002F"/>
    <w:name w:val="WW8Num47"/>
    <w:lvl w:ilvl="0">
      <w:start w:val="1"/>
      <w:numFmt w:val="decimal"/>
      <w:lvlText w:val="%1."/>
      <w:lvlJc w:val="left"/>
      <w:pPr>
        <w:tabs>
          <w:tab w:val="num" w:pos="360"/>
        </w:tabs>
        <w:ind w:left="360" w:hanging="360"/>
      </w:pPr>
      <w:rPr>
        <w:rFonts w:ascii="Calibri" w:hAnsi="Calibri" w:cs="Calibri"/>
        <w:b w:val="0"/>
      </w:rPr>
    </w:lvl>
    <w:lvl w:ilvl="1">
      <w:start w:val="1"/>
      <w:numFmt w:val="decimal"/>
      <w:lvlText w:val="%2."/>
      <w:lvlJc w:val="left"/>
      <w:pPr>
        <w:tabs>
          <w:tab w:val="num" w:pos="0"/>
        </w:tabs>
        <w:ind w:left="0" w:hanging="360"/>
      </w:pPr>
      <w:rPr>
        <w:b w:val="0"/>
        <w:bCs w:val="0"/>
      </w:rPr>
    </w:lvl>
    <w:lvl w:ilvl="2">
      <w:start w:val="1"/>
      <w:numFmt w:val="decimal"/>
      <w:lvlText w:val="%2.%3)"/>
      <w:lvlJc w:val="left"/>
      <w:pPr>
        <w:tabs>
          <w:tab w:val="num" w:pos="1980"/>
        </w:tabs>
        <w:ind w:left="1980" w:hanging="360"/>
      </w:pPr>
    </w:lvl>
    <w:lvl w:ilvl="3">
      <w:start w:val="1"/>
      <w:numFmt w:val="decimal"/>
      <w:lvlText w:val="%2.%3.%4)"/>
      <w:lvlJc w:val="left"/>
      <w:pPr>
        <w:tabs>
          <w:tab w:val="num" w:pos="2520"/>
        </w:tabs>
        <w:ind w:left="2520" w:hanging="360"/>
      </w:pPr>
      <w:rPr>
        <w:b w:val="0"/>
        <w:bCs w:val="0"/>
      </w:rPr>
    </w:lvl>
    <w:lvl w:ilvl="4">
      <w:start w:val="1"/>
      <w:numFmt w:val="decimal"/>
      <w:lvlText w:val="%2.%3.%4.%5."/>
      <w:lvlJc w:val="left"/>
      <w:pPr>
        <w:tabs>
          <w:tab w:val="num" w:pos="3240"/>
        </w:tabs>
        <w:ind w:left="3240" w:hanging="360"/>
      </w:pPr>
    </w:lvl>
    <w:lvl w:ilvl="5">
      <w:start w:val="1"/>
      <w:numFmt w:val="decimal"/>
      <w:lvlText w:val="%2.%3.%4.%5.%6."/>
      <w:lvlJc w:val="left"/>
      <w:pPr>
        <w:tabs>
          <w:tab w:val="num" w:pos="3960"/>
        </w:tabs>
        <w:ind w:left="3960" w:hanging="360"/>
      </w:pPr>
    </w:lvl>
    <w:lvl w:ilvl="6">
      <w:start w:val="1"/>
      <w:numFmt w:val="decimal"/>
      <w:lvlText w:val="%2.%3.%4.%5.%6.%7."/>
      <w:lvlJc w:val="left"/>
      <w:pPr>
        <w:tabs>
          <w:tab w:val="num" w:pos="0"/>
        </w:tabs>
        <w:ind w:left="0" w:hanging="360"/>
      </w:pPr>
    </w:lvl>
    <w:lvl w:ilvl="7">
      <w:start w:val="1"/>
      <w:numFmt w:val="decimal"/>
      <w:lvlText w:val="%2.%3.%4.%5.%6.%7.%8."/>
      <w:lvlJc w:val="left"/>
      <w:pPr>
        <w:tabs>
          <w:tab w:val="num" w:pos="5400"/>
        </w:tabs>
        <w:ind w:left="5400" w:hanging="360"/>
      </w:pPr>
    </w:lvl>
    <w:lvl w:ilvl="8">
      <w:start w:val="1"/>
      <w:numFmt w:val="decimal"/>
      <w:lvlText w:val="%2.%3.%4.%5.%6.%7.%8.%9."/>
      <w:lvlJc w:val="left"/>
      <w:pPr>
        <w:tabs>
          <w:tab w:val="num" w:pos="6120"/>
        </w:tabs>
        <w:ind w:left="6120" w:hanging="360"/>
      </w:pPr>
    </w:lvl>
  </w:abstractNum>
  <w:abstractNum w:abstractNumId="50" w15:restartNumberingAfterBreak="0">
    <w:nsid w:val="00000030"/>
    <w:multiLevelType w:val="multilevel"/>
    <w:tmpl w:val="00000030"/>
    <w:name w:val="WW8Num48"/>
    <w:lvl w:ilvl="0">
      <w:start w:val="1"/>
      <w:numFmt w:val="decimal"/>
      <w:lvlText w:val="%1."/>
      <w:lvlJc w:val="left"/>
      <w:pPr>
        <w:tabs>
          <w:tab w:val="num" w:pos="360"/>
        </w:tabs>
        <w:ind w:left="360" w:hanging="360"/>
      </w:pPr>
      <w:rPr>
        <w:rFonts w:ascii="Calibri" w:hAnsi="Calibri" w:cs="Calibri" w:hint="default"/>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51" w15:restartNumberingAfterBreak="0">
    <w:nsid w:val="00000031"/>
    <w:multiLevelType w:val="multilevel"/>
    <w:tmpl w:val="00000031"/>
    <w:name w:val="WW8Num49"/>
    <w:lvl w:ilvl="0">
      <w:start w:val="1"/>
      <w:numFmt w:val="decimal"/>
      <w:lvlText w:val="%1)"/>
      <w:lvlJc w:val="left"/>
      <w:pPr>
        <w:tabs>
          <w:tab w:val="num" w:pos="1070"/>
        </w:tabs>
        <w:ind w:left="1070" w:hanging="360"/>
      </w:pPr>
    </w:lvl>
    <w:lvl w:ilvl="1">
      <w:start w:val="1"/>
      <w:numFmt w:val="lowerLetter"/>
      <w:lvlText w:val="%2."/>
      <w:lvlJc w:val="left"/>
      <w:pPr>
        <w:tabs>
          <w:tab w:val="num" w:pos="2039"/>
        </w:tabs>
        <w:ind w:left="2039" w:hanging="360"/>
      </w:pPr>
    </w:lvl>
    <w:lvl w:ilvl="2">
      <w:start w:val="1"/>
      <w:numFmt w:val="lowerRoman"/>
      <w:lvlText w:val="%2.%3."/>
      <w:lvlJc w:val="right"/>
      <w:pPr>
        <w:tabs>
          <w:tab w:val="num" w:pos="2759"/>
        </w:tabs>
        <w:ind w:left="2759" w:hanging="180"/>
      </w:pPr>
    </w:lvl>
    <w:lvl w:ilvl="3">
      <w:start w:val="1"/>
      <w:numFmt w:val="decimal"/>
      <w:lvlText w:val="%2.%3.%4."/>
      <w:lvlJc w:val="left"/>
      <w:pPr>
        <w:tabs>
          <w:tab w:val="num" w:pos="3479"/>
        </w:tabs>
        <w:ind w:left="3479" w:hanging="360"/>
      </w:pPr>
    </w:lvl>
    <w:lvl w:ilvl="4">
      <w:start w:val="1"/>
      <w:numFmt w:val="lowerLetter"/>
      <w:lvlText w:val="%2.%3.%4.%5."/>
      <w:lvlJc w:val="left"/>
      <w:pPr>
        <w:tabs>
          <w:tab w:val="num" w:pos="4199"/>
        </w:tabs>
        <w:ind w:left="4199" w:hanging="360"/>
      </w:pPr>
    </w:lvl>
    <w:lvl w:ilvl="5">
      <w:start w:val="1"/>
      <w:numFmt w:val="lowerRoman"/>
      <w:lvlText w:val="%2.%3.%4.%5.%6."/>
      <w:lvlJc w:val="right"/>
      <w:pPr>
        <w:tabs>
          <w:tab w:val="num" w:pos="4919"/>
        </w:tabs>
        <w:ind w:left="4919" w:hanging="180"/>
      </w:pPr>
    </w:lvl>
    <w:lvl w:ilvl="6">
      <w:start w:val="1"/>
      <w:numFmt w:val="decimal"/>
      <w:lvlText w:val="%2.%3.%4.%5.%6.%7."/>
      <w:lvlJc w:val="left"/>
      <w:pPr>
        <w:tabs>
          <w:tab w:val="num" w:pos="5639"/>
        </w:tabs>
        <w:ind w:left="5639" w:hanging="360"/>
      </w:pPr>
    </w:lvl>
    <w:lvl w:ilvl="7">
      <w:start w:val="1"/>
      <w:numFmt w:val="lowerLetter"/>
      <w:lvlText w:val="%2.%3.%4.%5.%6.%7.%8."/>
      <w:lvlJc w:val="left"/>
      <w:pPr>
        <w:tabs>
          <w:tab w:val="num" w:pos="6359"/>
        </w:tabs>
        <w:ind w:left="6359" w:hanging="360"/>
      </w:pPr>
    </w:lvl>
    <w:lvl w:ilvl="8">
      <w:start w:val="1"/>
      <w:numFmt w:val="lowerRoman"/>
      <w:lvlText w:val="%2.%3.%4.%5.%6.%7.%8.%9."/>
      <w:lvlJc w:val="right"/>
      <w:pPr>
        <w:tabs>
          <w:tab w:val="num" w:pos="7079"/>
        </w:tabs>
        <w:ind w:left="7079" w:hanging="180"/>
      </w:pPr>
    </w:lvl>
  </w:abstractNum>
  <w:abstractNum w:abstractNumId="52" w15:restartNumberingAfterBreak="0">
    <w:nsid w:val="00000032"/>
    <w:multiLevelType w:val="multilevel"/>
    <w:tmpl w:val="00000032"/>
    <w:name w:val="WW8Num50"/>
    <w:lvl w:ilvl="0">
      <w:start w:val="1"/>
      <w:numFmt w:val="bullet"/>
      <w:lvlText w:val=""/>
      <w:lvlJc w:val="left"/>
      <w:pPr>
        <w:tabs>
          <w:tab w:val="num" w:pos="0"/>
        </w:tabs>
        <w:ind w:left="786" w:hanging="360"/>
      </w:pPr>
      <w:rPr>
        <w:rFonts w:ascii="Symbol" w:hAnsi="Symbol" w:cs="Symbol"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53" w15:restartNumberingAfterBreak="0">
    <w:nsid w:val="00000033"/>
    <w:multiLevelType w:val="multilevel"/>
    <w:tmpl w:val="200A79DE"/>
    <w:name w:val="WW8Num51"/>
    <w:lvl w:ilvl="0">
      <w:start w:val="1"/>
      <w:numFmt w:val="decimal"/>
      <w:lvlText w:val="%1)"/>
      <w:lvlJc w:val="left"/>
      <w:pPr>
        <w:tabs>
          <w:tab w:val="num" w:pos="360"/>
        </w:tabs>
        <w:ind w:left="360" w:hanging="360"/>
      </w:pPr>
      <w:rPr>
        <w:rFonts w:ascii="Calibri" w:eastAsia="Lucida Sans Unicode" w:hAnsi="Calibri" w:cs="Calibri" w:hint="default"/>
        <w:spacing w:val="4"/>
        <w:sz w:val="22"/>
        <w:szCs w:val="22"/>
      </w:rPr>
    </w:lvl>
    <w:lvl w:ilvl="1">
      <w:start w:val="1"/>
      <w:numFmt w:val="decimal"/>
      <w:lvlText w:val="%2)"/>
      <w:lvlJc w:val="left"/>
      <w:pPr>
        <w:tabs>
          <w:tab w:val="num" w:pos="1329"/>
        </w:tabs>
        <w:ind w:left="1329" w:hanging="360"/>
      </w:pPr>
      <w:rPr>
        <w:rFonts w:ascii="Calibri" w:hAnsi="Calibri" w:cs="Calibri"/>
      </w:r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54" w15:restartNumberingAfterBreak="0">
    <w:nsid w:val="00000034"/>
    <w:multiLevelType w:val="multilevel"/>
    <w:tmpl w:val="4FF836B2"/>
    <w:name w:val="WW8Num52"/>
    <w:lvl w:ilvl="0">
      <w:start w:val="1"/>
      <w:numFmt w:val="decimal"/>
      <w:lvlText w:val="%1."/>
      <w:lvlJc w:val="left"/>
      <w:pPr>
        <w:tabs>
          <w:tab w:val="num" w:pos="0"/>
        </w:tabs>
        <w:ind w:left="360" w:hanging="360"/>
      </w:pPr>
      <w:rPr>
        <w:rFonts w:cs="Calibri"/>
        <w:b w:val="0"/>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55" w15:restartNumberingAfterBreak="0">
    <w:nsid w:val="00000035"/>
    <w:multiLevelType w:val="multilevel"/>
    <w:tmpl w:val="87CE56E2"/>
    <w:name w:val="WW8Num53"/>
    <w:lvl w:ilvl="0">
      <w:start w:val="1"/>
      <w:numFmt w:val="decimal"/>
      <w:lvlText w:val="%1)"/>
      <w:lvlJc w:val="left"/>
      <w:rPr>
        <w:rFonts w:ascii="Calibri" w:hAnsi="Calibri" w:cs="Calibri" w:hint="default"/>
        <w:sz w:val="22"/>
        <w:szCs w:val="22"/>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56" w15:restartNumberingAfterBreak="0">
    <w:nsid w:val="00000036"/>
    <w:multiLevelType w:val="multilevel"/>
    <w:tmpl w:val="00000036"/>
    <w:name w:val="WW8Num54"/>
    <w:lvl w:ilvl="0">
      <w:start w:val="1"/>
      <w:numFmt w:val="decimal"/>
      <w:lvlText w:val="%1)"/>
      <w:lvlJc w:val="left"/>
      <w:pPr>
        <w:tabs>
          <w:tab w:val="num" w:pos="360"/>
        </w:tabs>
        <w:ind w:left="360" w:hanging="360"/>
      </w:pPr>
      <w:rPr>
        <w:rFonts w:ascii="Calibri" w:hAnsi="Calibri" w:cs="Calibri" w:hint="default"/>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57" w15:restartNumberingAfterBreak="0">
    <w:nsid w:val="00000037"/>
    <w:multiLevelType w:val="multilevel"/>
    <w:tmpl w:val="00000037"/>
    <w:name w:val="WW8Num55"/>
    <w:lvl w:ilvl="0">
      <w:start w:val="1"/>
      <w:numFmt w:val="decimal"/>
      <w:lvlText w:val="%1)"/>
      <w:lvlJc w:val="left"/>
      <w:pPr>
        <w:tabs>
          <w:tab w:val="num" w:pos="0"/>
        </w:tabs>
        <w:ind w:left="1080" w:hanging="360"/>
      </w:pPr>
      <w:rPr>
        <w:rFonts w:ascii="Calibri" w:hAnsi="Calibri" w:cs="Calibri"/>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8" w15:restartNumberingAfterBreak="0">
    <w:nsid w:val="00000038"/>
    <w:multiLevelType w:val="multilevel"/>
    <w:tmpl w:val="00000038"/>
    <w:name w:val="WW8Num56"/>
    <w:lvl w:ilvl="0">
      <w:start w:val="1"/>
      <w:numFmt w:val="decimal"/>
      <w:lvlText w:val="%1)"/>
      <w:lvlJc w:val="left"/>
      <w:pPr>
        <w:tabs>
          <w:tab w:val="num" w:pos="360"/>
        </w:tabs>
        <w:ind w:left="360" w:hanging="360"/>
      </w:pPr>
      <w:rPr>
        <w:rFonts w:ascii="Calibri" w:hAnsi="Calibri"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59" w15:restartNumberingAfterBreak="0">
    <w:nsid w:val="00000039"/>
    <w:multiLevelType w:val="multilevel"/>
    <w:tmpl w:val="00000039"/>
    <w:name w:val="WW8Num57"/>
    <w:lvl w:ilvl="0">
      <w:start w:val="1"/>
      <w:numFmt w:val="decimal"/>
      <w:lvlText w:val="%1."/>
      <w:lvlJc w:val="left"/>
      <w:pPr>
        <w:tabs>
          <w:tab w:val="num" w:pos="0"/>
        </w:tabs>
        <w:ind w:left="360" w:hanging="360"/>
      </w:pPr>
      <w:rPr>
        <w:rFonts w:ascii="Calibri" w:hAnsi="Calibri" w:cs="Calibri"/>
        <w:b w:val="0"/>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60" w15:restartNumberingAfterBreak="0">
    <w:nsid w:val="0000003A"/>
    <w:multiLevelType w:val="multilevel"/>
    <w:tmpl w:val="0000003A"/>
    <w:name w:val="WW8Num58"/>
    <w:lvl w:ilvl="0">
      <w:start w:val="1"/>
      <w:numFmt w:val="decimal"/>
      <w:lvlText w:val="%1)"/>
      <w:lvlJc w:val="left"/>
      <w:pPr>
        <w:tabs>
          <w:tab w:val="num" w:pos="360"/>
        </w:tabs>
        <w:ind w:left="360" w:hanging="360"/>
      </w:pPr>
      <w:rPr>
        <w:rFonts w:ascii="Calibri" w:hAnsi="Calibri" w:cs="Calibri" w:hint="default"/>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61" w15:restartNumberingAfterBreak="0">
    <w:nsid w:val="0000003B"/>
    <w:multiLevelType w:val="multilevel"/>
    <w:tmpl w:val="0000003B"/>
    <w:name w:val="WW8Num59"/>
    <w:lvl w:ilvl="0">
      <w:start w:val="1"/>
      <w:numFmt w:val="decimal"/>
      <w:lvlText w:val="%1."/>
      <w:lvlJc w:val="left"/>
      <w:pPr>
        <w:tabs>
          <w:tab w:val="num" w:pos="360"/>
        </w:tabs>
        <w:ind w:left="360" w:hanging="360"/>
      </w:pPr>
      <w:rPr>
        <w:rFonts w:ascii="Calibri" w:hAnsi="Calibri" w:cs="Calibri"/>
        <w:b w:val="0"/>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62" w15:restartNumberingAfterBreak="0">
    <w:nsid w:val="0000003C"/>
    <w:multiLevelType w:val="multilevel"/>
    <w:tmpl w:val="0000003C"/>
    <w:name w:val="WW8Num60"/>
    <w:lvl w:ilvl="0">
      <w:start w:val="1"/>
      <w:numFmt w:val="decimal"/>
      <w:lvlText w:val="%1)"/>
      <w:lvlJc w:val="left"/>
      <w:pPr>
        <w:tabs>
          <w:tab w:val="num" w:pos="360"/>
        </w:tabs>
        <w:ind w:left="360" w:hanging="360"/>
      </w:pPr>
      <w:rPr>
        <w:rFonts w:ascii="Calibri" w:hAnsi="Calibri" w:cs="Calibri" w:hint="default"/>
        <w:spacing w:val="4"/>
        <w:sz w:val="24"/>
        <w:szCs w:val="24"/>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63" w15:restartNumberingAfterBreak="0">
    <w:nsid w:val="0000003D"/>
    <w:multiLevelType w:val="multilevel"/>
    <w:tmpl w:val="0000003D"/>
    <w:name w:val="WW8Num61"/>
    <w:lvl w:ilvl="0">
      <w:start w:val="1"/>
      <w:numFmt w:val="lowerLetter"/>
      <w:lvlText w:val="%1)"/>
      <w:lvlJc w:val="left"/>
      <w:pPr>
        <w:tabs>
          <w:tab w:val="num" w:pos="0"/>
        </w:tabs>
        <w:ind w:left="819" w:hanging="360"/>
      </w:pPr>
      <w:rPr>
        <w:rFonts w:ascii="Calibri" w:hAnsi="Calibri" w:cs="Calibri" w:hint="default"/>
        <w:b w:val="0"/>
      </w:rPr>
    </w:lvl>
    <w:lvl w:ilvl="1">
      <w:start w:val="1"/>
      <w:numFmt w:val="lowerLetter"/>
      <w:lvlText w:val="%2."/>
      <w:lvlJc w:val="left"/>
      <w:pPr>
        <w:tabs>
          <w:tab w:val="num" w:pos="0"/>
        </w:tabs>
        <w:ind w:left="1539" w:hanging="360"/>
      </w:pPr>
    </w:lvl>
    <w:lvl w:ilvl="2">
      <w:start w:val="1"/>
      <w:numFmt w:val="lowerRoman"/>
      <w:lvlText w:val="%2.%3."/>
      <w:lvlJc w:val="right"/>
      <w:pPr>
        <w:tabs>
          <w:tab w:val="num" w:pos="0"/>
        </w:tabs>
        <w:ind w:left="2259" w:hanging="180"/>
      </w:pPr>
    </w:lvl>
    <w:lvl w:ilvl="3">
      <w:start w:val="1"/>
      <w:numFmt w:val="decimal"/>
      <w:lvlText w:val="%2.%3.%4."/>
      <w:lvlJc w:val="left"/>
      <w:pPr>
        <w:tabs>
          <w:tab w:val="num" w:pos="0"/>
        </w:tabs>
        <w:ind w:left="2979" w:hanging="360"/>
      </w:pPr>
    </w:lvl>
    <w:lvl w:ilvl="4">
      <w:start w:val="1"/>
      <w:numFmt w:val="lowerLetter"/>
      <w:lvlText w:val="%2.%3.%4.%5."/>
      <w:lvlJc w:val="left"/>
      <w:pPr>
        <w:tabs>
          <w:tab w:val="num" w:pos="0"/>
        </w:tabs>
        <w:ind w:left="3699" w:hanging="360"/>
      </w:pPr>
    </w:lvl>
    <w:lvl w:ilvl="5">
      <w:start w:val="1"/>
      <w:numFmt w:val="lowerRoman"/>
      <w:lvlText w:val="%2.%3.%4.%5.%6."/>
      <w:lvlJc w:val="right"/>
      <w:pPr>
        <w:tabs>
          <w:tab w:val="num" w:pos="0"/>
        </w:tabs>
        <w:ind w:left="4419" w:hanging="180"/>
      </w:pPr>
    </w:lvl>
    <w:lvl w:ilvl="6">
      <w:start w:val="1"/>
      <w:numFmt w:val="decimal"/>
      <w:lvlText w:val="%2.%3.%4.%5.%6.%7."/>
      <w:lvlJc w:val="left"/>
      <w:pPr>
        <w:tabs>
          <w:tab w:val="num" w:pos="0"/>
        </w:tabs>
        <w:ind w:left="5139" w:hanging="360"/>
      </w:pPr>
    </w:lvl>
    <w:lvl w:ilvl="7">
      <w:start w:val="1"/>
      <w:numFmt w:val="lowerLetter"/>
      <w:lvlText w:val="%2.%3.%4.%5.%6.%7.%8."/>
      <w:lvlJc w:val="left"/>
      <w:pPr>
        <w:tabs>
          <w:tab w:val="num" w:pos="0"/>
        </w:tabs>
        <w:ind w:left="5859" w:hanging="360"/>
      </w:pPr>
    </w:lvl>
    <w:lvl w:ilvl="8">
      <w:start w:val="1"/>
      <w:numFmt w:val="lowerRoman"/>
      <w:lvlText w:val="%2.%3.%4.%5.%6.%7.%8.%9."/>
      <w:lvlJc w:val="right"/>
      <w:pPr>
        <w:tabs>
          <w:tab w:val="num" w:pos="0"/>
        </w:tabs>
        <w:ind w:left="6579" w:hanging="180"/>
      </w:pPr>
    </w:lvl>
  </w:abstractNum>
  <w:abstractNum w:abstractNumId="64" w15:restartNumberingAfterBreak="0">
    <w:nsid w:val="0000003E"/>
    <w:multiLevelType w:val="multilevel"/>
    <w:tmpl w:val="0000003E"/>
    <w:name w:val="WW8Num62"/>
    <w:lvl w:ilvl="0">
      <w:start w:val="1"/>
      <w:numFmt w:val="decimal"/>
      <w:lvlText w:val="%1."/>
      <w:lvlJc w:val="left"/>
      <w:pPr>
        <w:tabs>
          <w:tab w:val="num" w:pos="360"/>
        </w:tabs>
        <w:ind w:left="360" w:hanging="360"/>
      </w:pPr>
      <w:rPr>
        <w:rFonts w:ascii="Calibri" w:hAnsi="Calibri" w:cs="Times New Roman"/>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65" w15:restartNumberingAfterBreak="0">
    <w:nsid w:val="0000003F"/>
    <w:multiLevelType w:val="multilevel"/>
    <w:tmpl w:val="0000003F"/>
    <w:name w:val="WW8Num63"/>
    <w:lvl w:ilvl="0">
      <w:start w:val="1"/>
      <w:numFmt w:val="decimal"/>
      <w:lvlText w:val="%1)"/>
      <w:lvlJc w:val="left"/>
      <w:pPr>
        <w:tabs>
          <w:tab w:val="num" w:pos="360"/>
        </w:tabs>
        <w:ind w:left="360" w:hanging="360"/>
      </w:pPr>
      <w:rPr>
        <w:rFonts w:ascii="Calibri" w:eastAsia="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66" w15:restartNumberingAfterBreak="0">
    <w:nsid w:val="00000040"/>
    <w:multiLevelType w:val="multilevel"/>
    <w:tmpl w:val="00000040"/>
    <w:name w:val="WW8Num64"/>
    <w:lvl w:ilvl="0">
      <w:start w:val="1"/>
      <w:numFmt w:val="lowerLetter"/>
      <w:lvlText w:val="%1)"/>
      <w:lvlJc w:val="left"/>
      <w:pPr>
        <w:tabs>
          <w:tab w:val="num" w:pos="0"/>
        </w:tabs>
        <w:ind w:left="720" w:hanging="360"/>
      </w:pPr>
      <w:rPr>
        <w:rFonts w:cs="Calibri"/>
        <w:strike w:val="0"/>
        <w:dstrike w:val="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7" w15:restartNumberingAfterBreak="0">
    <w:nsid w:val="00000041"/>
    <w:multiLevelType w:val="multilevel"/>
    <w:tmpl w:val="00000041"/>
    <w:name w:val="WW8Num65"/>
    <w:lvl w:ilvl="0">
      <w:start w:val="1"/>
      <w:numFmt w:val="decimal"/>
      <w:lvlText w:val="%1)"/>
      <w:lvlJc w:val="left"/>
      <w:pPr>
        <w:tabs>
          <w:tab w:val="num" w:pos="360"/>
        </w:tabs>
        <w:ind w:left="360" w:hanging="360"/>
      </w:pPr>
      <w:rPr>
        <w:rFonts w:ascii="Calibri" w:eastAsia="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68" w15:restartNumberingAfterBreak="0">
    <w:nsid w:val="00000042"/>
    <w:multiLevelType w:val="multilevel"/>
    <w:tmpl w:val="00000042"/>
    <w:name w:val="WW8Num66"/>
    <w:lvl w:ilvl="0">
      <w:start w:val="1"/>
      <w:numFmt w:val="lowerLetter"/>
      <w:lvlText w:val="%1)"/>
      <w:lvlJc w:val="left"/>
      <w:pPr>
        <w:tabs>
          <w:tab w:val="num" w:pos="720"/>
        </w:tabs>
        <w:ind w:left="720" w:hanging="360"/>
      </w:pPr>
      <w:rPr>
        <w:rFonts w:ascii="Calibri" w:hAnsi="Calibri" w:cs="Calibri"/>
        <w:b w:val="0"/>
        <w:bCs w:val="0"/>
        <w:color w:val="00000A"/>
      </w:rPr>
    </w:lvl>
    <w:lvl w:ilvl="1">
      <w:start w:val="1"/>
      <w:numFmt w:val="lowerLetter"/>
      <w:lvlText w:val="%2."/>
      <w:lvlJc w:val="left"/>
      <w:pPr>
        <w:tabs>
          <w:tab w:val="num" w:pos="720"/>
        </w:tabs>
        <w:ind w:left="720" w:hanging="360"/>
      </w:pPr>
    </w:lvl>
    <w:lvl w:ilvl="2">
      <w:start w:val="1"/>
      <w:numFmt w:val="lowerRoman"/>
      <w:lvlText w:val="%2.%3."/>
      <w:lvlJc w:val="right"/>
      <w:pPr>
        <w:tabs>
          <w:tab w:val="num" w:pos="1440"/>
        </w:tabs>
        <w:ind w:left="1440" w:hanging="180"/>
      </w:pPr>
    </w:lvl>
    <w:lvl w:ilvl="3">
      <w:start w:val="1"/>
      <w:numFmt w:val="decimal"/>
      <w:lvlText w:val="%2.%3.%4."/>
      <w:lvlJc w:val="left"/>
      <w:pPr>
        <w:tabs>
          <w:tab w:val="num" w:pos="2160"/>
        </w:tabs>
        <w:ind w:left="2160" w:hanging="360"/>
      </w:pPr>
    </w:lvl>
    <w:lvl w:ilvl="4">
      <w:start w:val="1"/>
      <w:numFmt w:val="lowerLetter"/>
      <w:lvlText w:val="%2.%3.%4.%5."/>
      <w:lvlJc w:val="left"/>
      <w:pPr>
        <w:tabs>
          <w:tab w:val="num" w:pos="2880"/>
        </w:tabs>
        <w:ind w:left="2880" w:hanging="360"/>
      </w:pPr>
    </w:lvl>
    <w:lvl w:ilvl="5">
      <w:start w:val="1"/>
      <w:numFmt w:val="lowerRoman"/>
      <w:lvlText w:val="%2.%3.%4.%5.%6."/>
      <w:lvlJc w:val="right"/>
      <w:pPr>
        <w:tabs>
          <w:tab w:val="num" w:pos="3600"/>
        </w:tabs>
        <w:ind w:left="3600" w:hanging="180"/>
      </w:pPr>
    </w:lvl>
    <w:lvl w:ilvl="6">
      <w:start w:val="1"/>
      <w:numFmt w:val="decimal"/>
      <w:lvlText w:val="%2.%3.%4.%5.%6.%7."/>
      <w:lvlJc w:val="left"/>
      <w:pPr>
        <w:tabs>
          <w:tab w:val="num" w:pos="4320"/>
        </w:tabs>
        <w:ind w:left="4320" w:hanging="360"/>
      </w:pPr>
    </w:lvl>
    <w:lvl w:ilvl="7">
      <w:start w:val="1"/>
      <w:numFmt w:val="lowerLetter"/>
      <w:lvlText w:val="%2.%3.%4.%5.%6.%7.%8."/>
      <w:lvlJc w:val="left"/>
      <w:pPr>
        <w:tabs>
          <w:tab w:val="num" w:pos="5040"/>
        </w:tabs>
        <w:ind w:left="5040" w:hanging="360"/>
      </w:pPr>
    </w:lvl>
    <w:lvl w:ilvl="8">
      <w:start w:val="1"/>
      <w:numFmt w:val="lowerRoman"/>
      <w:lvlText w:val="%2.%3.%4.%5.%6.%7.%8.%9."/>
      <w:lvlJc w:val="right"/>
      <w:pPr>
        <w:tabs>
          <w:tab w:val="num" w:pos="5760"/>
        </w:tabs>
        <w:ind w:left="5760" w:hanging="180"/>
      </w:pPr>
    </w:lvl>
  </w:abstractNum>
  <w:abstractNum w:abstractNumId="69" w15:restartNumberingAfterBreak="0">
    <w:nsid w:val="00000043"/>
    <w:multiLevelType w:val="multilevel"/>
    <w:tmpl w:val="00000043"/>
    <w:name w:val="WW8Num67"/>
    <w:lvl w:ilvl="0">
      <w:start w:val="1"/>
      <w:numFmt w:val="decimal"/>
      <w:lvlText w:val="%1)"/>
      <w:lvlJc w:val="left"/>
      <w:pPr>
        <w:tabs>
          <w:tab w:val="num" w:pos="360"/>
        </w:tabs>
        <w:ind w:left="360" w:hanging="360"/>
      </w:pPr>
      <w:rPr>
        <w:rFonts w:ascii="Calibri" w:hAnsi="Calibri" w:cs="Calibri"/>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0" w15:restartNumberingAfterBreak="0">
    <w:nsid w:val="00000044"/>
    <w:multiLevelType w:val="multilevel"/>
    <w:tmpl w:val="00000044"/>
    <w:name w:val="WW8Num68"/>
    <w:lvl w:ilvl="0">
      <w:start w:val="1"/>
      <w:numFmt w:val="decimal"/>
      <w:lvlText w:val="%1."/>
      <w:lvlJc w:val="left"/>
      <w:pPr>
        <w:tabs>
          <w:tab w:val="num" w:pos="360"/>
        </w:tabs>
        <w:ind w:left="360" w:hanging="360"/>
      </w:pPr>
      <w:rPr>
        <w:rFonts w:ascii="Calibri" w:hAnsi="Calibri" w:cs="Calibri" w:hint="default"/>
        <w:spacing w:val="4"/>
      </w:rPr>
    </w:lvl>
    <w:lvl w:ilvl="1">
      <w:start w:val="1"/>
      <w:numFmt w:val="decimal"/>
      <w:lvlText w:val="%2)"/>
      <w:lvlJc w:val="left"/>
      <w:pPr>
        <w:tabs>
          <w:tab w:val="num" w:pos="1329"/>
        </w:tabs>
        <w:ind w:left="1329" w:hanging="360"/>
      </w:pPr>
      <w:rPr>
        <w:rFonts w:ascii="Calibri" w:hAnsi="Calibri" w:cs="Calibri"/>
        <w:lang w:bidi="en-US"/>
      </w:r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1" w15:restartNumberingAfterBreak="0">
    <w:nsid w:val="00000045"/>
    <w:multiLevelType w:val="multilevel"/>
    <w:tmpl w:val="39561348"/>
    <w:name w:val="WW8Num69"/>
    <w:lvl w:ilvl="0">
      <w:start w:val="1"/>
      <w:numFmt w:val="decimal"/>
      <w:lvlText w:val="%1)"/>
      <w:lvlJc w:val="left"/>
      <w:pPr>
        <w:tabs>
          <w:tab w:val="num" w:pos="720"/>
        </w:tabs>
        <w:ind w:left="720" w:hanging="360"/>
      </w:pPr>
      <w:rPr>
        <w:rFonts w:cs="OpenSymbol"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15:restartNumberingAfterBreak="0">
    <w:nsid w:val="00000046"/>
    <w:multiLevelType w:val="multilevel"/>
    <w:tmpl w:val="00000046"/>
    <w:name w:val="WW8Num70"/>
    <w:lvl w:ilvl="0">
      <w:start w:val="1"/>
      <w:numFmt w:val="decimal"/>
      <w:lvlText w:val="%1)"/>
      <w:lvlJc w:val="left"/>
      <w:pPr>
        <w:tabs>
          <w:tab w:val="num" w:pos="786"/>
        </w:tabs>
        <w:ind w:left="786" w:hanging="360"/>
      </w:pPr>
    </w:lvl>
    <w:lvl w:ilvl="1">
      <w:start w:val="1"/>
      <w:numFmt w:val="lowerLetter"/>
      <w:lvlText w:val="%2."/>
      <w:lvlJc w:val="left"/>
      <w:pPr>
        <w:tabs>
          <w:tab w:val="num" w:pos="1755"/>
        </w:tabs>
        <w:ind w:left="1755" w:hanging="360"/>
      </w:pPr>
    </w:lvl>
    <w:lvl w:ilvl="2">
      <w:start w:val="1"/>
      <w:numFmt w:val="lowerRoman"/>
      <w:lvlText w:val="%2.%3."/>
      <w:lvlJc w:val="right"/>
      <w:pPr>
        <w:tabs>
          <w:tab w:val="num" w:pos="2475"/>
        </w:tabs>
        <w:ind w:left="2475" w:hanging="180"/>
      </w:pPr>
    </w:lvl>
    <w:lvl w:ilvl="3">
      <w:start w:val="1"/>
      <w:numFmt w:val="decimal"/>
      <w:lvlText w:val="%2.%3.%4."/>
      <w:lvlJc w:val="left"/>
      <w:pPr>
        <w:tabs>
          <w:tab w:val="num" w:pos="3195"/>
        </w:tabs>
        <w:ind w:left="3195" w:hanging="360"/>
      </w:pPr>
    </w:lvl>
    <w:lvl w:ilvl="4">
      <w:start w:val="1"/>
      <w:numFmt w:val="lowerLetter"/>
      <w:lvlText w:val="%2.%3.%4.%5."/>
      <w:lvlJc w:val="left"/>
      <w:pPr>
        <w:tabs>
          <w:tab w:val="num" w:pos="3915"/>
        </w:tabs>
        <w:ind w:left="3915" w:hanging="360"/>
      </w:pPr>
    </w:lvl>
    <w:lvl w:ilvl="5">
      <w:start w:val="1"/>
      <w:numFmt w:val="lowerRoman"/>
      <w:lvlText w:val="%2.%3.%4.%5.%6."/>
      <w:lvlJc w:val="right"/>
      <w:pPr>
        <w:tabs>
          <w:tab w:val="num" w:pos="4635"/>
        </w:tabs>
        <w:ind w:left="4635" w:hanging="180"/>
      </w:pPr>
    </w:lvl>
    <w:lvl w:ilvl="6">
      <w:start w:val="1"/>
      <w:numFmt w:val="decimal"/>
      <w:lvlText w:val="%2.%3.%4.%5.%6.%7."/>
      <w:lvlJc w:val="left"/>
      <w:pPr>
        <w:tabs>
          <w:tab w:val="num" w:pos="5355"/>
        </w:tabs>
        <w:ind w:left="5355" w:hanging="360"/>
      </w:pPr>
    </w:lvl>
    <w:lvl w:ilvl="7">
      <w:start w:val="1"/>
      <w:numFmt w:val="lowerLetter"/>
      <w:lvlText w:val="%2.%3.%4.%5.%6.%7.%8."/>
      <w:lvlJc w:val="left"/>
      <w:pPr>
        <w:tabs>
          <w:tab w:val="num" w:pos="6075"/>
        </w:tabs>
        <w:ind w:left="6075" w:hanging="360"/>
      </w:pPr>
    </w:lvl>
    <w:lvl w:ilvl="8">
      <w:start w:val="1"/>
      <w:numFmt w:val="lowerRoman"/>
      <w:lvlText w:val="%2.%3.%4.%5.%6.%7.%8.%9."/>
      <w:lvlJc w:val="right"/>
      <w:pPr>
        <w:tabs>
          <w:tab w:val="num" w:pos="6795"/>
        </w:tabs>
        <w:ind w:left="6795" w:hanging="180"/>
      </w:pPr>
    </w:lvl>
  </w:abstractNum>
  <w:abstractNum w:abstractNumId="73" w15:restartNumberingAfterBreak="0">
    <w:nsid w:val="00000047"/>
    <w:multiLevelType w:val="multilevel"/>
    <w:tmpl w:val="A24E2958"/>
    <w:name w:val="WW8Num71"/>
    <w:lvl w:ilvl="0">
      <w:start w:val="1"/>
      <w:numFmt w:val="decimal"/>
      <w:lvlText w:val="%1)"/>
      <w:lvlJc w:val="left"/>
      <w:pPr>
        <w:tabs>
          <w:tab w:val="num" w:pos="360"/>
        </w:tabs>
        <w:ind w:left="360" w:hanging="360"/>
      </w:pPr>
      <w:rPr>
        <w:rFonts w:ascii="Calibri" w:hAnsi="Calibri" w:cs="Calibri" w:hint="default"/>
        <w:spacing w:val="4"/>
        <w:sz w:val="22"/>
        <w:szCs w:val="22"/>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4" w15:restartNumberingAfterBreak="0">
    <w:nsid w:val="00000049"/>
    <w:multiLevelType w:val="multilevel"/>
    <w:tmpl w:val="00000049"/>
    <w:name w:val="WW8Num73"/>
    <w:lvl w:ilvl="0">
      <w:start w:val="1"/>
      <w:numFmt w:val="decimal"/>
      <w:lvlText w:val="%1."/>
      <w:lvlJc w:val="left"/>
      <w:pPr>
        <w:tabs>
          <w:tab w:val="num" w:pos="360"/>
        </w:tabs>
        <w:ind w:left="360" w:hanging="360"/>
      </w:pPr>
      <w:rPr>
        <w:rFonts w:ascii="Calibri" w:hAnsi="Calibri" w:cs="Calibri"/>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5" w15:restartNumberingAfterBreak="0">
    <w:nsid w:val="0000004A"/>
    <w:multiLevelType w:val="multilevel"/>
    <w:tmpl w:val="0000004A"/>
    <w:name w:val="WW8Num74"/>
    <w:lvl w:ilvl="0">
      <w:start w:val="1"/>
      <w:numFmt w:val="decimal"/>
      <w:lvlText w:val="%1."/>
      <w:lvlJc w:val="left"/>
      <w:pPr>
        <w:tabs>
          <w:tab w:val="num" w:pos="0"/>
        </w:tabs>
        <w:ind w:left="360" w:hanging="360"/>
      </w:pPr>
      <w:rPr>
        <w:rFonts w:ascii="Calibri" w:hAnsi="Calibri" w:cs="Calibri" w:hint="default"/>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76" w15:restartNumberingAfterBreak="0">
    <w:nsid w:val="0000004B"/>
    <w:multiLevelType w:val="multilevel"/>
    <w:tmpl w:val="0000004B"/>
    <w:name w:val="WW8Num75"/>
    <w:lvl w:ilvl="0">
      <w:start w:val="1"/>
      <w:numFmt w:val="decimal"/>
      <w:lvlText w:val="%1)"/>
      <w:lvlJc w:val="left"/>
      <w:pPr>
        <w:tabs>
          <w:tab w:val="num" w:pos="360"/>
        </w:tabs>
        <w:ind w:left="360" w:hanging="360"/>
      </w:pPr>
      <w:rPr>
        <w:rFonts w:ascii="Calibri" w:hAnsi="Calibri" w:cs="Calibri" w:hint="default"/>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7" w15:restartNumberingAfterBreak="0">
    <w:nsid w:val="0000004C"/>
    <w:multiLevelType w:val="multilevel"/>
    <w:tmpl w:val="0000004C"/>
    <w:name w:val="WW8Num76"/>
    <w:lvl w:ilvl="0">
      <w:start w:val="1"/>
      <w:numFmt w:val="decimal"/>
      <w:lvlText w:val="%1."/>
      <w:lvlJc w:val="left"/>
      <w:pPr>
        <w:tabs>
          <w:tab w:val="num" w:pos="360"/>
        </w:tabs>
        <w:ind w:left="360" w:hanging="360"/>
      </w:pPr>
      <w:rPr>
        <w:rFonts w:ascii="Calibri" w:hAnsi="Calibri"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78" w15:restartNumberingAfterBreak="0">
    <w:nsid w:val="0000004D"/>
    <w:multiLevelType w:val="multilevel"/>
    <w:tmpl w:val="0000004D"/>
    <w:name w:val="WW8Num77"/>
    <w:lvl w:ilvl="0">
      <w:start w:val="1"/>
      <w:numFmt w:val="decimal"/>
      <w:lvlText w:val="%1."/>
      <w:lvlJc w:val="left"/>
      <w:pPr>
        <w:tabs>
          <w:tab w:val="num" w:pos="0"/>
        </w:tabs>
        <w:ind w:left="360" w:hanging="360"/>
      </w:pPr>
      <w:rPr>
        <w:rFonts w:ascii="Calibri" w:hAnsi="Calibri" w:cs="Calibri"/>
        <w:b w:val="0"/>
        <w:spacing w:val="4"/>
        <w:sz w:val="24"/>
        <w:szCs w:val="2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79" w15:restartNumberingAfterBreak="0">
    <w:nsid w:val="0000004E"/>
    <w:multiLevelType w:val="multilevel"/>
    <w:tmpl w:val="0000004E"/>
    <w:name w:val="WW8Num78"/>
    <w:lvl w:ilvl="0">
      <w:start w:val="1"/>
      <w:numFmt w:val="decimal"/>
      <w:lvlText w:val="%1."/>
      <w:lvlJc w:val="left"/>
      <w:pPr>
        <w:tabs>
          <w:tab w:val="num" w:pos="0"/>
        </w:tabs>
        <w:ind w:left="360" w:hanging="360"/>
      </w:pPr>
      <w:rPr>
        <w:rFonts w:ascii="Calibri" w:hAnsi="Calibri" w:cs="Calibri"/>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80" w15:restartNumberingAfterBreak="0">
    <w:nsid w:val="0000004F"/>
    <w:multiLevelType w:val="multilevel"/>
    <w:tmpl w:val="0000004F"/>
    <w:name w:val="WW8Num79"/>
    <w:lvl w:ilvl="0">
      <w:start w:val="1"/>
      <w:numFmt w:val="decimal"/>
      <w:lvlText w:val="%1."/>
      <w:lvlJc w:val="left"/>
      <w:pPr>
        <w:tabs>
          <w:tab w:val="num" w:pos="360"/>
        </w:tabs>
        <w:ind w:left="360" w:hanging="360"/>
      </w:pPr>
      <w:rPr>
        <w:rFonts w:ascii="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81" w15:restartNumberingAfterBreak="0">
    <w:nsid w:val="00000050"/>
    <w:multiLevelType w:val="multilevel"/>
    <w:tmpl w:val="00000050"/>
    <w:name w:val="WW8Num80"/>
    <w:lvl w:ilvl="0">
      <w:start w:val="1"/>
      <w:numFmt w:val="decimal"/>
      <w:lvlText w:val="%1."/>
      <w:lvlJc w:val="left"/>
      <w:pPr>
        <w:tabs>
          <w:tab w:val="num" w:pos="284"/>
        </w:tabs>
        <w:ind w:left="644" w:hanging="360"/>
      </w:pPr>
      <w:rPr>
        <w:rFonts w:ascii="Calibri" w:hAnsi="Calibri" w:cs="Calibri"/>
      </w:rPr>
    </w:lvl>
    <w:lvl w:ilvl="1">
      <w:start w:val="1"/>
      <w:numFmt w:val="lowerLetter"/>
      <w:lvlText w:val="%2."/>
      <w:lvlJc w:val="left"/>
      <w:pPr>
        <w:tabs>
          <w:tab w:val="num" w:pos="284"/>
        </w:tabs>
        <w:ind w:left="1364" w:hanging="360"/>
      </w:pPr>
    </w:lvl>
    <w:lvl w:ilvl="2">
      <w:start w:val="1"/>
      <w:numFmt w:val="lowerRoman"/>
      <w:lvlText w:val="%2.%3."/>
      <w:lvlJc w:val="right"/>
      <w:pPr>
        <w:tabs>
          <w:tab w:val="num" w:pos="284"/>
        </w:tabs>
        <w:ind w:left="2084" w:hanging="180"/>
      </w:pPr>
    </w:lvl>
    <w:lvl w:ilvl="3">
      <w:start w:val="1"/>
      <w:numFmt w:val="decimal"/>
      <w:lvlText w:val="%2.%3.%4."/>
      <w:lvlJc w:val="left"/>
      <w:pPr>
        <w:tabs>
          <w:tab w:val="num" w:pos="284"/>
        </w:tabs>
        <w:ind w:left="2804" w:hanging="360"/>
      </w:pPr>
    </w:lvl>
    <w:lvl w:ilvl="4">
      <w:start w:val="1"/>
      <w:numFmt w:val="lowerLetter"/>
      <w:lvlText w:val="%2.%3.%4.%5."/>
      <w:lvlJc w:val="left"/>
      <w:pPr>
        <w:tabs>
          <w:tab w:val="num" w:pos="284"/>
        </w:tabs>
        <w:ind w:left="3524" w:hanging="360"/>
      </w:pPr>
    </w:lvl>
    <w:lvl w:ilvl="5">
      <w:start w:val="1"/>
      <w:numFmt w:val="lowerRoman"/>
      <w:lvlText w:val="%2.%3.%4.%5.%6."/>
      <w:lvlJc w:val="right"/>
      <w:pPr>
        <w:tabs>
          <w:tab w:val="num" w:pos="284"/>
        </w:tabs>
        <w:ind w:left="4244" w:hanging="180"/>
      </w:pPr>
    </w:lvl>
    <w:lvl w:ilvl="6">
      <w:start w:val="1"/>
      <w:numFmt w:val="decimal"/>
      <w:lvlText w:val="%2.%3.%4.%5.%6.%7."/>
      <w:lvlJc w:val="left"/>
      <w:pPr>
        <w:tabs>
          <w:tab w:val="num" w:pos="284"/>
        </w:tabs>
        <w:ind w:left="4964" w:hanging="360"/>
      </w:pPr>
    </w:lvl>
    <w:lvl w:ilvl="7">
      <w:start w:val="1"/>
      <w:numFmt w:val="lowerLetter"/>
      <w:lvlText w:val="%2.%3.%4.%5.%6.%7.%8."/>
      <w:lvlJc w:val="left"/>
      <w:pPr>
        <w:tabs>
          <w:tab w:val="num" w:pos="284"/>
        </w:tabs>
        <w:ind w:left="5684" w:hanging="360"/>
      </w:pPr>
    </w:lvl>
    <w:lvl w:ilvl="8">
      <w:start w:val="1"/>
      <w:numFmt w:val="lowerRoman"/>
      <w:lvlText w:val="%2.%3.%4.%5.%6.%7.%8.%9."/>
      <w:lvlJc w:val="right"/>
      <w:pPr>
        <w:tabs>
          <w:tab w:val="num" w:pos="284"/>
        </w:tabs>
        <w:ind w:left="6404" w:hanging="180"/>
      </w:pPr>
    </w:lvl>
  </w:abstractNum>
  <w:abstractNum w:abstractNumId="82" w15:restartNumberingAfterBreak="0">
    <w:nsid w:val="00000051"/>
    <w:multiLevelType w:val="multilevel"/>
    <w:tmpl w:val="00000051"/>
    <w:name w:val="WW8Num81"/>
    <w:lvl w:ilvl="0">
      <w:start w:val="1"/>
      <w:numFmt w:val="decimal"/>
      <w:lvlText w:val="%1."/>
      <w:lvlJc w:val="left"/>
      <w:pPr>
        <w:tabs>
          <w:tab w:val="num" w:pos="360"/>
        </w:tabs>
        <w:ind w:left="360" w:hanging="360"/>
      </w:pPr>
      <w:rPr>
        <w:rFonts w:ascii="Calibri" w:hAnsi="Calibri"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83" w15:restartNumberingAfterBreak="0">
    <w:nsid w:val="00000052"/>
    <w:multiLevelType w:val="multilevel"/>
    <w:tmpl w:val="00000052"/>
    <w:name w:val="WW8Num82"/>
    <w:lvl w:ilvl="0">
      <w:start w:val="1"/>
      <w:numFmt w:val="decimal"/>
      <w:lvlText w:val="%1)"/>
      <w:lvlJc w:val="left"/>
      <w:pPr>
        <w:tabs>
          <w:tab w:val="num" w:pos="360"/>
        </w:tabs>
        <w:ind w:left="360" w:hanging="360"/>
      </w:pPr>
      <w:rPr>
        <w:rFonts w:ascii="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84" w15:restartNumberingAfterBreak="0">
    <w:nsid w:val="00000053"/>
    <w:multiLevelType w:val="multilevel"/>
    <w:tmpl w:val="00000053"/>
    <w:name w:val="WW8Num83"/>
    <w:lvl w:ilvl="0">
      <w:start w:val="1"/>
      <w:numFmt w:val="decimal"/>
      <w:lvlText w:val="%1)"/>
      <w:lvlJc w:val="left"/>
      <w:pPr>
        <w:tabs>
          <w:tab w:val="num" w:pos="360"/>
        </w:tabs>
        <w:ind w:left="360" w:hanging="360"/>
      </w:pPr>
      <w:rPr>
        <w:rFonts w:ascii="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85" w15:restartNumberingAfterBreak="0">
    <w:nsid w:val="00000054"/>
    <w:multiLevelType w:val="multilevel"/>
    <w:tmpl w:val="EFB240F2"/>
    <w:name w:val="WW8Num84"/>
    <w:lvl w:ilvl="0">
      <w:start w:val="1"/>
      <w:numFmt w:val="decimal"/>
      <w:lvlText w:val="%1."/>
      <w:lvlJc w:val="left"/>
      <w:pPr>
        <w:tabs>
          <w:tab w:val="num" w:pos="360"/>
        </w:tabs>
        <w:ind w:left="360" w:hanging="360"/>
      </w:pPr>
      <w:rPr>
        <w:rFonts w:ascii="Calibri" w:hAnsi="Calibri" w:cs="Calibri" w:hint="default"/>
        <w:sz w:val="24"/>
        <w:szCs w:val="24"/>
        <w:lang w:val="pl-PL"/>
      </w:rPr>
    </w:lvl>
    <w:lvl w:ilvl="1">
      <w:start w:val="1"/>
      <w:numFmt w:val="lowerLetter"/>
      <w:lvlText w:val="%2."/>
      <w:lvlJc w:val="left"/>
      <w:pPr>
        <w:tabs>
          <w:tab w:val="num" w:pos="1329"/>
        </w:tabs>
        <w:ind w:left="1329" w:hanging="360"/>
      </w:pPr>
      <w:rPr>
        <w:rFonts w:hint="default"/>
      </w:rPr>
    </w:lvl>
    <w:lvl w:ilvl="2">
      <w:start w:val="1"/>
      <w:numFmt w:val="lowerRoman"/>
      <w:lvlText w:val="%2.%3."/>
      <w:lvlJc w:val="right"/>
      <w:pPr>
        <w:tabs>
          <w:tab w:val="num" w:pos="2049"/>
        </w:tabs>
        <w:ind w:left="2049" w:hanging="180"/>
      </w:pPr>
      <w:rPr>
        <w:rFonts w:hint="default"/>
      </w:rPr>
    </w:lvl>
    <w:lvl w:ilvl="3">
      <w:start w:val="1"/>
      <w:numFmt w:val="decimal"/>
      <w:lvlText w:val="%2.%3.%4."/>
      <w:lvlJc w:val="left"/>
      <w:pPr>
        <w:tabs>
          <w:tab w:val="num" w:pos="2769"/>
        </w:tabs>
        <w:ind w:left="2769" w:hanging="360"/>
      </w:pPr>
      <w:rPr>
        <w:rFonts w:hint="default"/>
      </w:rPr>
    </w:lvl>
    <w:lvl w:ilvl="4">
      <w:start w:val="1"/>
      <w:numFmt w:val="lowerLetter"/>
      <w:lvlText w:val="%2.%3.%4.%5."/>
      <w:lvlJc w:val="left"/>
      <w:pPr>
        <w:tabs>
          <w:tab w:val="num" w:pos="3489"/>
        </w:tabs>
        <w:ind w:left="3489" w:hanging="360"/>
      </w:pPr>
      <w:rPr>
        <w:rFonts w:hint="default"/>
      </w:rPr>
    </w:lvl>
    <w:lvl w:ilvl="5">
      <w:start w:val="1"/>
      <w:numFmt w:val="lowerRoman"/>
      <w:lvlText w:val="%2.%3.%4.%5.%6."/>
      <w:lvlJc w:val="right"/>
      <w:pPr>
        <w:tabs>
          <w:tab w:val="num" w:pos="4209"/>
        </w:tabs>
        <w:ind w:left="4209" w:hanging="180"/>
      </w:pPr>
      <w:rPr>
        <w:rFonts w:hint="default"/>
      </w:rPr>
    </w:lvl>
    <w:lvl w:ilvl="6">
      <w:start w:val="1"/>
      <w:numFmt w:val="decimal"/>
      <w:lvlText w:val="%2.%3.%4.%5.%6.%7."/>
      <w:lvlJc w:val="left"/>
      <w:pPr>
        <w:tabs>
          <w:tab w:val="num" w:pos="4929"/>
        </w:tabs>
        <w:ind w:left="4929" w:hanging="360"/>
      </w:pPr>
      <w:rPr>
        <w:rFonts w:hint="default"/>
      </w:rPr>
    </w:lvl>
    <w:lvl w:ilvl="7">
      <w:start w:val="1"/>
      <w:numFmt w:val="lowerLetter"/>
      <w:lvlText w:val="%2.%3.%4.%5.%6.%7.%8."/>
      <w:lvlJc w:val="left"/>
      <w:pPr>
        <w:tabs>
          <w:tab w:val="num" w:pos="5649"/>
        </w:tabs>
        <w:ind w:left="5649" w:hanging="360"/>
      </w:pPr>
      <w:rPr>
        <w:rFonts w:hint="default"/>
      </w:rPr>
    </w:lvl>
    <w:lvl w:ilvl="8">
      <w:start w:val="1"/>
      <w:numFmt w:val="lowerRoman"/>
      <w:lvlText w:val="%2.%3.%4.%5.%6.%7.%8.%9."/>
      <w:lvlJc w:val="right"/>
      <w:pPr>
        <w:tabs>
          <w:tab w:val="num" w:pos="6369"/>
        </w:tabs>
        <w:ind w:left="6369" w:hanging="180"/>
      </w:pPr>
      <w:rPr>
        <w:rFonts w:hint="default"/>
      </w:rPr>
    </w:lvl>
  </w:abstractNum>
  <w:abstractNum w:abstractNumId="86" w15:restartNumberingAfterBreak="0">
    <w:nsid w:val="00000055"/>
    <w:multiLevelType w:val="multilevel"/>
    <w:tmpl w:val="00000055"/>
    <w:name w:val="WW8Num85"/>
    <w:lvl w:ilvl="0">
      <w:start w:val="1"/>
      <w:numFmt w:val="decimal"/>
      <w:lvlText w:val="%1."/>
      <w:lvlJc w:val="left"/>
      <w:pPr>
        <w:tabs>
          <w:tab w:val="num" w:pos="0"/>
        </w:tabs>
        <w:ind w:left="360" w:hanging="360"/>
      </w:pPr>
      <w:rPr>
        <w:rFonts w:ascii="Calibri" w:hAnsi="Calibri" w:cs="Calibri"/>
        <w:b w:val="0"/>
        <w:bCs/>
        <w:spacing w:val="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87" w15:restartNumberingAfterBreak="0">
    <w:nsid w:val="00000056"/>
    <w:multiLevelType w:val="multilevel"/>
    <w:tmpl w:val="00000056"/>
    <w:name w:val="WW8Num86"/>
    <w:lvl w:ilvl="0">
      <w:start w:val="1"/>
      <w:numFmt w:val="decimal"/>
      <w:lvlText w:val="%1."/>
      <w:lvlJc w:val="left"/>
      <w:pPr>
        <w:tabs>
          <w:tab w:val="num" w:pos="502"/>
        </w:tabs>
        <w:ind w:left="502" w:hanging="360"/>
      </w:pPr>
      <w:rPr>
        <w:rFonts w:ascii="Calibri" w:hAnsi="Calibri" w:cs="Calibri"/>
        <w:spacing w:val="4"/>
        <w:sz w:val="24"/>
        <w:szCs w:val="24"/>
      </w:rPr>
    </w:lvl>
    <w:lvl w:ilvl="1">
      <w:start w:val="1"/>
      <w:numFmt w:val="lowerLetter"/>
      <w:lvlText w:val="%2."/>
      <w:lvlJc w:val="left"/>
      <w:pPr>
        <w:tabs>
          <w:tab w:val="num" w:pos="1471"/>
        </w:tabs>
        <w:ind w:left="1471" w:hanging="360"/>
      </w:pPr>
    </w:lvl>
    <w:lvl w:ilvl="2">
      <w:start w:val="1"/>
      <w:numFmt w:val="lowerRoman"/>
      <w:lvlText w:val="%2.%3."/>
      <w:lvlJc w:val="right"/>
      <w:pPr>
        <w:tabs>
          <w:tab w:val="num" w:pos="2191"/>
        </w:tabs>
        <w:ind w:left="2191" w:hanging="180"/>
      </w:pPr>
    </w:lvl>
    <w:lvl w:ilvl="3">
      <w:start w:val="1"/>
      <w:numFmt w:val="decimal"/>
      <w:lvlText w:val="%2.%3.%4."/>
      <w:lvlJc w:val="left"/>
      <w:pPr>
        <w:tabs>
          <w:tab w:val="num" w:pos="2911"/>
        </w:tabs>
        <w:ind w:left="2911" w:hanging="360"/>
      </w:pPr>
    </w:lvl>
    <w:lvl w:ilvl="4">
      <w:start w:val="1"/>
      <w:numFmt w:val="lowerLetter"/>
      <w:lvlText w:val="%2.%3.%4.%5."/>
      <w:lvlJc w:val="left"/>
      <w:pPr>
        <w:tabs>
          <w:tab w:val="num" w:pos="3631"/>
        </w:tabs>
        <w:ind w:left="3631" w:hanging="360"/>
      </w:pPr>
    </w:lvl>
    <w:lvl w:ilvl="5">
      <w:start w:val="1"/>
      <w:numFmt w:val="lowerRoman"/>
      <w:lvlText w:val="%2.%3.%4.%5.%6."/>
      <w:lvlJc w:val="right"/>
      <w:pPr>
        <w:tabs>
          <w:tab w:val="num" w:pos="4351"/>
        </w:tabs>
        <w:ind w:left="4351" w:hanging="180"/>
      </w:pPr>
    </w:lvl>
    <w:lvl w:ilvl="6">
      <w:start w:val="1"/>
      <w:numFmt w:val="decimal"/>
      <w:lvlText w:val="%2.%3.%4.%5.%6.%7."/>
      <w:lvlJc w:val="left"/>
      <w:pPr>
        <w:tabs>
          <w:tab w:val="num" w:pos="5071"/>
        </w:tabs>
        <w:ind w:left="5071" w:hanging="360"/>
      </w:pPr>
    </w:lvl>
    <w:lvl w:ilvl="7">
      <w:start w:val="1"/>
      <w:numFmt w:val="lowerLetter"/>
      <w:lvlText w:val="%2.%3.%4.%5.%6.%7.%8."/>
      <w:lvlJc w:val="left"/>
      <w:pPr>
        <w:tabs>
          <w:tab w:val="num" w:pos="5791"/>
        </w:tabs>
        <w:ind w:left="5791" w:hanging="360"/>
      </w:pPr>
    </w:lvl>
    <w:lvl w:ilvl="8">
      <w:start w:val="1"/>
      <w:numFmt w:val="lowerRoman"/>
      <w:lvlText w:val="%2.%3.%4.%5.%6.%7.%8.%9."/>
      <w:lvlJc w:val="right"/>
      <w:pPr>
        <w:tabs>
          <w:tab w:val="num" w:pos="6511"/>
        </w:tabs>
        <w:ind w:left="6511" w:hanging="180"/>
      </w:pPr>
    </w:lvl>
  </w:abstractNum>
  <w:abstractNum w:abstractNumId="88" w15:restartNumberingAfterBreak="0">
    <w:nsid w:val="00000057"/>
    <w:multiLevelType w:val="multilevel"/>
    <w:tmpl w:val="5EC2C912"/>
    <w:name w:val="WW8Num87"/>
    <w:lvl w:ilvl="0">
      <w:start w:val="1"/>
      <w:numFmt w:val="decimal"/>
      <w:lvlText w:val="%1)"/>
      <w:lvlJc w:val="left"/>
      <w:pPr>
        <w:tabs>
          <w:tab w:val="num" w:pos="360"/>
        </w:tabs>
        <w:ind w:left="360" w:hanging="360"/>
      </w:pPr>
      <w:rPr>
        <w:rFonts w:ascii="Calibri" w:hAnsi="Calibri" w:cs="Calibri" w:hint="default"/>
        <w:sz w:val="22"/>
        <w:szCs w:val="22"/>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89" w15:restartNumberingAfterBreak="0">
    <w:nsid w:val="00000058"/>
    <w:multiLevelType w:val="multilevel"/>
    <w:tmpl w:val="00000058"/>
    <w:name w:val="WW8Num88"/>
    <w:lvl w:ilvl="0">
      <w:start w:val="1"/>
      <w:numFmt w:val="decimal"/>
      <w:lvlText w:val="%1)"/>
      <w:lvlJc w:val="left"/>
      <w:pPr>
        <w:tabs>
          <w:tab w:val="num" w:pos="360"/>
        </w:tabs>
        <w:ind w:left="360" w:hanging="360"/>
      </w:p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90" w15:restartNumberingAfterBreak="0">
    <w:nsid w:val="00000059"/>
    <w:multiLevelType w:val="multilevel"/>
    <w:tmpl w:val="00000059"/>
    <w:name w:val="WW8Num89"/>
    <w:lvl w:ilvl="0">
      <w:start w:val="1"/>
      <w:numFmt w:val="decimal"/>
      <w:lvlText w:val="%1."/>
      <w:lvlJc w:val="left"/>
      <w:pPr>
        <w:tabs>
          <w:tab w:val="num" w:pos="360"/>
        </w:tabs>
        <w:ind w:left="360" w:hanging="360"/>
      </w:pPr>
      <w:rPr>
        <w:rFonts w:ascii="Calibri" w:hAnsi="Calibri"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91" w15:restartNumberingAfterBreak="0">
    <w:nsid w:val="0000005A"/>
    <w:multiLevelType w:val="multilevel"/>
    <w:tmpl w:val="51D48D4A"/>
    <w:name w:val="WW8Num90"/>
    <w:lvl w:ilvl="0">
      <w:start w:val="1"/>
      <w:numFmt w:val="decimal"/>
      <w:lvlText w:val="%1)"/>
      <w:lvlJc w:val="left"/>
      <w:pPr>
        <w:tabs>
          <w:tab w:val="num" w:pos="720"/>
        </w:tabs>
        <w:ind w:left="720" w:hanging="360"/>
      </w:pPr>
      <w:rPr>
        <w:rFonts w:ascii="Calibri" w:hAnsi="Calibri" w:cs="Calibri"/>
        <w:b/>
        <w:bCs w:val="0"/>
        <w:color w:val="00000A"/>
        <w:sz w:val="24"/>
        <w:szCs w:val="24"/>
      </w:rPr>
    </w:lvl>
    <w:lvl w:ilvl="1">
      <w:start w:val="1"/>
      <w:numFmt w:val="lowerLetter"/>
      <w:lvlText w:val="%2."/>
      <w:lvlJc w:val="left"/>
      <w:pPr>
        <w:tabs>
          <w:tab w:val="num" w:pos="720"/>
        </w:tabs>
        <w:ind w:left="720" w:hanging="360"/>
      </w:pPr>
    </w:lvl>
    <w:lvl w:ilvl="2">
      <w:start w:val="1"/>
      <w:numFmt w:val="lowerRoman"/>
      <w:lvlText w:val="%2.%3."/>
      <w:lvlJc w:val="right"/>
      <w:pPr>
        <w:tabs>
          <w:tab w:val="num" w:pos="1440"/>
        </w:tabs>
        <w:ind w:left="1440" w:hanging="180"/>
      </w:pPr>
    </w:lvl>
    <w:lvl w:ilvl="3">
      <w:start w:val="1"/>
      <w:numFmt w:val="decimal"/>
      <w:lvlText w:val="%2.%3.%4."/>
      <w:lvlJc w:val="left"/>
      <w:pPr>
        <w:tabs>
          <w:tab w:val="num" w:pos="2160"/>
        </w:tabs>
        <w:ind w:left="2160" w:hanging="360"/>
      </w:pPr>
    </w:lvl>
    <w:lvl w:ilvl="4">
      <w:start w:val="1"/>
      <w:numFmt w:val="lowerLetter"/>
      <w:lvlText w:val="%2.%3.%4.%5."/>
      <w:lvlJc w:val="left"/>
      <w:pPr>
        <w:tabs>
          <w:tab w:val="num" w:pos="2880"/>
        </w:tabs>
        <w:ind w:left="2880" w:hanging="360"/>
      </w:pPr>
    </w:lvl>
    <w:lvl w:ilvl="5">
      <w:start w:val="1"/>
      <w:numFmt w:val="lowerRoman"/>
      <w:lvlText w:val="%2.%3.%4.%5.%6."/>
      <w:lvlJc w:val="right"/>
      <w:pPr>
        <w:tabs>
          <w:tab w:val="num" w:pos="3600"/>
        </w:tabs>
        <w:ind w:left="3600" w:hanging="180"/>
      </w:pPr>
    </w:lvl>
    <w:lvl w:ilvl="6">
      <w:start w:val="1"/>
      <w:numFmt w:val="decimal"/>
      <w:lvlText w:val="%2.%3.%4.%5.%6.%7."/>
      <w:lvlJc w:val="left"/>
      <w:pPr>
        <w:tabs>
          <w:tab w:val="num" w:pos="4320"/>
        </w:tabs>
        <w:ind w:left="4320" w:hanging="360"/>
      </w:pPr>
    </w:lvl>
    <w:lvl w:ilvl="7">
      <w:start w:val="1"/>
      <w:numFmt w:val="lowerLetter"/>
      <w:lvlText w:val="%2.%3.%4.%5.%6.%7.%8."/>
      <w:lvlJc w:val="left"/>
      <w:pPr>
        <w:tabs>
          <w:tab w:val="num" w:pos="5040"/>
        </w:tabs>
        <w:ind w:left="5040" w:hanging="360"/>
      </w:pPr>
    </w:lvl>
    <w:lvl w:ilvl="8">
      <w:start w:val="1"/>
      <w:numFmt w:val="lowerRoman"/>
      <w:lvlText w:val="%2.%3.%4.%5.%6.%7.%8.%9."/>
      <w:lvlJc w:val="right"/>
      <w:pPr>
        <w:tabs>
          <w:tab w:val="num" w:pos="5760"/>
        </w:tabs>
        <w:ind w:left="5760" w:hanging="180"/>
      </w:pPr>
    </w:lvl>
  </w:abstractNum>
  <w:abstractNum w:abstractNumId="92" w15:restartNumberingAfterBreak="0">
    <w:nsid w:val="0000005B"/>
    <w:multiLevelType w:val="multilevel"/>
    <w:tmpl w:val="13260050"/>
    <w:name w:val="WW8Num91"/>
    <w:lvl w:ilvl="0">
      <w:start w:val="1"/>
      <w:numFmt w:val="decimal"/>
      <w:lvlText w:val="%1)"/>
      <w:lvlJc w:val="left"/>
      <w:pPr>
        <w:tabs>
          <w:tab w:val="num" w:pos="720"/>
        </w:tabs>
        <w:ind w:left="360" w:hanging="360"/>
      </w:pPr>
      <w:rPr>
        <w:rFonts w:ascii="Calibri" w:eastAsia="Calibri" w:hAnsi="Calibri" w:cs="Calibri"/>
        <w:spacing w:val="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93" w15:restartNumberingAfterBreak="0">
    <w:nsid w:val="0000005C"/>
    <w:multiLevelType w:val="multilevel"/>
    <w:tmpl w:val="0000005C"/>
    <w:name w:val="WW8Num92"/>
    <w:lvl w:ilvl="0">
      <w:start w:val="1"/>
      <w:numFmt w:val="decimal"/>
      <w:lvlText w:val="%1."/>
      <w:lvlJc w:val="left"/>
      <w:pPr>
        <w:tabs>
          <w:tab w:val="num" w:pos="360"/>
        </w:tabs>
        <w:ind w:left="360" w:hanging="360"/>
      </w:pPr>
      <w:rPr>
        <w:rFonts w:ascii="Calibri" w:hAnsi="Calibri" w:cs="Calibri"/>
        <w:spacing w:val="4"/>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94" w15:restartNumberingAfterBreak="0">
    <w:nsid w:val="0000005D"/>
    <w:multiLevelType w:val="multilevel"/>
    <w:tmpl w:val="AFDCFB58"/>
    <w:name w:val="WW8Num93"/>
    <w:lvl w:ilvl="0">
      <w:start w:val="1"/>
      <w:numFmt w:val="decimal"/>
      <w:lvlText w:val="%1)"/>
      <w:lvlJc w:val="left"/>
      <w:pPr>
        <w:tabs>
          <w:tab w:val="num" w:pos="360"/>
        </w:tabs>
        <w:ind w:left="360" w:hanging="360"/>
      </w:pPr>
      <w:rPr>
        <w:rFonts w:ascii="Calibri" w:hAnsi="Calibri" w:cs="Calibri" w:hint="default"/>
        <w:sz w:val="22"/>
        <w:szCs w:val="22"/>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95" w15:restartNumberingAfterBreak="0">
    <w:nsid w:val="0000005E"/>
    <w:multiLevelType w:val="multilevel"/>
    <w:tmpl w:val="0000005E"/>
    <w:name w:val="WW8Num94"/>
    <w:lvl w:ilvl="0">
      <w:start w:val="1"/>
      <w:numFmt w:val="decimal"/>
      <w:lvlText w:val="%1."/>
      <w:lvlJc w:val="left"/>
      <w:pPr>
        <w:tabs>
          <w:tab w:val="num" w:pos="786"/>
        </w:tabs>
        <w:ind w:left="786" w:hanging="360"/>
      </w:pPr>
      <w:rPr>
        <w:rFonts w:ascii="Calibri" w:hAnsi="Calibri" w:cs="Calibri"/>
        <w:b w:val="0"/>
        <w:color w:val="00000A"/>
      </w:rPr>
    </w:lvl>
    <w:lvl w:ilvl="1">
      <w:start w:val="1"/>
      <w:numFmt w:val="lowerLetter"/>
      <w:lvlText w:val="%2."/>
      <w:lvlJc w:val="left"/>
      <w:pPr>
        <w:tabs>
          <w:tab w:val="num" w:pos="1471"/>
        </w:tabs>
        <w:ind w:left="1471" w:hanging="360"/>
      </w:pPr>
    </w:lvl>
    <w:lvl w:ilvl="2">
      <w:start w:val="1"/>
      <w:numFmt w:val="lowerRoman"/>
      <w:lvlText w:val="%2.%3."/>
      <w:lvlJc w:val="right"/>
      <w:pPr>
        <w:tabs>
          <w:tab w:val="num" w:pos="2191"/>
        </w:tabs>
        <w:ind w:left="2191" w:hanging="180"/>
      </w:pPr>
    </w:lvl>
    <w:lvl w:ilvl="3">
      <w:start w:val="1"/>
      <w:numFmt w:val="decimal"/>
      <w:lvlText w:val="%2.%3.%4."/>
      <w:lvlJc w:val="left"/>
      <w:pPr>
        <w:tabs>
          <w:tab w:val="num" w:pos="2911"/>
        </w:tabs>
        <w:ind w:left="2911" w:hanging="360"/>
      </w:pPr>
    </w:lvl>
    <w:lvl w:ilvl="4">
      <w:start w:val="1"/>
      <w:numFmt w:val="lowerLetter"/>
      <w:lvlText w:val="%2.%3.%4.%5."/>
      <w:lvlJc w:val="left"/>
      <w:pPr>
        <w:tabs>
          <w:tab w:val="num" w:pos="3631"/>
        </w:tabs>
        <w:ind w:left="3631" w:hanging="360"/>
      </w:pPr>
    </w:lvl>
    <w:lvl w:ilvl="5">
      <w:start w:val="1"/>
      <w:numFmt w:val="lowerRoman"/>
      <w:lvlText w:val="%2.%3.%4.%5.%6."/>
      <w:lvlJc w:val="right"/>
      <w:pPr>
        <w:tabs>
          <w:tab w:val="num" w:pos="4351"/>
        </w:tabs>
        <w:ind w:left="4351" w:hanging="180"/>
      </w:pPr>
    </w:lvl>
    <w:lvl w:ilvl="6">
      <w:start w:val="1"/>
      <w:numFmt w:val="decimal"/>
      <w:lvlText w:val="%2.%3.%4.%5.%6.%7."/>
      <w:lvlJc w:val="left"/>
      <w:pPr>
        <w:tabs>
          <w:tab w:val="num" w:pos="5071"/>
        </w:tabs>
        <w:ind w:left="5071" w:hanging="360"/>
      </w:pPr>
    </w:lvl>
    <w:lvl w:ilvl="7">
      <w:start w:val="1"/>
      <w:numFmt w:val="lowerLetter"/>
      <w:lvlText w:val="%2.%3.%4.%5.%6.%7.%8."/>
      <w:lvlJc w:val="left"/>
      <w:pPr>
        <w:tabs>
          <w:tab w:val="num" w:pos="5791"/>
        </w:tabs>
        <w:ind w:left="5791" w:hanging="360"/>
      </w:pPr>
    </w:lvl>
    <w:lvl w:ilvl="8">
      <w:start w:val="1"/>
      <w:numFmt w:val="lowerRoman"/>
      <w:lvlText w:val="%2.%3.%4.%5.%6.%7.%8.%9."/>
      <w:lvlJc w:val="right"/>
      <w:pPr>
        <w:tabs>
          <w:tab w:val="num" w:pos="6511"/>
        </w:tabs>
        <w:ind w:left="6511" w:hanging="180"/>
      </w:pPr>
    </w:lvl>
  </w:abstractNum>
  <w:abstractNum w:abstractNumId="96" w15:restartNumberingAfterBreak="0">
    <w:nsid w:val="0000005F"/>
    <w:multiLevelType w:val="multilevel"/>
    <w:tmpl w:val="2FE6F8D6"/>
    <w:name w:val="WW8Num95"/>
    <w:lvl w:ilvl="0">
      <w:start w:val="1"/>
      <w:numFmt w:val="decimal"/>
      <w:lvlText w:val="%1."/>
      <w:lvlJc w:val="left"/>
      <w:pPr>
        <w:tabs>
          <w:tab w:val="num" w:pos="0"/>
        </w:tabs>
        <w:ind w:left="360" w:hanging="360"/>
      </w:pPr>
      <w:rPr>
        <w:rFonts w:ascii="Calibri" w:hAnsi="Calibri" w:cs="Calibri" w:hint="default"/>
        <w:b w:val="0"/>
        <w:bCs/>
        <w:sz w:val="22"/>
        <w:szCs w:val="22"/>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97" w15:restartNumberingAfterBreak="0">
    <w:nsid w:val="00000060"/>
    <w:multiLevelType w:val="multilevel"/>
    <w:tmpl w:val="40AC7AE6"/>
    <w:name w:val="WW8Num96"/>
    <w:lvl w:ilvl="0">
      <w:start w:val="1"/>
      <w:numFmt w:val="decimal"/>
      <w:lvlText w:val="%1."/>
      <w:lvlJc w:val="left"/>
      <w:pPr>
        <w:tabs>
          <w:tab w:val="num" w:pos="0"/>
        </w:tabs>
        <w:ind w:left="720" w:hanging="360"/>
      </w:pPr>
      <w:rPr>
        <w:rFonts w:ascii="Calibri" w:hAnsi="Calibri" w:cs="Calibri"/>
        <w:i w:val="0"/>
        <w:iCs w:val="0"/>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8" w15:restartNumberingAfterBreak="0">
    <w:nsid w:val="00000061"/>
    <w:multiLevelType w:val="multilevel"/>
    <w:tmpl w:val="77E28CC2"/>
    <w:name w:val="WW8Num97"/>
    <w:lvl w:ilvl="0">
      <w:start w:val="1"/>
      <w:numFmt w:val="decimal"/>
      <w:lvlText w:val="%1)"/>
      <w:lvlJc w:val="left"/>
      <w:pPr>
        <w:tabs>
          <w:tab w:val="num" w:pos="360"/>
        </w:tabs>
        <w:ind w:left="360" w:hanging="360"/>
      </w:pPr>
      <w:rPr>
        <w:rFonts w:ascii="Calibri" w:hAnsi="Calibri" w:cs="Calibri" w:hint="default"/>
        <w:sz w:val="22"/>
        <w:szCs w:val="22"/>
        <w:lang w:val="pl-PL"/>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99" w15:restartNumberingAfterBreak="0">
    <w:nsid w:val="00000062"/>
    <w:multiLevelType w:val="multilevel"/>
    <w:tmpl w:val="00000062"/>
    <w:name w:val="WW8Num98"/>
    <w:lvl w:ilvl="0">
      <w:start w:val="1"/>
      <w:numFmt w:val="decimal"/>
      <w:lvlText w:val="%1)"/>
      <w:lvlJc w:val="left"/>
      <w:pPr>
        <w:tabs>
          <w:tab w:val="num" w:pos="1353"/>
        </w:tabs>
        <w:ind w:left="1353" w:hanging="360"/>
      </w:pPr>
    </w:lvl>
    <w:lvl w:ilvl="1">
      <w:start w:val="1"/>
      <w:numFmt w:val="lowerLetter"/>
      <w:lvlText w:val="%2."/>
      <w:lvlJc w:val="left"/>
      <w:pPr>
        <w:tabs>
          <w:tab w:val="num" w:pos="2322"/>
        </w:tabs>
        <w:ind w:left="2322" w:hanging="360"/>
      </w:pPr>
    </w:lvl>
    <w:lvl w:ilvl="2">
      <w:start w:val="1"/>
      <w:numFmt w:val="lowerRoman"/>
      <w:lvlText w:val="%2.%3."/>
      <w:lvlJc w:val="right"/>
      <w:pPr>
        <w:tabs>
          <w:tab w:val="num" w:pos="3042"/>
        </w:tabs>
        <w:ind w:left="3042" w:hanging="180"/>
      </w:pPr>
    </w:lvl>
    <w:lvl w:ilvl="3">
      <w:start w:val="1"/>
      <w:numFmt w:val="decimal"/>
      <w:lvlText w:val="%2.%3.%4."/>
      <w:lvlJc w:val="left"/>
      <w:pPr>
        <w:tabs>
          <w:tab w:val="num" w:pos="3762"/>
        </w:tabs>
        <w:ind w:left="3762" w:hanging="360"/>
      </w:pPr>
    </w:lvl>
    <w:lvl w:ilvl="4">
      <w:start w:val="1"/>
      <w:numFmt w:val="lowerLetter"/>
      <w:lvlText w:val="%2.%3.%4.%5."/>
      <w:lvlJc w:val="left"/>
      <w:pPr>
        <w:tabs>
          <w:tab w:val="num" w:pos="4482"/>
        </w:tabs>
        <w:ind w:left="4482" w:hanging="360"/>
      </w:pPr>
    </w:lvl>
    <w:lvl w:ilvl="5">
      <w:start w:val="1"/>
      <w:numFmt w:val="lowerRoman"/>
      <w:lvlText w:val="%2.%3.%4.%5.%6."/>
      <w:lvlJc w:val="right"/>
      <w:pPr>
        <w:tabs>
          <w:tab w:val="num" w:pos="5202"/>
        </w:tabs>
        <w:ind w:left="5202" w:hanging="180"/>
      </w:pPr>
    </w:lvl>
    <w:lvl w:ilvl="6">
      <w:start w:val="1"/>
      <w:numFmt w:val="decimal"/>
      <w:lvlText w:val="%2.%3.%4.%5.%6.%7."/>
      <w:lvlJc w:val="left"/>
      <w:pPr>
        <w:tabs>
          <w:tab w:val="num" w:pos="5922"/>
        </w:tabs>
        <w:ind w:left="5922" w:hanging="360"/>
      </w:pPr>
    </w:lvl>
    <w:lvl w:ilvl="7">
      <w:start w:val="1"/>
      <w:numFmt w:val="lowerLetter"/>
      <w:lvlText w:val="%2.%3.%4.%5.%6.%7.%8."/>
      <w:lvlJc w:val="left"/>
      <w:pPr>
        <w:tabs>
          <w:tab w:val="num" w:pos="6642"/>
        </w:tabs>
        <w:ind w:left="6642" w:hanging="360"/>
      </w:pPr>
    </w:lvl>
    <w:lvl w:ilvl="8">
      <w:start w:val="1"/>
      <w:numFmt w:val="lowerRoman"/>
      <w:lvlText w:val="%2.%3.%4.%5.%6.%7.%8.%9."/>
      <w:lvlJc w:val="right"/>
      <w:pPr>
        <w:tabs>
          <w:tab w:val="num" w:pos="7362"/>
        </w:tabs>
        <w:ind w:left="7362" w:hanging="180"/>
      </w:pPr>
    </w:lvl>
  </w:abstractNum>
  <w:abstractNum w:abstractNumId="100" w15:restartNumberingAfterBreak="0">
    <w:nsid w:val="00000063"/>
    <w:multiLevelType w:val="multilevel"/>
    <w:tmpl w:val="FFCAB7B2"/>
    <w:name w:val="WW8Num99"/>
    <w:lvl w:ilvl="0">
      <w:start w:val="1"/>
      <w:numFmt w:val="lowerLetter"/>
      <w:lvlText w:val="%1)"/>
      <w:lvlJc w:val="left"/>
      <w:pPr>
        <w:tabs>
          <w:tab w:val="num" w:pos="360"/>
        </w:tabs>
        <w:ind w:left="360" w:hanging="360"/>
      </w:pPr>
      <w:rPr>
        <w:rFonts w:ascii="Calibri" w:eastAsia="Calibri" w:hAnsi="Calibri" w:cs="Calibri" w:hint="default"/>
        <w:sz w:val="22"/>
        <w:szCs w:val="22"/>
      </w:rPr>
    </w:lvl>
    <w:lvl w:ilvl="1">
      <w:start w:val="1"/>
      <w:numFmt w:val="decimal"/>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01" w15:restartNumberingAfterBreak="0">
    <w:nsid w:val="00000064"/>
    <w:multiLevelType w:val="multilevel"/>
    <w:tmpl w:val="00000064"/>
    <w:name w:val="WW8Num100"/>
    <w:lvl w:ilvl="0">
      <w:start w:val="1"/>
      <w:numFmt w:val="decimal"/>
      <w:lvlText w:val="%1."/>
      <w:lvlJc w:val="left"/>
      <w:pPr>
        <w:tabs>
          <w:tab w:val="num" w:pos="0"/>
        </w:tabs>
        <w:ind w:left="360" w:hanging="360"/>
      </w:pPr>
      <w:rPr>
        <w:rFonts w:ascii="Calibri" w:hAnsi="Calibri" w:cs="Calibri"/>
        <w:b w:val="0"/>
        <w:strike w:val="0"/>
        <w:dstrike w:val="0"/>
        <w:spacing w:val="4"/>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102" w15:restartNumberingAfterBreak="0">
    <w:nsid w:val="00000065"/>
    <w:multiLevelType w:val="multilevel"/>
    <w:tmpl w:val="00000065"/>
    <w:name w:val="WW8Num101"/>
    <w:lvl w:ilvl="0">
      <w:start w:val="1"/>
      <w:numFmt w:val="decimal"/>
      <w:lvlText w:val="%1)"/>
      <w:lvlJc w:val="left"/>
      <w:pPr>
        <w:tabs>
          <w:tab w:val="num" w:pos="360"/>
        </w:tabs>
        <w:ind w:left="360" w:hanging="360"/>
      </w:pPr>
      <w:rPr>
        <w:rFonts w:ascii="Calibri" w:hAnsi="Calibri" w:cs="Calibri"/>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03" w15:restartNumberingAfterBreak="0">
    <w:nsid w:val="00000066"/>
    <w:multiLevelType w:val="multilevel"/>
    <w:tmpl w:val="00000066"/>
    <w:name w:val="WW8Num102"/>
    <w:lvl w:ilvl="0">
      <w:start w:val="1"/>
      <w:numFmt w:val="decimal"/>
      <w:lvlText w:val="%1)"/>
      <w:lvlJc w:val="left"/>
      <w:pPr>
        <w:tabs>
          <w:tab w:val="num" w:pos="0"/>
        </w:tabs>
        <w:ind w:left="1077" w:hanging="360"/>
      </w:pPr>
    </w:lvl>
    <w:lvl w:ilvl="1">
      <w:start w:val="1"/>
      <w:numFmt w:val="lowerLetter"/>
      <w:lvlText w:val="%2."/>
      <w:lvlJc w:val="left"/>
      <w:pPr>
        <w:tabs>
          <w:tab w:val="num" w:pos="0"/>
        </w:tabs>
        <w:ind w:left="1797" w:hanging="360"/>
      </w:pPr>
    </w:lvl>
    <w:lvl w:ilvl="2">
      <w:start w:val="1"/>
      <w:numFmt w:val="lowerRoman"/>
      <w:lvlText w:val="%3."/>
      <w:lvlJc w:val="right"/>
      <w:pPr>
        <w:tabs>
          <w:tab w:val="num" w:pos="0"/>
        </w:tabs>
        <w:ind w:left="2517" w:hanging="180"/>
      </w:pPr>
    </w:lvl>
    <w:lvl w:ilvl="3">
      <w:start w:val="1"/>
      <w:numFmt w:val="decimal"/>
      <w:lvlText w:val="%4."/>
      <w:lvlJc w:val="left"/>
      <w:pPr>
        <w:tabs>
          <w:tab w:val="num" w:pos="0"/>
        </w:tabs>
        <w:ind w:left="3237" w:hanging="360"/>
      </w:pPr>
      <w:rPr>
        <w:rFonts w:ascii="Calibri" w:hAnsi="Calibri" w:cs="Calibri" w:hint="default"/>
      </w:rPr>
    </w:lvl>
    <w:lvl w:ilvl="4">
      <w:start w:val="1"/>
      <w:numFmt w:val="lowerLetter"/>
      <w:lvlText w:val="%5."/>
      <w:lvlJc w:val="left"/>
      <w:pPr>
        <w:tabs>
          <w:tab w:val="num" w:pos="0"/>
        </w:tabs>
        <w:ind w:left="3957" w:hanging="360"/>
      </w:pPr>
    </w:lvl>
    <w:lvl w:ilvl="5">
      <w:start w:val="1"/>
      <w:numFmt w:val="lowerRoman"/>
      <w:lvlText w:val="%6."/>
      <w:lvlJc w:val="right"/>
      <w:pPr>
        <w:tabs>
          <w:tab w:val="num" w:pos="0"/>
        </w:tabs>
        <w:ind w:left="4677" w:hanging="180"/>
      </w:pPr>
    </w:lvl>
    <w:lvl w:ilvl="6">
      <w:start w:val="1"/>
      <w:numFmt w:val="decimal"/>
      <w:lvlText w:val="%7."/>
      <w:lvlJc w:val="left"/>
      <w:pPr>
        <w:tabs>
          <w:tab w:val="num" w:pos="0"/>
        </w:tabs>
        <w:ind w:left="5397" w:hanging="360"/>
      </w:pPr>
    </w:lvl>
    <w:lvl w:ilvl="7">
      <w:start w:val="1"/>
      <w:numFmt w:val="lowerLetter"/>
      <w:lvlText w:val="%8."/>
      <w:lvlJc w:val="left"/>
      <w:pPr>
        <w:tabs>
          <w:tab w:val="num" w:pos="0"/>
        </w:tabs>
        <w:ind w:left="6117" w:hanging="360"/>
      </w:pPr>
    </w:lvl>
    <w:lvl w:ilvl="8">
      <w:start w:val="1"/>
      <w:numFmt w:val="lowerRoman"/>
      <w:lvlText w:val="%9."/>
      <w:lvlJc w:val="right"/>
      <w:pPr>
        <w:tabs>
          <w:tab w:val="num" w:pos="0"/>
        </w:tabs>
        <w:ind w:left="6837" w:hanging="180"/>
      </w:pPr>
    </w:lvl>
  </w:abstractNum>
  <w:abstractNum w:abstractNumId="104" w15:restartNumberingAfterBreak="0">
    <w:nsid w:val="00000067"/>
    <w:multiLevelType w:val="multilevel"/>
    <w:tmpl w:val="00000067"/>
    <w:name w:val="WW8Num103"/>
    <w:lvl w:ilvl="0">
      <w:start w:val="1"/>
      <w:numFmt w:val="decimal"/>
      <w:lvlText w:val="%1)"/>
      <w:lvlJc w:val="left"/>
      <w:pPr>
        <w:tabs>
          <w:tab w:val="num" w:pos="360"/>
        </w:tabs>
        <w:ind w:left="360" w:hanging="360"/>
      </w:pPr>
      <w:rPr>
        <w:rFonts w:ascii="Calibri" w:hAnsi="Calibri" w:cs="Calibri"/>
        <w:sz w:val="24"/>
        <w:szCs w:val="24"/>
      </w:rPr>
    </w:lvl>
    <w:lvl w:ilvl="1">
      <w:start w:val="1"/>
      <w:numFmt w:val="lowerLetter"/>
      <w:lvlText w:val="%2)"/>
      <w:lvlJc w:val="left"/>
      <w:pPr>
        <w:tabs>
          <w:tab w:val="num" w:pos="1329"/>
        </w:tabs>
        <w:ind w:left="1329" w:hanging="360"/>
      </w:pPr>
      <w:rPr>
        <w:rFonts w:ascii="Calibri" w:hAnsi="Calibri" w:cs="Calibri" w:hint="default"/>
      </w:r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05" w15:restartNumberingAfterBreak="0">
    <w:nsid w:val="00000068"/>
    <w:multiLevelType w:val="singleLevel"/>
    <w:tmpl w:val="00000068"/>
    <w:name w:val="WW8Num104"/>
    <w:lvl w:ilvl="0">
      <w:start w:val="1"/>
      <w:numFmt w:val="lowerLetter"/>
      <w:lvlText w:val="%1)"/>
      <w:lvlJc w:val="left"/>
      <w:pPr>
        <w:tabs>
          <w:tab w:val="num" w:pos="0"/>
        </w:tabs>
        <w:ind w:left="1080" w:hanging="360"/>
      </w:pPr>
      <w:rPr>
        <w:rFonts w:ascii="Calibri" w:hAnsi="Calibri" w:cs="Calibri"/>
      </w:rPr>
    </w:lvl>
  </w:abstractNum>
  <w:abstractNum w:abstractNumId="106" w15:restartNumberingAfterBreak="0">
    <w:nsid w:val="00000069"/>
    <w:multiLevelType w:val="multilevel"/>
    <w:tmpl w:val="00000069"/>
    <w:name w:val="WW8Num105"/>
    <w:lvl w:ilvl="0">
      <w:start w:val="1"/>
      <w:numFmt w:val="decimal"/>
      <w:lvlText w:val="%1)"/>
      <w:lvlJc w:val="left"/>
      <w:pPr>
        <w:tabs>
          <w:tab w:val="num" w:pos="360"/>
        </w:tabs>
        <w:ind w:left="360" w:hanging="360"/>
      </w:pPr>
      <w:rPr>
        <w:rFonts w:ascii="Calibri" w:hAnsi="Calibri" w:cs="Calibri" w:hint="default"/>
        <w:spacing w:val="4"/>
        <w:sz w:val="24"/>
        <w:szCs w:val="24"/>
      </w:rPr>
    </w:lvl>
    <w:lvl w:ilvl="1">
      <w:start w:val="1"/>
      <w:numFmt w:val="lowerLetter"/>
      <w:lvlText w:val="%2."/>
      <w:lvlJc w:val="left"/>
      <w:pPr>
        <w:tabs>
          <w:tab w:val="num" w:pos="1329"/>
        </w:tabs>
        <w:ind w:left="1329" w:hanging="360"/>
      </w:pPr>
    </w:lvl>
    <w:lvl w:ilvl="2">
      <w:start w:val="1"/>
      <w:numFmt w:val="lowerRoman"/>
      <w:lvlText w:val="%2.%3."/>
      <w:lvlJc w:val="right"/>
      <w:pPr>
        <w:tabs>
          <w:tab w:val="num" w:pos="2049"/>
        </w:tabs>
        <w:ind w:left="2049" w:hanging="180"/>
      </w:pPr>
    </w:lvl>
    <w:lvl w:ilvl="3">
      <w:start w:val="1"/>
      <w:numFmt w:val="decimal"/>
      <w:lvlText w:val="%2.%3.%4."/>
      <w:lvlJc w:val="left"/>
      <w:pPr>
        <w:tabs>
          <w:tab w:val="num" w:pos="2769"/>
        </w:tabs>
        <w:ind w:left="2769" w:hanging="360"/>
      </w:pPr>
    </w:lvl>
    <w:lvl w:ilvl="4">
      <w:start w:val="1"/>
      <w:numFmt w:val="lowerLetter"/>
      <w:lvlText w:val="%2.%3.%4.%5."/>
      <w:lvlJc w:val="left"/>
      <w:pPr>
        <w:tabs>
          <w:tab w:val="num" w:pos="3489"/>
        </w:tabs>
        <w:ind w:left="3489" w:hanging="360"/>
      </w:pPr>
    </w:lvl>
    <w:lvl w:ilvl="5">
      <w:start w:val="1"/>
      <w:numFmt w:val="lowerRoman"/>
      <w:lvlText w:val="%2.%3.%4.%5.%6."/>
      <w:lvlJc w:val="right"/>
      <w:pPr>
        <w:tabs>
          <w:tab w:val="num" w:pos="4209"/>
        </w:tabs>
        <w:ind w:left="4209" w:hanging="180"/>
      </w:pPr>
    </w:lvl>
    <w:lvl w:ilvl="6">
      <w:start w:val="1"/>
      <w:numFmt w:val="decimal"/>
      <w:lvlText w:val="%2.%3.%4.%5.%6.%7."/>
      <w:lvlJc w:val="left"/>
      <w:pPr>
        <w:tabs>
          <w:tab w:val="num" w:pos="4929"/>
        </w:tabs>
        <w:ind w:left="4929" w:hanging="360"/>
      </w:pPr>
    </w:lvl>
    <w:lvl w:ilvl="7">
      <w:start w:val="1"/>
      <w:numFmt w:val="lowerLetter"/>
      <w:lvlText w:val="%2.%3.%4.%5.%6.%7.%8."/>
      <w:lvlJc w:val="left"/>
      <w:pPr>
        <w:tabs>
          <w:tab w:val="num" w:pos="5649"/>
        </w:tabs>
        <w:ind w:left="5649" w:hanging="360"/>
      </w:pPr>
    </w:lvl>
    <w:lvl w:ilvl="8">
      <w:start w:val="1"/>
      <w:numFmt w:val="lowerRoman"/>
      <w:lvlText w:val="%2.%3.%4.%5.%6.%7.%8.%9."/>
      <w:lvlJc w:val="right"/>
      <w:pPr>
        <w:tabs>
          <w:tab w:val="num" w:pos="6369"/>
        </w:tabs>
        <w:ind w:left="6369" w:hanging="180"/>
      </w:pPr>
    </w:lvl>
  </w:abstractNum>
  <w:abstractNum w:abstractNumId="107" w15:restartNumberingAfterBreak="0">
    <w:nsid w:val="0000006A"/>
    <w:multiLevelType w:val="multilevel"/>
    <w:tmpl w:val="0000006A"/>
    <w:name w:val="WW8Num106"/>
    <w:lvl w:ilvl="0">
      <w:start w:val="1"/>
      <w:numFmt w:val="decimal"/>
      <w:lvlText w:val="%1."/>
      <w:lvlJc w:val="left"/>
      <w:pPr>
        <w:tabs>
          <w:tab w:val="num" w:pos="644"/>
        </w:tabs>
        <w:ind w:left="644" w:hanging="360"/>
      </w:pPr>
      <w:rPr>
        <w:rFonts w:ascii="Calibri" w:hAnsi="Calibri" w:cs="Calibri"/>
        <w:spacing w:val="4"/>
        <w:sz w:val="24"/>
        <w:szCs w:val="24"/>
      </w:rPr>
    </w:lvl>
    <w:lvl w:ilvl="1">
      <w:start w:val="1"/>
      <w:numFmt w:val="lowerLetter"/>
      <w:lvlText w:val="%2."/>
      <w:lvlJc w:val="left"/>
      <w:pPr>
        <w:tabs>
          <w:tab w:val="num" w:pos="1471"/>
        </w:tabs>
        <w:ind w:left="1471" w:hanging="360"/>
      </w:pPr>
    </w:lvl>
    <w:lvl w:ilvl="2">
      <w:start w:val="1"/>
      <w:numFmt w:val="lowerRoman"/>
      <w:lvlText w:val="%2.%3."/>
      <w:lvlJc w:val="right"/>
      <w:pPr>
        <w:tabs>
          <w:tab w:val="num" w:pos="2191"/>
        </w:tabs>
        <w:ind w:left="2191" w:hanging="180"/>
      </w:pPr>
    </w:lvl>
    <w:lvl w:ilvl="3">
      <w:start w:val="1"/>
      <w:numFmt w:val="decimal"/>
      <w:lvlText w:val="%2.%3.%4."/>
      <w:lvlJc w:val="left"/>
      <w:pPr>
        <w:tabs>
          <w:tab w:val="num" w:pos="2911"/>
        </w:tabs>
        <w:ind w:left="2911" w:hanging="360"/>
      </w:pPr>
    </w:lvl>
    <w:lvl w:ilvl="4">
      <w:start w:val="1"/>
      <w:numFmt w:val="lowerLetter"/>
      <w:lvlText w:val="%2.%3.%4.%5."/>
      <w:lvlJc w:val="left"/>
      <w:pPr>
        <w:tabs>
          <w:tab w:val="num" w:pos="3631"/>
        </w:tabs>
        <w:ind w:left="3631" w:hanging="360"/>
      </w:pPr>
    </w:lvl>
    <w:lvl w:ilvl="5">
      <w:start w:val="1"/>
      <w:numFmt w:val="lowerRoman"/>
      <w:lvlText w:val="%2.%3.%4.%5.%6."/>
      <w:lvlJc w:val="right"/>
      <w:pPr>
        <w:tabs>
          <w:tab w:val="num" w:pos="4351"/>
        </w:tabs>
        <w:ind w:left="4351" w:hanging="180"/>
      </w:pPr>
    </w:lvl>
    <w:lvl w:ilvl="6">
      <w:start w:val="1"/>
      <w:numFmt w:val="decimal"/>
      <w:lvlText w:val="%2.%3.%4.%5.%6.%7."/>
      <w:lvlJc w:val="left"/>
      <w:pPr>
        <w:tabs>
          <w:tab w:val="num" w:pos="5071"/>
        </w:tabs>
        <w:ind w:left="5071" w:hanging="360"/>
      </w:pPr>
    </w:lvl>
    <w:lvl w:ilvl="7">
      <w:start w:val="1"/>
      <w:numFmt w:val="lowerLetter"/>
      <w:lvlText w:val="%2.%3.%4.%5.%6.%7.%8."/>
      <w:lvlJc w:val="left"/>
      <w:pPr>
        <w:tabs>
          <w:tab w:val="num" w:pos="5791"/>
        </w:tabs>
        <w:ind w:left="5791" w:hanging="360"/>
      </w:pPr>
    </w:lvl>
    <w:lvl w:ilvl="8">
      <w:start w:val="1"/>
      <w:numFmt w:val="lowerRoman"/>
      <w:lvlText w:val="%2.%3.%4.%5.%6.%7.%8.%9."/>
      <w:lvlJc w:val="right"/>
      <w:pPr>
        <w:tabs>
          <w:tab w:val="num" w:pos="6511"/>
        </w:tabs>
        <w:ind w:left="6511" w:hanging="180"/>
      </w:pPr>
    </w:lvl>
  </w:abstractNum>
  <w:abstractNum w:abstractNumId="108" w15:restartNumberingAfterBreak="0">
    <w:nsid w:val="0000006B"/>
    <w:multiLevelType w:val="singleLevel"/>
    <w:tmpl w:val="59A6CEB2"/>
    <w:name w:val="WW8Num107"/>
    <w:lvl w:ilvl="0">
      <w:start w:val="1"/>
      <w:numFmt w:val="decimal"/>
      <w:lvlText w:val="%1)"/>
      <w:lvlJc w:val="left"/>
      <w:pPr>
        <w:tabs>
          <w:tab w:val="num" w:pos="0"/>
        </w:tabs>
        <w:ind w:left="1080" w:hanging="360"/>
      </w:pPr>
      <w:rPr>
        <w:rFonts w:eastAsia="Verdana"/>
        <w:bCs/>
        <w:color w:val="auto"/>
        <w:sz w:val="22"/>
        <w:szCs w:val="22"/>
      </w:rPr>
    </w:lvl>
  </w:abstractNum>
  <w:abstractNum w:abstractNumId="109" w15:restartNumberingAfterBreak="0">
    <w:nsid w:val="0000006C"/>
    <w:multiLevelType w:val="multilevel"/>
    <w:tmpl w:val="0000006C"/>
    <w:name w:val="WW8Num108"/>
    <w:lvl w:ilvl="0">
      <w:start w:val="2"/>
      <w:numFmt w:val="decimal"/>
      <w:lvlText w:val="%1."/>
      <w:lvlJc w:val="left"/>
      <w:pPr>
        <w:tabs>
          <w:tab w:val="num" w:pos="473"/>
        </w:tabs>
        <w:ind w:left="473" w:hanging="360"/>
      </w:pPr>
    </w:lvl>
    <w:lvl w:ilvl="1">
      <w:start w:val="1"/>
      <w:numFmt w:val="bullet"/>
      <w:lvlText w:val=""/>
      <w:lvlJc w:val="left"/>
      <w:pPr>
        <w:tabs>
          <w:tab w:val="num" w:pos="1193"/>
        </w:tabs>
        <w:ind w:left="1193" w:hanging="360"/>
      </w:pPr>
      <w:rPr>
        <w:rFonts w:ascii="Symbol" w:hAnsi="Symbol" w:cs="Symbol" w:hint="default"/>
      </w:rPr>
    </w:lvl>
    <w:lvl w:ilvl="2">
      <w:start w:val="1"/>
      <w:numFmt w:val="lowerLetter"/>
      <w:lvlText w:val="%2.%3)"/>
      <w:lvlJc w:val="left"/>
      <w:pPr>
        <w:tabs>
          <w:tab w:val="num" w:pos="2093"/>
        </w:tabs>
        <w:ind w:left="2093" w:hanging="360"/>
      </w:pPr>
    </w:lvl>
    <w:lvl w:ilvl="3">
      <w:start w:val="1"/>
      <w:numFmt w:val="decimal"/>
      <w:lvlText w:val="%2.%3.%4."/>
      <w:lvlJc w:val="left"/>
      <w:pPr>
        <w:tabs>
          <w:tab w:val="num" w:pos="2633"/>
        </w:tabs>
        <w:ind w:left="2633" w:hanging="360"/>
      </w:pPr>
    </w:lvl>
    <w:lvl w:ilvl="4">
      <w:start w:val="1"/>
      <w:numFmt w:val="lowerLetter"/>
      <w:lvlText w:val="%2.%3.%4.%5."/>
      <w:lvlJc w:val="left"/>
      <w:pPr>
        <w:tabs>
          <w:tab w:val="num" w:pos="3353"/>
        </w:tabs>
        <w:ind w:left="3353" w:hanging="360"/>
      </w:pPr>
    </w:lvl>
    <w:lvl w:ilvl="5">
      <w:start w:val="1"/>
      <w:numFmt w:val="lowerRoman"/>
      <w:lvlText w:val="%2.%3.%4.%5.%6."/>
      <w:lvlJc w:val="right"/>
      <w:pPr>
        <w:tabs>
          <w:tab w:val="num" w:pos="4073"/>
        </w:tabs>
        <w:ind w:left="4073" w:hanging="180"/>
      </w:pPr>
    </w:lvl>
    <w:lvl w:ilvl="6">
      <w:start w:val="1"/>
      <w:numFmt w:val="decimal"/>
      <w:lvlText w:val="%2.%3.%4.%5.%6.%7."/>
      <w:lvlJc w:val="left"/>
      <w:pPr>
        <w:tabs>
          <w:tab w:val="num" w:pos="4793"/>
        </w:tabs>
        <w:ind w:left="4793" w:hanging="360"/>
      </w:pPr>
    </w:lvl>
    <w:lvl w:ilvl="7">
      <w:start w:val="1"/>
      <w:numFmt w:val="lowerLetter"/>
      <w:lvlText w:val="%2.%3.%4.%5.%6.%7.%8."/>
      <w:lvlJc w:val="left"/>
      <w:pPr>
        <w:tabs>
          <w:tab w:val="num" w:pos="5513"/>
        </w:tabs>
        <w:ind w:left="5513" w:hanging="360"/>
      </w:pPr>
    </w:lvl>
    <w:lvl w:ilvl="8">
      <w:start w:val="1"/>
      <w:numFmt w:val="lowerRoman"/>
      <w:lvlText w:val="%2.%3.%4.%5.%6.%7.%8.%9."/>
      <w:lvlJc w:val="right"/>
      <w:pPr>
        <w:tabs>
          <w:tab w:val="num" w:pos="6233"/>
        </w:tabs>
        <w:ind w:left="6233" w:hanging="180"/>
      </w:pPr>
    </w:lvl>
  </w:abstractNum>
  <w:abstractNum w:abstractNumId="110" w15:restartNumberingAfterBreak="0">
    <w:nsid w:val="05C514CB"/>
    <w:multiLevelType w:val="hybridMultilevel"/>
    <w:tmpl w:val="31E812A2"/>
    <w:lvl w:ilvl="0" w:tplc="EA76337E">
      <w:start w:val="1"/>
      <w:numFmt w:val="bullet"/>
      <w:pStyle w:val="Tablebulletannex"/>
      <w:lvlText w:val=""/>
      <w:lvlJc w:val="left"/>
      <w:pPr>
        <w:ind w:left="720" w:hanging="360"/>
      </w:pPr>
      <w:rPr>
        <w:rFonts w:ascii="Symbol" w:hAnsi="Symbol" w:hint="default"/>
        <w:sz w:val="16"/>
        <w:szCs w:val="16"/>
      </w:rPr>
    </w:lvl>
    <w:lvl w:ilvl="1" w:tplc="D3167130" w:tentative="1">
      <w:start w:val="1"/>
      <w:numFmt w:val="bullet"/>
      <w:lvlText w:val="o"/>
      <w:lvlJc w:val="left"/>
      <w:pPr>
        <w:ind w:left="1440" w:hanging="360"/>
      </w:pPr>
      <w:rPr>
        <w:rFonts w:ascii="Courier New" w:hAnsi="Courier New" w:cs="Courier New" w:hint="default"/>
      </w:rPr>
    </w:lvl>
    <w:lvl w:ilvl="2" w:tplc="A780647E" w:tentative="1">
      <w:start w:val="1"/>
      <w:numFmt w:val="bullet"/>
      <w:lvlText w:val=""/>
      <w:lvlJc w:val="left"/>
      <w:pPr>
        <w:ind w:left="2160" w:hanging="360"/>
      </w:pPr>
      <w:rPr>
        <w:rFonts w:ascii="Wingdings" w:hAnsi="Wingdings" w:hint="default"/>
      </w:rPr>
    </w:lvl>
    <w:lvl w:ilvl="3" w:tplc="CE80B5A8" w:tentative="1">
      <w:start w:val="1"/>
      <w:numFmt w:val="bullet"/>
      <w:lvlText w:val=""/>
      <w:lvlJc w:val="left"/>
      <w:pPr>
        <w:ind w:left="2880" w:hanging="360"/>
      </w:pPr>
      <w:rPr>
        <w:rFonts w:ascii="Symbol" w:hAnsi="Symbol" w:hint="default"/>
      </w:rPr>
    </w:lvl>
    <w:lvl w:ilvl="4" w:tplc="67A0C6BE" w:tentative="1">
      <w:start w:val="1"/>
      <w:numFmt w:val="bullet"/>
      <w:lvlText w:val="o"/>
      <w:lvlJc w:val="left"/>
      <w:pPr>
        <w:ind w:left="3600" w:hanging="360"/>
      </w:pPr>
      <w:rPr>
        <w:rFonts w:ascii="Courier New" w:hAnsi="Courier New" w:cs="Courier New" w:hint="default"/>
      </w:rPr>
    </w:lvl>
    <w:lvl w:ilvl="5" w:tplc="10FE4370" w:tentative="1">
      <w:start w:val="1"/>
      <w:numFmt w:val="bullet"/>
      <w:lvlText w:val=""/>
      <w:lvlJc w:val="left"/>
      <w:pPr>
        <w:ind w:left="4320" w:hanging="360"/>
      </w:pPr>
      <w:rPr>
        <w:rFonts w:ascii="Wingdings" w:hAnsi="Wingdings" w:hint="default"/>
      </w:rPr>
    </w:lvl>
    <w:lvl w:ilvl="6" w:tplc="97F624CE" w:tentative="1">
      <w:start w:val="1"/>
      <w:numFmt w:val="bullet"/>
      <w:lvlText w:val=""/>
      <w:lvlJc w:val="left"/>
      <w:pPr>
        <w:ind w:left="5040" w:hanging="360"/>
      </w:pPr>
      <w:rPr>
        <w:rFonts w:ascii="Symbol" w:hAnsi="Symbol" w:hint="default"/>
      </w:rPr>
    </w:lvl>
    <w:lvl w:ilvl="7" w:tplc="4C3E3B04" w:tentative="1">
      <w:start w:val="1"/>
      <w:numFmt w:val="bullet"/>
      <w:lvlText w:val="o"/>
      <w:lvlJc w:val="left"/>
      <w:pPr>
        <w:ind w:left="5760" w:hanging="360"/>
      </w:pPr>
      <w:rPr>
        <w:rFonts w:ascii="Courier New" w:hAnsi="Courier New" w:cs="Courier New" w:hint="default"/>
      </w:rPr>
    </w:lvl>
    <w:lvl w:ilvl="8" w:tplc="97424B0C" w:tentative="1">
      <w:start w:val="1"/>
      <w:numFmt w:val="bullet"/>
      <w:lvlText w:val=""/>
      <w:lvlJc w:val="left"/>
      <w:pPr>
        <w:ind w:left="6480" w:hanging="360"/>
      </w:pPr>
      <w:rPr>
        <w:rFonts w:ascii="Wingdings" w:hAnsi="Wingdings" w:hint="default"/>
      </w:rPr>
    </w:lvl>
  </w:abstractNum>
  <w:abstractNum w:abstractNumId="111" w15:restartNumberingAfterBreak="0">
    <w:nsid w:val="0687065A"/>
    <w:multiLevelType w:val="hybridMultilevel"/>
    <w:tmpl w:val="1206F784"/>
    <w:lvl w:ilvl="0" w:tplc="55809206">
      <w:start w:val="1"/>
      <w:numFmt w:val="bullet"/>
      <w:lvlText w:val=""/>
      <w:lvlJc w:val="left"/>
      <w:pPr>
        <w:ind w:left="1494" w:hanging="360"/>
      </w:pPr>
      <w:rPr>
        <w:rFonts w:ascii="Symbol" w:hAnsi="Symbol" w:hint="default"/>
      </w:rPr>
    </w:lvl>
    <w:lvl w:ilvl="1" w:tplc="859A0704" w:tentative="1">
      <w:start w:val="1"/>
      <w:numFmt w:val="bullet"/>
      <w:lvlText w:val="o"/>
      <w:lvlJc w:val="left"/>
      <w:pPr>
        <w:ind w:left="2214" w:hanging="360"/>
      </w:pPr>
      <w:rPr>
        <w:rFonts w:ascii="Courier New" w:hAnsi="Courier New" w:cs="Courier New" w:hint="default"/>
      </w:rPr>
    </w:lvl>
    <w:lvl w:ilvl="2" w:tplc="5F8E3042" w:tentative="1">
      <w:start w:val="1"/>
      <w:numFmt w:val="bullet"/>
      <w:pStyle w:val="CMSHeadL3"/>
      <w:lvlText w:val=""/>
      <w:lvlJc w:val="left"/>
      <w:pPr>
        <w:ind w:left="2934" w:hanging="360"/>
      </w:pPr>
      <w:rPr>
        <w:rFonts w:ascii="Wingdings" w:hAnsi="Wingdings" w:hint="default"/>
      </w:rPr>
    </w:lvl>
    <w:lvl w:ilvl="3" w:tplc="A93288AE" w:tentative="1">
      <w:start w:val="1"/>
      <w:numFmt w:val="bullet"/>
      <w:lvlText w:val=""/>
      <w:lvlJc w:val="left"/>
      <w:pPr>
        <w:ind w:left="3654" w:hanging="360"/>
      </w:pPr>
      <w:rPr>
        <w:rFonts w:ascii="Symbol" w:hAnsi="Symbol" w:hint="default"/>
      </w:rPr>
    </w:lvl>
    <w:lvl w:ilvl="4" w:tplc="E852545E" w:tentative="1">
      <w:start w:val="1"/>
      <w:numFmt w:val="bullet"/>
      <w:pStyle w:val="CMSHeadL5"/>
      <w:lvlText w:val="o"/>
      <w:lvlJc w:val="left"/>
      <w:pPr>
        <w:ind w:left="4374" w:hanging="360"/>
      </w:pPr>
      <w:rPr>
        <w:rFonts w:ascii="Courier New" w:hAnsi="Courier New" w:cs="Courier New" w:hint="default"/>
      </w:rPr>
    </w:lvl>
    <w:lvl w:ilvl="5" w:tplc="0776B310" w:tentative="1">
      <w:start w:val="1"/>
      <w:numFmt w:val="bullet"/>
      <w:lvlText w:val=""/>
      <w:lvlJc w:val="left"/>
      <w:pPr>
        <w:ind w:left="5094" w:hanging="360"/>
      </w:pPr>
      <w:rPr>
        <w:rFonts w:ascii="Wingdings" w:hAnsi="Wingdings" w:hint="default"/>
      </w:rPr>
    </w:lvl>
    <w:lvl w:ilvl="6" w:tplc="EF367AC2" w:tentative="1">
      <w:start w:val="1"/>
      <w:numFmt w:val="bullet"/>
      <w:pStyle w:val="CMSHeadL7"/>
      <w:lvlText w:val=""/>
      <w:lvlJc w:val="left"/>
      <w:pPr>
        <w:ind w:left="5814" w:hanging="360"/>
      </w:pPr>
      <w:rPr>
        <w:rFonts w:ascii="Symbol" w:hAnsi="Symbol" w:hint="default"/>
      </w:rPr>
    </w:lvl>
    <w:lvl w:ilvl="7" w:tplc="D56C1846" w:tentative="1">
      <w:start w:val="1"/>
      <w:numFmt w:val="bullet"/>
      <w:lvlText w:val="o"/>
      <w:lvlJc w:val="left"/>
      <w:pPr>
        <w:ind w:left="6534" w:hanging="360"/>
      </w:pPr>
      <w:rPr>
        <w:rFonts w:ascii="Courier New" w:hAnsi="Courier New" w:cs="Courier New" w:hint="default"/>
      </w:rPr>
    </w:lvl>
    <w:lvl w:ilvl="8" w:tplc="977AA6EE" w:tentative="1">
      <w:start w:val="1"/>
      <w:numFmt w:val="bullet"/>
      <w:lvlText w:val=""/>
      <w:lvlJc w:val="left"/>
      <w:pPr>
        <w:ind w:left="7254" w:hanging="360"/>
      </w:pPr>
      <w:rPr>
        <w:rFonts w:ascii="Wingdings" w:hAnsi="Wingdings" w:hint="default"/>
      </w:rPr>
    </w:lvl>
  </w:abstractNum>
  <w:abstractNum w:abstractNumId="112" w15:restartNumberingAfterBreak="0">
    <w:nsid w:val="08DA410F"/>
    <w:multiLevelType w:val="multilevel"/>
    <w:tmpl w:val="14B6DBAE"/>
    <w:name w:val="Recital Numbering List"/>
    <w:lvl w:ilvl="0">
      <w:start w:val="1"/>
      <w:numFmt w:val="upperLetter"/>
      <w:pStyle w:val="RecitalNumbering1"/>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440"/>
        </w:tabs>
        <w:ind w:left="1440" w:hanging="720"/>
      </w:pPr>
      <w:rPr>
        <w:caps w:val="0"/>
        <w:effect w:val="none"/>
      </w:rPr>
    </w:lvl>
    <w:lvl w:ilvl="2">
      <w:start w:val="1"/>
      <w:numFmt w:val="lowerLetter"/>
      <w:pStyle w:val="RecitalNumbering3"/>
      <w:lvlText w:val="(%3)"/>
      <w:lvlJc w:val="left"/>
      <w:pPr>
        <w:tabs>
          <w:tab w:val="num" w:pos="2160"/>
        </w:tabs>
        <w:ind w:left="2160" w:hanging="72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0FD04B8B"/>
    <w:multiLevelType w:val="multilevel"/>
    <w:tmpl w:val="29FC10A8"/>
    <w:name w:val="CustomListNum"/>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14" w15:restartNumberingAfterBreak="0">
    <w:nsid w:val="0FE74F7D"/>
    <w:multiLevelType w:val="multilevel"/>
    <w:tmpl w:val="A09CF074"/>
    <w:lvl w:ilvl="0">
      <w:start w:val="1"/>
      <w:numFmt w:val="decimal"/>
      <w:pStyle w:val="Level1"/>
      <w:lvlText w:val="%1."/>
      <w:lvlJc w:val="left"/>
      <w:pPr>
        <w:tabs>
          <w:tab w:val="num" w:pos="709"/>
        </w:tabs>
        <w:ind w:left="709" w:hanging="709"/>
      </w:pPr>
      <w:rPr>
        <w:rFonts w:ascii="Calibri" w:hAnsi="Calibri" w:cs="Calibri" w:hint="default"/>
        <w:b w:val="0"/>
      </w:rPr>
    </w:lvl>
    <w:lvl w:ilvl="1">
      <w:start w:val="1"/>
      <w:numFmt w:val="decimal"/>
      <w:pStyle w:val="Level2"/>
      <w:isLgl/>
      <w:lvlText w:val="%1.%2"/>
      <w:lvlJc w:val="left"/>
      <w:pPr>
        <w:tabs>
          <w:tab w:val="num" w:pos="709"/>
        </w:tabs>
        <w:ind w:left="709" w:hanging="709"/>
      </w:pPr>
      <w:rPr>
        <w:rFonts w:ascii="Calibri" w:hAnsi="Calibri" w:cs="Calibri" w:hint="default"/>
        <w:b w:val="0"/>
      </w:rPr>
    </w:lvl>
    <w:lvl w:ilvl="2">
      <w:start w:val="1"/>
      <w:numFmt w:val="lowerLetter"/>
      <w:pStyle w:val="Level3"/>
      <w:lvlText w:val="(%3)"/>
      <w:lvlJc w:val="left"/>
      <w:pPr>
        <w:tabs>
          <w:tab w:val="num" w:pos="1417"/>
        </w:tabs>
        <w:ind w:left="1417" w:hanging="708"/>
      </w:pPr>
      <w:rPr>
        <w:rFonts w:ascii="Calibri" w:hAnsi="Calibri" w:cs="Calibri" w:hint="default"/>
        <w:b w:val="0"/>
      </w:rPr>
    </w:lvl>
    <w:lvl w:ilvl="3">
      <w:start w:val="1"/>
      <w:numFmt w:val="lowerRoman"/>
      <w:pStyle w:val="Level4"/>
      <w:lvlText w:val="(%4)"/>
      <w:lvlJc w:val="left"/>
      <w:pPr>
        <w:tabs>
          <w:tab w:val="num" w:pos="2126"/>
        </w:tabs>
        <w:ind w:left="2126" w:hanging="709"/>
      </w:pPr>
      <w:rPr>
        <w:rFonts w:ascii="Calibri" w:hAnsi="Calibri" w:cs="Calibri"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5" w15:restartNumberingAfterBreak="0">
    <w:nsid w:val="12783FE3"/>
    <w:multiLevelType w:val="multilevel"/>
    <w:tmpl w:val="9370BFC6"/>
    <w:name w:val="Plato Schedule Numbering List"/>
    <w:lvl w:ilvl="0">
      <w:start w:val="1"/>
      <w:numFmt w:val="decimal"/>
      <w:pStyle w:val="ScheduleL1"/>
      <w:lvlText w:val="%1."/>
      <w:lvlJc w:val="left"/>
      <w:pPr>
        <w:tabs>
          <w:tab w:val="num" w:pos="720"/>
        </w:tabs>
        <w:ind w:left="720" w:hanging="720"/>
      </w:pPr>
      <w:rPr>
        <w:rFonts w:hint="default"/>
        <w:caps w:val="0"/>
        <w:effect w:val="none"/>
      </w:rPr>
    </w:lvl>
    <w:lvl w:ilvl="1">
      <w:start w:val="1"/>
      <w:numFmt w:val="decimal"/>
      <w:pStyle w:val="ScheduleL2"/>
      <w:lvlText w:val="%1.%2."/>
      <w:lvlJc w:val="left"/>
      <w:pPr>
        <w:tabs>
          <w:tab w:val="num" w:pos="720"/>
        </w:tabs>
        <w:ind w:left="720" w:hanging="720"/>
      </w:pPr>
      <w:rPr>
        <w:rFonts w:hint="default"/>
        <w:caps w:val="0"/>
        <w:effect w:val="none"/>
      </w:rPr>
    </w:lvl>
    <w:lvl w:ilvl="2">
      <w:start w:val="1"/>
      <w:numFmt w:val="lowerLetter"/>
      <w:pStyle w:val="ScheduleL3"/>
      <w:lvlText w:val="(%3)"/>
      <w:lvlJc w:val="left"/>
      <w:pPr>
        <w:tabs>
          <w:tab w:val="num" w:pos="1440"/>
        </w:tabs>
        <w:ind w:left="1440" w:hanging="720"/>
      </w:pPr>
      <w:rPr>
        <w:rFonts w:hint="default"/>
        <w:caps w:val="0"/>
        <w:effect w:val="none"/>
      </w:rPr>
    </w:lvl>
    <w:lvl w:ilvl="3">
      <w:start w:val="1"/>
      <w:numFmt w:val="lowerRoman"/>
      <w:pStyle w:val="ScheduleL4"/>
      <w:lvlText w:val="(%4)"/>
      <w:lvlJc w:val="left"/>
      <w:pPr>
        <w:tabs>
          <w:tab w:val="num" w:pos="2160"/>
        </w:tabs>
        <w:ind w:left="2160" w:hanging="720"/>
      </w:pPr>
      <w:rPr>
        <w:rFonts w:hint="default"/>
        <w:caps w:val="0"/>
        <w:effect w:val="none"/>
      </w:rPr>
    </w:lvl>
    <w:lvl w:ilvl="4">
      <w:start w:val="1"/>
      <w:numFmt w:val="upperLetter"/>
      <w:pStyle w:val="ScheduleL5"/>
      <w:lvlText w:val="(%5)"/>
      <w:lvlJc w:val="left"/>
      <w:pPr>
        <w:tabs>
          <w:tab w:val="num" w:pos="2880"/>
        </w:tabs>
        <w:ind w:left="2880" w:hanging="720"/>
      </w:pPr>
      <w:rPr>
        <w:rFonts w:hint="default"/>
        <w:caps w:val="0"/>
        <w:effect w:val="none"/>
      </w:rPr>
    </w:lvl>
    <w:lvl w:ilvl="5">
      <w:start w:val="1"/>
      <w:numFmt w:val="decimal"/>
      <w:pStyle w:val="ScheduleL6"/>
      <w:lvlText w:val="(%6)"/>
      <w:lvlJc w:val="left"/>
      <w:pPr>
        <w:tabs>
          <w:tab w:val="num" w:pos="3600"/>
        </w:tabs>
        <w:ind w:left="3600" w:hanging="720"/>
      </w:pPr>
      <w:rPr>
        <w:rFonts w:hint="default"/>
        <w:caps w:val="0"/>
        <w:effect w:val="none"/>
      </w:rPr>
    </w:lvl>
    <w:lvl w:ilvl="6">
      <w:start w:val="1"/>
      <w:numFmt w:val="lowerLetter"/>
      <w:pStyle w:val="ScheduleL7"/>
      <w:lvlText w:val="(%7)"/>
      <w:lvlJc w:val="left"/>
      <w:pPr>
        <w:tabs>
          <w:tab w:val="num" w:pos="4320"/>
        </w:tabs>
        <w:ind w:left="4320" w:hanging="720"/>
      </w:pPr>
      <w:rPr>
        <w:rFonts w:hint="default"/>
        <w:caps w:val="0"/>
        <w:effect w:val="none"/>
      </w:rPr>
    </w:lvl>
    <w:lvl w:ilvl="7">
      <w:start w:val="1"/>
      <w:numFmt w:val="none"/>
      <w:lvlText w:val=""/>
      <w:lvlJc w:val="left"/>
      <w:pPr>
        <w:tabs>
          <w:tab w:val="num" w:pos="4320"/>
        </w:tabs>
        <w:ind w:left="4320" w:hanging="720"/>
      </w:pPr>
      <w:rPr>
        <w:rFonts w:hint="default"/>
        <w:caps w:val="0"/>
        <w:effect w:val="none"/>
      </w:rPr>
    </w:lvl>
    <w:lvl w:ilvl="8">
      <w:start w:val="1"/>
      <w:numFmt w:val="none"/>
      <w:lvlText w:val=""/>
      <w:lvlJc w:val="left"/>
      <w:pPr>
        <w:tabs>
          <w:tab w:val="num" w:pos="4320"/>
        </w:tabs>
        <w:ind w:left="4320" w:hanging="720"/>
      </w:pPr>
      <w:rPr>
        <w:rFonts w:hint="default"/>
        <w:caps w:val="0"/>
        <w:effect w:val="none"/>
      </w:rPr>
    </w:lvl>
  </w:abstractNum>
  <w:abstractNum w:abstractNumId="116" w15:restartNumberingAfterBreak="0">
    <w:nsid w:val="128A6E2C"/>
    <w:multiLevelType w:val="singleLevel"/>
    <w:tmpl w:val="C0401244"/>
    <w:lvl w:ilvl="0">
      <w:start w:val="1"/>
      <w:numFmt w:val="lowerLetter"/>
      <w:lvlText w:val="%1)"/>
      <w:lvlJc w:val="left"/>
      <w:pPr>
        <w:tabs>
          <w:tab w:val="num" w:pos="360"/>
        </w:tabs>
        <w:ind w:left="360" w:hanging="360"/>
      </w:pPr>
      <w:rPr>
        <w:rFonts w:hint="default"/>
      </w:rPr>
    </w:lvl>
  </w:abstractNum>
  <w:abstractNum w:abstractNumId="117" w15:restartNumberingAfterBreak="0">
    <w:nsid w:val="16142DA9"/>
    <w:multiLevelType w:val="multilevel"/>
    <w:tmpl w:val="9B3CB95C"/>
    <w:name w:val="General Numbering List"/>
    <w:lvl w:ilvl="0">
      <w:start w:val="1"/>
      <w:numFmt w:val="decimal"/>
      <w:pStyle w:val="GeneralL1"/>
      <w:lvlText w:val="%1"/>
      <w:lvlJc w:val="left"/>
      <w:pPr>
        <w:tabs>
          <w:tab w:val="num" w:pos="720"/>
        </w:tabs>
        <w:ind w:left="720" w:hanging="720"/>
      </w:pPr>
      <w:rPr>
        <w:rFonts w:hint="default"/>
        <w:caps w:val="0"/>
        <w:effect w:val="none"/>
      </w:rPr>
    </w:lvl>
    <w:lvl w:ilvl="1">
      <w:start w:val="1"/>
      <w:numFmt w:val="decimal"/>
      <w:pStyle w:val="GeneralL2"/>
      <w:lvlText w:val="%1.%2"/>
      <w:lvlJc w:val="left"/>
      <w:pPr>
        <w:tabs>
          <w:tab w:val="num" w:pos="1440"/>
        </w:tabs>
        <w:ind w:left="1440" w:hanging="720"/>
      </w:pPr>
      <w:rPr>
        <w:rFonts w:hint="default"/>
        <w:caps w:val="0"/>
        <w:effect w:val="none"/>
      </w:rPr>
    </w:lvl>
    <w:lvl w:ilvl="2">
      <w:start w:val="1"/>
      <w:numFmt w:val="lowerLetter"/>
      <w:pStyle w:val="GeneralL3"/>
      <w:lvlText w:val="(%3)"/>
      <w:lvlJc w:val="left"/>
      <w:pPr>
        <w:tabs>
          <w:tab w:val="num" w:pos="2160"/>
        </w:tabs>
        <w:ind w:left="2160" w:hanging="720"/>
      </w:pPr>
      <w:rPr>
        <w:rFonts w:hint="default"/>
        <w:caps w:val="0"/>
        <w:effect w:val="none"/>
      </w:rPr>
    </w:lvl>
    <w:lvl w:ilvl="3">
      <w:start w:val="1"/>
      <w:numFmt w:val="lowerRoman"/>
      <w:pStyle w:val="GeneralL4"/>
      <w:lvlText w:val="(%4)"/>
      <w:lvlJc w:val="left"/>
      <w:pPr>
        <w:tabs>
          <w:tab w:val="num" w:pos="2880"/>
        </w:tabs>
        <w:ind w:left="2880" w:hanging="720"/>
      </w:pPr>
      <w:rPr>
        <w:rFonts w:hint="default"/>
        <w:caps w:val="0"/>
        <w:effect w:val="none"/>
      </w:rPr>
    </w:lvl>
    <w:lvl w:ilvl="4">
      <w:start w:val="1"/>
      <w:numFmt w:val="upperLetter"/>
      <w:pStyle w:val="GeneralL5"/>
      <w:lvlText w:val="(%5)"/>
      <w:lvlJc w:val="left"/>
      <w:pPr>
        <w:tabs>
          <w:tab w:val="num" w:pos="3600"/>
        </w:tabs>
        <w:ind w:left="3600" w:hanging="720"/>
      </w:pPr>
      <w:rPr>
        <w:rFonts w:hint="default"/>
        <w:caps w:val="0"/>
        <w:effect w:val="none"/>
      </w:rPr>
    </w:lvl>
    <w:lvl w:ilvl="5">
      <w:start w:val="1"/>
      <w:numFmt w:val="none"/>
      <w:lvlText w:val=""/>
      <w:lvlJc w:val="left"/>
      <w:pPr>
        <w:tabs>
          <w:tab w:val="num" w:pos="3600"/>
        </w:tabs>
        <w:ind w:left="3600" w:hanging="720"/>
      </w:pPr>
      <w:rPr>
        <w:rFonts w:hint="default"/>
        <w:caps w:val="0"/>
        <w:effect w:val="none"/>
      </w:rPr>
    </w:lvl>
    <w:lvl w:ilvl="6">
      <w:start w:val="1"/>
      <w:numFmt w:val="none"/>
      <w:lvlText w:val=""/>
      <w:lvlJc w:val="left"/>
      <w:pPr>
        <w:tabs>
          <w:tab w:val="num" w:pos="4320"/>
        </w:tabs>
        <w:ind w:left="4320" w:hanging="720"/>
      </w:pPr>
      <w:rPr>
        <w:rFonts w:hint="default"/>
        <w:caps w:val="0"/>
        <w:effect w:val="none"/>
      </w:rPr>
    </w:lvl>
    <w:lvl w:ilvl="7">
      <w:start w:val="1"/>
      <w:numFmt w:val="none"/>
      <w:lvlText w:val=""/>
      <w:lvlJc w:val="left"/>
      <w:pPr>
        <w:tabs>
          <w:tab w:val="num" w:pos="3600"/>
        </w:tabs>
        <w:ind w:left="4321" w:hanging="721"/>
      </w:pPr>
      <w:rPr>
        <w:rFonts w:hint="default"/>
        <w:caps w:val="0"/>
        <w:effect w:val="none"/>
      </w:rPr>
    </w:lvl>
    <w:lvl w:ilvl="8">
      <w:start w:val="1"/>
      <w:numFmt w:val="none"/>
      <w:lvlText w:val=""/>
      <w:lvlJc w:val="left"/>
      <w:pPr>
        <w:tabs>
          <w:tab w:val="num" w:pos="4320"/>
        </w:tabs>
        <w:ind w:left="4320" w:hanging="720"/>
      </w:pPr>
      <w:rPr>
        <w:rFonts w:hint="default"/>
        <w:caps w:val="0"/>
        <w:effect w:val="none"/>
      </w:rPr>
    </w:lvl>
  </w:abstractNum>
  <w:abstractNum w:abstractNumId="118" w15:restartNumberingAfterBreak="0">
    <w:nsid w:val="169467D2"/>
    <w:multiLevelType w:val="multilevel"/>
    <w:tmpl w:val="C8D8C402"/>
    <w:lvl w:ilvl="0">
      <w:start w:val="1"/>
      <w:numFmt w:val="upperRoman"/>
      <w:lvlText w:val="Rozdział %1."/>
      <w:lvlJc w:val="left"/>
      <w:pPr>
        <w:tabs>
          <w:tab w:val="num" w:pos="720"/>
        </w:tabs>
        <w:ind w:left="720" w:hanging="720"/>
      </w:pPr>
      <w:rPr>
        <w:rFonts w:hint="default"/>
      </w:rPr>
    </w:lvl>
    <w:lvl w:ilvl="1">
      <w:start w:val="1"/>
      <w:numFmt w:val="decimal"/>
      <w:lvlRestart w:val="0"/>
      <w:lvlText w:val="%2."/>
      <w:lvlJc w:val="left"/>
      <w:pPr>
        <w:tabs>
          <w:tab w:val="num" w:pos="720"/>
        </w:tabs>
        <w:ind w:left="720" w:hanging="720"/>
      </w:pPr>
      <w:rPr>
        <w:rFonts w:hint="default"/>
        <w:b w:val="0"/>
        <w:bCs/>
        <w:caps w:val="0"/>
        <w:effect w:val="none"/>
      </w:rPr>
    </w:lvl>
    <w:lvl w:ilvl="2">
      <w:start w:val="1"/>
      <w:numFmt w:val="decimal"/>
      <w:lvlText w:val="%2.%3."/>
      <w:lvlJc w:val="left"/>
      <w:pPr>
        <w:tabs>
          <w:tab w:val="num" w:pos="720"/>
        </w:tabs>
        <w:ind w:left="720" w:hanging="720"/>
      </w:pPr>
      <w:rPr>
        <w:rFonts w:hint="default"/>
        <w:caps w:val="0"/>
        <w:sz w:val="22"/>
        <w:szCs w:val="22"/>
        <w:effect w:val="none"/>
      </w:rPr>
    </w:lvl>
    <w:lvl w:ilvl="3">
      <w:start w:val="1"/>
      <w:numFmt w:val="bullet"/>
      <w:lvlText w:val=""/>
      <w:lvlJc w:val="left"/>
      <w:pPr>
        <w:ind w:left="1080" w:hanging="360"/>
      </w:pPr>
      <w:rPr>
        <w:rFonts w:ascii="Symbol" w:hAnsi="Symbol" w:hint="default"/>
      </w:rPr>
    </w:lvl>
    <w:lvl w:ilvl="4">
      <w:start w:val="1"/>
      <w:numFmt w:val="lowerRoman"/>
      <w:lvlText w:val="%5)"/>
      <w:lvlJc w:val="left"/>
      <w:pPr>
        <w:tabs>
          <w:tab w:val="num" w:pos="2160"/>
        </w:tabs>
        <w:ind w:left="2160" w:hanging="720"/>
      </w:pPr>
      <w:rPr>
        <w:rFonts w:hint="default"/>
        <w:caps w:val="0"/>
        <w:effect w:val="none"/>
      </w:rPr>
    </w:lvl>
    <w:lvl w:ilvl="5">
      <w:start w:val="1"/>
      <w:numFmt w:val="upperLetter"/>
      <w:lvlText w:val="%6)"/>
      <w:lvlJc w:val="left"/>
      <w:pPr>
        <w:tabs>
          <w:tab w:val="num" w:pos="3600"/>
        </w:tabs>
        <w:ind w:left="3600" w:hanging="720"/>
      </w:pPr>
      <w:rPr>
        <w:rFonts w:hint="default"/>
        <w:caps w:val="0"/>
        <w:effect w:val="none"/>
      </w:rPr>
    </w:lvl>
    <w:lvl w:ilvl="6">
      <w:start w:val="1"/>
      <w:numFmt w:val="lowerLetter"/>
      <w:lvlText w:val="(%7)"/>
      <w:lvlJc w:val="left"/>
      <w:pPr>
        <w:tabs>
          <w:tab w:val="num" w:pos="4321"/>
        </w:tabs>
        <w:ind w:left="4321" w:hanging="721"/>
      </w:pPr>
      <w:rPr>
        <w:rFonts w:hint="default"/>
        <w:caps w:val="0"/>
        <w:effect w:val="none"/>
      </w:rPr>
    </w:lvl>
    <w:lvl w:ilvl="7">
      <w:start w:val="1"/>
      <w:numFmt w:val="none"/>
      <w:lvlText w:val=""/>
      <w:lvlJc w:val="left"/>
      <w:pPr>
        <w:tabs>
          <w:tab w:val="num" w:pos="4321"/>
        </w:tabs>
        <w:ind w:left="4321" w:hanging="721"/>
      </w:pPr>
      <w:rPr>
        <w:rFonts w:hint="default"/>
        <w:caps w:val="0"/>
        <w:effect w:val="none"/>
      </w:rPr>
    </w:lvl>
    <w:lvl w:ilvl="8">
      <w:start w:val="1"/>
      <w:numFmt w:val="none"/>
      <w:lvlText w:val=""/>
      <w:lvlJc w:val="left"/>
      <w:pPr>
        <w:tabs>
          <w:tab w:val="num" w:pos="4320"/>
        </w:tabs>
        <w:ind w:left="4321" w:hanging="721"/>
      </w:pPr>
      <w:rPr>
        <w:rFonts w:hint="default"/>
        <w:caps w:val="0"/>
        <w:effect w:val="none"/>
      </w:rPr>
    </w:lvl>
  </w:abstractNum>
  <w:abstractNum w:abstractNumId="119" w15:restartNumberingAfterBreak="0">
    <w:nsid w:val="17BE18EA"/>
    <w:multiLevelType w:val="hybridMultilevel"/>
    <w:tmpl w:val="E9C4A648"/>
    <w:lvl w:ilvl="0" w:tplc="32F2BB1E">
      <w:start w:val="1"/>
      <w:numFmt w:val="bullet"/>
      <w:lvlText w:val=""/>
      <w:lvlJc w:val="left"/>
      <w:pPr>
        <w:ind w:left="720" w:hanging="360"/>
      </w:pPr>
      <w:rPr>
        <w:rFonts w:ascii="Symbol" w:hAnsi="Symbol" w:hint="default"/>
      </w:rPr>
    </w:lvl>
    <w:lvl w:ilvl="1" w:tplc="EBAE239C" w:tentative="1">
      <w:start w:val="1"/>
      <w:numFmt w:val="bullet"/>
      <w:lvlText w:val="o"/>
      <w:lvlJc w:val="left"/>
      <w:pPr>
        <w:ind w:left="1440" w:hanging="360"/>
      </w:pPr>
      <w:rPr>
        <w:rFonts w:ascii="Courier New" w:hAnsi="Courier New" w:cs="Courier New" w:hint="default"/>
      </w:rPr>
    </w:lvl>
    <w:lvl w:ilvl="2" w:tplc="6742ABF8" w:tentative="1">
      <w:start w:val="1"/>
      <w:numFmt w:val="bullet"/>
      <w:lvlText w:val=""/>
      <w:lvlJc w:val="left"/>
      <w:pPr>
        <w:ind w:left="2160" w:hanging="360"/>
      </w:pPr>
      <w:rPr>
        <w:rFonts w:ascii="Wingdings" w:hAnsi="Wingdings" w:hint="default"/>
      </w:rPr>
    </w:lvl>
    <w:lvl w:ilvl="3" w:tplc="F56CDF0C" w:tentative="1">
      <w:start w:val="1"/>
      <w:numFmt w:val="bullet"/>
      <w:lvlText w:val=""/>
      <w:lvlJc w:val="left"/>
      <w:pPr>
        <w:ind w:left="2880" w:hanging="360"/>
      </w:pPr>
      <w:rPr>
        <w:rFonts w:ascii="Symbol" w:hAnsi="Symbol" w:hint="default"/>
      </w:rPr>
    </w:lvl>
    <w:lvl w:ilvl="4" w:tplc="5E78882C" w:tentative="1">
      <w:start w:val="1"/>
      <w:numFmt w:val="bullet"/>
      <w:lvlText w:val="o"/>
      <w:lvlJc w:val="left"/>
      <w:pPr>
        <w:ind w:left="3600" w:hanging="360"/>
      </w:pPr>
      <w:rPr>
        <w:rFonts w:ascii="Courier New" w:hAnsi="Courier New" w:cs="Courier New" w:hint="default"/>
      </w:rPr>
    </w:lvl>
    <w:lvl w:ilvl="5" w:tplc="703C0A8C" w:tentative="1">
      <w:start w:val="1"/>
      <w:numFmt w:val="bullet"/>
      <w:lvlText w:val=""/>
      <w:lvlJc w:val="left"/>
      <w:pPr>
        <w:ind w:left="4320" w:hanging="360"/>
      </w:pPr>
      <w:rPr>
        <w:rFonts w:ascii="Wingdings" w:hAnsi="Wingdings" w:hint="default"/>
      </w:rPr>
    </w:lvl>
    <w:lvl w:ilvl="6" w:tplc="0F349B06" w:tentative="1">
      <w:start w:val="1"/>
      <w:numFmt w:val="bullet"/>
      <w:lvlText w:val=""/>
      <w:lvlJc w:val="left"/>
      <w:pPr>
        <w:ind w:left="5040" w:hanging="360"/>
      </w:pPr>
      <w:rPr>
        <w:rFonts w:ascii="Symbol" w:hAnsi="Symbol" w:hint="default"/>
      </w:rPr>
    </w:lvl>
    <w:lvl w:ilvl="7" w:tplc="B4EA1544" w:tentative="1">
      <w:start w:val="1"/>
      <w:numFmt w:val="bullet"/>
      <w:lvlText w:val="o"/>
      <w:lvlJc w:val="left"/>
      <w:pPr>
        <w:ind w:left="5760" w:hanging="360"/>
      </w:pPr>
      <w:rPr>
        <w:rFonts w:ascii="Courier New" w:hAnsi="Courier New" w:cs="Courier New" w:hint="default"/>
      </w:rPr>
    </w:lvl>
    <w:lvl w:ilvl="8" w:tplc="488C859C" w:tentative="1">
      <w:start w:val="1"/>
      <w:numFmt w:val="bullet"/>
      <w:lvlText w:val=""/>
      <w:lvlJc w:val="left"/>
      <w:pPr>
        <w:ind w:left="6480" w:hanging="360"/>
      </w:pPr>
      <w:rPr>
        <w:rFonts w:ascii="Wingdings" w:hAnsi="Wingdings" w:hint="default"/>
      </w:rPr>
    </w:lvl>
  </w:abstractNum>
  <w:abstractNum w:abstractNumId="120" w15:restartNumberingAfterBreak="0">
    <w:nsid w:val="1A5F52CB"/>
    <w:multiLevelType w:val="hybridMultilevel"/>
    <w:tmpl w:val="3E024CE2"/>
    <w:lvl w:ilvl="0" w:tplc="04C65AF2">
      <w:start w:val="1"/>
      <w:numFmt w:val="bullet"/>
      <w:lvlText w:val="−"/>
      <w:lvlJc w:val="left"/>
      <w:pPr>
        <w:ind w:left="1146" w:hanging="360"/>
      </w:pPr>
      <w:rPr>
        <w:rFonts w:ascii="Times New Roman" w:hAnsi="Times New Roman" w:cs="Times New Roman" w:hint="default"/>
        <w:color w:val="auto"/>
      </w:rPr>
    </w:lvl>
    <w:lvl w:ilvl="1" w:tplc="5914E646" w:tentative="1">
      <w:start w:val="1"/>
      <w:numFmt w:val="bullet"/>
      <w:lvlText w:val="o"/>
      <w:lvlJc w:val="left"/>
      <w:pPr>
        <w:ind w:left="1866" w:hanging="360"/>
      </w:pPr>
      <w:rPr>
        <w:rFonts w:ascii="Courier New" w:hAnsi="Courier New" w:cs="Courier New" w:hint="default"/>
      </w:rPr>
    </w:lvl>
    <w:lvl w:ilvl="2" w:tplc="8BE2DC90" w:tentative="1">
      <w:start w:val="1"/>
      <w:numFmt w:val="bullet"/>
      <w:lvlText w:val=""/>
      <w:lvlJc w:val="left"/>
      <w:pPr>
        <w:ind w:left="2586" w:hanging="360"/>
      </w:pPr>
      <w:rPr>
        <w:rFonts w:ascii="Wingdings" w:hAnsi="Wingdings" w:hint="default"/>
      </w:rPr>
    </w:lvl>
    <w:lvl w:ilvl="3" w:tplc="230005F8" w:tentative="1">
      <w:start w:val="1"/>
      <w:numFmt w:val="bullet"/>
      <w:lvlText w:val=""/>
      <w:lvlJc w:val="left"/>
      <w:pPr>
        <w:ind w:left="3306" w:hanging="360"/>
      </w:pPr>
      <w:rPr>
        <w:rFonts w:ascii="Symbol" w:hAnsi="Symbol" w:hint="default"/>
      </w:rPr>
    </w:lvl>
    <w:lvl w:ilvl="4" w:tplc="49B411F6" w:tentative="1">
      <w:start w:val="1"/>
      <w:numFmt w:val="bullet"/>
      <w:lvlText w:val="o"/>
      <w:lvlJc w:val="left"/>
      <w:pPr>
        <w:ind w:left="4026" w:hanging="360"/>
      </w:pPr>
      <w:rPr>
        <w:rFonts w:ascii="Courier New" w:hAnsi="Courier New" w:cs="Courier New" w:hint="default"/>
      </w:rPr>
    </w:lvl>
    <w:lvl w:ilvl="5" w:tplc="753C24BA" w:tentative="1">
      <w:start w:val="1"/>
      <w:numFmt w:val="bullet"/>
      <w:lvlText w:val=""/>
      <w:lvlJc w:val="left"/>
      <w:pPr>
        <w:ind w:left="4746" w:hanging="360"/>
      </w:pPr>
      <w:rPr>
        <w:rFonts w:ascii="Wingdings" w:hAnsi="Wingdings" w:hint="default"/>
      </w:rPr>
    </w:lvl>
    <w:lvl w:ilvl="6" w:tplc="61464428" w:tentative="1">
      <w:start w:val="1"/>
      <w:numFmt w:val="bullet"/>
      <w:lvlText w:val=""/>
      <w:lvlJc w:val="left"/>
      <w:pPr>
        <w:ind w:left="5466" w:hanging="360"/>
      </w:pPr>
      <w:rPr>
        <w:rFonts w:ascii="Symbol" w:hAnsi="Symbol" w:hint="default"/>
      </w:rPr>
    </w:lvl>
    <w:lvl w:ilvl="7" w:tplc="14963D1A" w:tentative="1">
      <w:start w:val="1"/>
      <w:numFmt w:val="bullet"/>
      <w:lvlText w:val="o"/>
      <w:lvlJc w:val="left"/>
      <w:pPr>
        <w:ind w:left="6186" w:hanging="360"/>
      </w:pPr>
      <w:rPr>
        <w:rFonts w:ascii="Courier New" w:hAnsi="Courier New" w:cs="Courier New" w:hint="default"/>
      </w:rPr>
    </w:lvl>
    <w:lvl w:ilvl="8" w:tplc="93B87C38" w:tentative="1">
      <w:start w:val="1"/>
      <w:numFmt w:val="bullet"/>
      <w:lvlText w:val=""/>
      <w:lvlJc w:val="left"/>
      <w:pPr>
        <w:ind w:left="6906" w:hanging="360"/>
      </w:pPr>
      <w:rPr>
        <w:rFonts w:ascii="Wingdings" w:hAnsi="Wingdings" w:hint="default"/>
      </w:rPr>
    </w:lvl>
  </w:abstractNum>
  <w:abstractNum w:abstractNumId="121" w15:restartNumberingAfterBreak="0">
    <w:nsid w:val="1CE23B7E"/>
    <w:multiLevelType w:val="multilevel"/>
    <w:tmpl w:val="1CB6B228"/>
    <w:lvl w:ilvl="0">
      <w:start w:val="1"/>
      <w:numFmt w:val="decimal"/>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rPr>
    </w:lvl>
    <w:lvl w:ilvl="2">
      <w:start w:val="1"/>
      <w:numFmt w:val="decimal"/>
      <w:lvlText w:val="%1.%2.%3"/>
      <w:lvlJc w:val="left"/>
      <w:pPr>
        <w:tabs>
          <w:tab w:val="num" w:pos="850"/>
        </w:tabs>
        <w:ind w:left="1417" w:hanging="850"/>
      </w:pPr>
      <w:rPr>
        <w:rFonts w:hint="default"/>
      </w:rPr>
    </w:lvl>
    <w:lvl w:ilvl="3">
      <w:start w:val="1"/>
      <w:numFmt w:val="decimal"/>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2268" w:hanging="850"/>
      </w:pPr>
      <w:rPr>
        <w:rFonts w:hint="default"/>
        <w:b w:val="0"/>
      </w:rPr>
    </w:lvl>
    <w:lvl w:ilvl="5">
      <w:start w:val="1"/>
      <w:numFmt w:val="lowerRoman"/>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2" w15:restartNumberingAfterBreak="0">
    <w:nsid w:val="1EF96282"/>
    <w:multiLevelType w:val="hybridMultilevel"/>
    <w:tmpl w:val="B6545626"/>
    <w:lvl w:ilvl="0" w:tplc="092E6926">
      <w:start w:val="1"/>
      <w:numFmt w:val="decimal"/>
      <w:lvlText w:val="%1."/>
      <w:lvlJc w:val="left"/>
      <w:pPr>
        <w:ind w:left="720" w:hanging="360"/>
      </w:pPr>
    </w:lvl>
    <w:lvl w:ilvl="1" w:tplc="71EAAC6C" w:tentative="1">
      <w:start w:val="1"/>
      <w:numFmt w:val="lowerLetter"/>
      <w:lvlText w:val="%2."/>
      <w:lvlJc w:val="left"/>
      <w:pPr>
        <w:ind w:left="1440" w:hanging="360"/>
      </w:pPr>
    </w:lvl>
    <w:lvl w:ilvl="2" w:tplc="198C850A" w:tentative="1">
      <w:start w:val="1"/>
      <w:numFmt w:val="lowerRoman"/>
      <w:lvlText w:val="%3."/>
      <w:lvlJc w:val="right"/>
      <w:pPr>
        <w:ind w:left="2160" w:hanging="180"/>
      </w:pPr>
    </w:lvl>
    <w:lvl w:ilvl="3" w:tplc="4C5AAD94" w:tentative="1">
      <w:start w:val="1"/>
      <w:numFmt w:val="decimal"/>
      <w:lvlText w:val="%4."/>
      <w:lvlJc w:val="left"/>
      <w:pPr>
        <w:ind w:left="2880" w:hanging="360"/>
      </w:pPr>
    </w:lvl>
    <w:lvl w:ilvl="4" w:tplc="940AECEE" w:tentative="1">
      <w:start w:val="1"/>
      <w:numFmt w:val="lowerLetter"/>
      <w:lvlText w:val="%5."/>
      <w:lvlJc w:val="left"/>
      <w:pPr>
        <w:ind w:left="3600" w:hanging="360"/>
      </w:pPr>
    </w:lvl>
    <w:lvl w:ilvl="5" w:tplc="F22632B0" w:tentative="1">
      <w:start w:val="1"/>
      <w:numFmt w:val="lowerRoman"/>
      <w:lvlText w:val="%6."/>
      <w:lvlJc w:val="right"/>
      <w:pPr>
        <w:ind w:left="4320" w:hanging="180"/>
      </w:pPr>
    </w:lvl>
    <w:lvl w:ilvl="6" w:tplc="F2741018" w:tentative="1">
      <w:start w:val="1"/>
      <w:numFmt w:val="decimal"/>
      <w:lvlText w:val="%7."/>
      <w:lvlJc w:val="left"/>
      <w:pPr>
        <w:ind w:left="5040" w:hanging="360"/>
      </w:pPr>
    </w:lvl>
    <w:lvl w:ilvl="7" w:tplc="A4802F5A" w:tentative="1">
      <w:start w:val="1"/>
      <w:numFmt w:val="lowerLetter"/>
      <w:lvlText w:val="%8."/>
      <w:lvlJc w:val="left"/>
      <w:pPr>
        <w:ind w:left="5760" w:hanging="360"/>
      </w:pPr>
    </w:lvl>
    <w:lvl w:ilvl="8" w:tplc="F27C24F4" w:tentative="1">
      <w:start w:val="1"/>
      <w:numFmt w:val="lowerRoman"/>
      <w:lvlText w:val="%9."/>
      <w:lvlJc w:val="right"/>
      <w:pPr>
        <w:ind w:left="6480" w:hanging="180"/>
      </w:pPr>
    </w:lvl>
  </w:abstractNum>
  <w:abstractNum w:abstractNumId="123"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4" w15:restartNumberingAfterBreak="0">
    <w:nsid w:val="24B85A96"/>
    <w:multiLevelType w:val="hybridMultilevel"/>
    <w:tmpl w:val="0DE45C96"/>
    <w:lvl w:ilvl="0" w:tplc="3AAAE8DC">
      <w:start w:val="1"/>
      <w:numFmt w:val="bullet"/>
      <w:lvlText w:val=""/>
      <w:lvlJc w:val="left"/>
      <w:pPr>
        <w:ind w:left="720" w:hanging="360"/>
      </w:pPr>
      <w:rPr>
        <w:rFonts w:ascii="Symbol" w:hAnsi="Symbol" w:hint="default"/>
      </w:rPr>
    </w:lvl>
    <w:lvl w:ilvl="1" w:tplc="F260DAF4" w:tentative="1">
      <w:start w:val="1"/>
      <w:numFmt w:val="bullet"/>
      <w:lvlText w:val="o"/>
      <w:lvlJc w:val="left"/>
      <w:pPr>
        <w:ind w:left="1440" w:hanging="360"/>
      </w:pPr>
      <w:rPr>
        <w:rFonts w:ascii="Courier New" w:hAnsi="Courier New" w:cs="Courier New" w:hint="default"/>
      </w:rPr>
    </w:lvl>
    <w:lvl w:ilvl="2" w:tplc="4C806400" w:tentative="1">
      <w:start w:val="1"/>
      <w:numFmt w:val="bullet"/>
      <w:lvlText w:val=""/>
      <w:lvlJc w:val="left"/>
      <w:pPr>
        <w:ind w:left="2160" w:hanging="360"/>
      </w:pPr>
      <w:rPr>
        <w:rFonts w:ascii="Wingdings" w:hAnsi="Wingdings" w:hint="default"/>
      </w:rPr>
    </w:lvl>
    <w:lvl w:ilvl="3" w:tplc="AF06F7AE" w:tentative="1">
      <w:start w:val="1"/>
      <w:numFmt w:val="bullet"/>
      <w:lvlText w:val=""/>
      <w:lvlJc w:val="left"/>
      <w:pPr>
        <w:ind w:left="2880" w:hanging="360"/>
      </w:pPr>
      <w:rPr>
        <w:rFonts w:ascii="Symbol" w:hAnsi="Symbol" w:hint="default"/>
      </w:rPr>
    </w:lvl>
    <w:lvl w:ilvl="4" w:tplc="7BA022C0" w:tentative="1">
      <w:start w:val="1"/>
      <w:numFmt w:val="bullet"/>
      <w:lvlText w:val="o"/>
      <w:lvlJc w:val="left"/>
      <w:pPr>
        <w:ind w:left="3600" w:hanging="360"/>
      </w:pPr>
      <w:rPr>
        <w:rFonts w:ascii="Courier New" w:hAnsi="Courier New" w:cs="Courier New" w:hint="default"/>
      </w:rPr>
    </w:lvl>
    <w:lvl w:ilvl="5" w:tplc="A7CE3260" w:tentative="1">
      <w:start w:val="1"/>
      <w:numFmt w:val="bullet"/>
      <w:lvlText w:val=""/>
      <w:lvlJc w:val="left"/>
      <w:pPr>
        <w:ind w:left="4320" w:hanging="360"/>
      </w:pPr>
      <w:rPr>
        <w:rFonts w:ascii="Wingdings" w:hAnsi="Wingdings" w:hint="default"/>
      </w:rPr>
    </w:lvl>
    <w:lvl w:ilvl="6" w:tplc="E73A5220" w:tentative="1">
      <w:start w:val="1"/>
      <w:numFmt w:val="bullet"/>
      <w:lvlText w:val=""/>
      <w:lvlJc w:val="left"/>
      <w:pPr>
        <w:ind w:left="5040" w:hanging="360"/>
      </w:pPr>
      <w:rPr>
        <w:rFonts w:ascii="Symbol" w:hAnsi="Symbol" w:hint="default"/>
      </w:rPr>
    </w:lvl>
    <w:lvl w:ilvl="7" w:tplc="17C41A98" w:tentative="1">
      <w:start w:val="1"/>
      <w:numFmt w:val="bullet"/>
      <w:lvlText w:val="o"/>
      <w:lvlJc w:val="left"/>
      <w:pPr>
        <w:ind w:left="5760" w:hanging="360"/>
      </w:pPr>
      <w:rPr>
        <w:rFonts w:ascii="Courier New" w:hAnsi="Courier New" w:cs="Courier New" w:hint="default"/>
      </w:rPr>
    </w:lvl>
    <w:lvl w:ilvl="8" w:tplc="BFCC80BA" w:tentative="1">
      <w:start w:val="1"/>
      <w:numFmt w:val="bullet"/>
      <w:lvlText w:val=""/>
      <w:lvlJc w:val="left"/>
      <w:pPr>
        <w:ind w:left="6480" w:hanging="360"/>
      </w:pPr>
      <w:rPr>
        <w:rFonts w:ascii="Wingdings" w:hAnsi="Wingdings" w:hint="default"/>
      </w:rPr>
    </w:lvl>
  </w:abstractNum>
  <w:abstractNum w:abstractNumId="125" w15:restartNumberingAfterBreak="0">
    <w:nsid w:val="269B5401"/>
    <w:multiLevelType w:val="hybridMultilevel"/>
    <w:tmpl w:val="2F380378"/>
    <w:lvl w:ilvl="0" w:tplc="94FE3E96">
      <w:start w:val="1"/>
      <w:numFmt w:val="bullet"/>
      <w:lvlText w:val=""/>
      <w:lvlJc w:val="left"/>
      <w:pPr>
        <w:ind w:left="720" w:hanging="360"/>
      </w:pPr>
      <w:rPr>
        <w:rFonts w:ascii="Wingdings" w:hAnsi="Wingdings" w:hint="default"/>
        <w:color w:val="auto"/>
      </w:rPr>
    </w:lvl>
    <w:lvl w:ilvl="1" w:tplc="8C5080EA" w:tentative="1">
      <w:start w:val="1"/>
      <w:numFmt w:val="bullet"/>
      <w:lvlText w:val="o"/>
      <w:lvlJc w:val="left"/>
      <w:pPr>
        <w:ind w:left="1440" w:hanging="360"/>
      </w:pPr>
      <w:rPr>
        <w:rFonts w:ascii="Courier New" w:hAnsi="Courier New" w:cs="Courier New" w:hint="default"/>
      </w:rPr>
    </w:lvl>
    <w:lvl w:ilvl="2" w:tplc="21E480BE" w:tentative="1">
      <w:start w:val="1"/>
      <w:numFmt w:val="bullet"/>
      <w:lvlText w:val=""/>
      <w:lvlJc w:val="left"/>
      <w:pPr>
        <w:ind w:left="2160" w:hanging="360"/>
      </w:pPr>
      <w:rPr>
        <w:rFonts w:ascii="Wingdings" w:hAnsi="Wingdings" w:hint="default"/>
      </w:rPr>
    </w:lvl>
    <w:lvl w:ilvl="3" w:tplc="90189386" w:tentative="1">
      <w:start w:val="1"/>
      <w:numFmt w:val="bullet"/>
      <w:lvlText w:val=""/>
      <w:lvlJc w:val="left"/>
      <w:pPr>
        <w:ind w:left="2880" w:hanging="360"/>
      </w:pPr>
      <w:rPr>
        <w:rFonts w:ascii="Symbol" w:hAnsi="Symbol" w:hint="default"/>
      </w:rPr>
    </w:lvl>
    <w:lvl w:ilvl="4" w:tplc="0C963508" w:tentative="1">
      <w:start w:val="1"/>
      <w:numFmt w:val="bullet"/>
      <w:lvlText w:val="o"/>
      <w:lvlJc w:val="left"/>
      <w:pPr>
        <w:ind w:left="3600" w:hanging="360"/>
      </w:pPr>
      <w:rPr>
        <w:rFonts w:ascii="Courier New" w:hAnsi="Courier New" w:cs="Courier New" w:hint="default"/>
      </w:rPr>
    </w:lvl>
    <w:lvl w:ilvl="5" w:tplc="CD4214F6" w:tentative="1">
      <w:start w:val="1"/>
      <w:numFmt w:val="bullet"/>
      <w:lvlText w:val=""/>
      <w:lvlJc w:val="left"/>
      <w:pPr>
        <w:ind w:left="4320" w:hanging="360"/>
      </w:pPr>
      <w:rPr>
        <w:rFonts w:ascii="Wingdings" w:hAnsi="Wingdings" w:hint="default"/>
      </w:rPr>
    </w:lvl>
    <w:lvl w:ilvl="6" w:tplc="9104CAE2" w:tentative="1">
      <w:start w:val="1"/>
      <w:numFmt w:val="bullet"/>
      <w:lvlText w:val=""/>
      <w:lvlJc w:val="left"/>
      <w:pPr>
        <w:ind w:left="5040" w:hanging="360"/>
      </w:pPr>
      <w:rPr>
        <w:rFonts w:ascii="Symbol" w:hAnsi="Symbol" w:hint="default"/>
      </w:rPr>
    </w:lvl>
    <w:lvl w:ilvl="7" w:tplc="F642C6F2" w:tentative="1">
      <w:start w:val="1"/>
      <w:numFmt w:val="bullet"/>
      <w:lvlText w:val="o"/>
      <w:lvlJc w:val="left"/>
      <w:pPr>
        <w:ind w:left="5760" w:hanging="360"/>
      </w:pPr>
      <w:rPr>
        <w:rFonts w:ascii="Courier New" w:hAnsi="Courier New" w:cs="Courier New" w:hint="default"/>
      </w:rPr>
    </w:lvl>
    <w:lvl w:ilvl="8" w:tplc="CBB2073E" w:tentative="1">
      <w:start w:val="1"/>
      <w:numFmt w:val="bullet"/>
      <w:lvlText w:val=""/>
      <w:lvlJc w:val="left"/>
      <w:pPr>
        <w:ind w:left="6480" w:hanging="360"/>
      </w:pPr>
      <w:rPr>
        <w:rFonts w:ascii="Wingdings" w:hAnsi="Wingdings" w:hint="default"/>
      </w:rPr>
    </w:lvl>
  </w:abstractNum>
  <w:abstractNum w:abstractNumId="126" w15:restartNumberingAfterBreak="0">
    <w:nsid w:val="2D583D1F"/>
    <w:multiLevelType w:val="multilevel"/>
    <w:tmpl w:val="64C8B886"/>
    <w:name w:val="List Bullet"/>
    <w:lvl w:ilvl="0">
      <w:start w:val="1"/>
      <w:numFmt w:val="bullet"/>
      <w:pStyle w:val="ListBullet1"/>
      <w:lvlText w:val="·"/>
      <w:lvlJc w:val="left"/>
      <w:pPr>
        <w:tabs>
          <w:tab w:val="num" w:pos="720"/>
        </w:tabs>
        <w:ind w:left="720" w:hanging="720"/>
      </w:pPr>
      <w:rPr>
        <w:rFonts w:ascii="Symbol" w:hAnsi="Symbol" w:hint="default"/>
        <w:caps w:val="0"/>
        <w:effect w:val="none"/>
      </w:rPr>
    </w:lvl>
    <w:lvl w:ilvl="1">
      <w:start w:val="1"/>
      <w:numFmt w:val="bullet"/>
      <w:pStyle w:val="Listapunktowana2"/>
      <w:lvlText w:val=""/>
      <w:lvlJc w:val="left"/>
      <w:pPr>
        <w:tabs>
          <w:tab w:val="num" w:pos="1440"/>
        </w:tabs>
        <w:ind w:left="1440" w:hanging="720"/>
      </w:pPr>
      <w:rPr>
        <w:rFonts w:ascii="Symbol" w:hAnsi="Symbol" w:hint="default"/>
        <w:caps w:val="0"/>
        <w:effect w:val="none"/>
      </w:rPr>
    </w:lvl>
    <w:lvl w:ilvl="2">
      <w:start w:val="1"/>
      <w:numFmt w:val="bullet"/>
      <w:pStyle w:val="Listapunktowana3"/>
      <w:lvlText w:val=""/>
      <w:lvlJc w:val="left"/>
      <w:pPr>
        <w:tabs>
          <w:tab w:val="num" w:pos="2160"/>
        </w:tabs>
        <w:ind w:left="2160" w:hanging="720"/>
      </w:pPr>
      <w:rPr>
        <w:rFonts w:ascii="Symbol" w:hAnsi="Symbol" w:hint="default"/>
        <w:caps w:val="0"/>
        <w:effect w:val="none"/>
      </w:rPr>
    </w:lvl>
    <w:lvl w:ilvl="3">
      <w:start w:val="1"/>
      <w:numFmt w:val="bullet"/>
      <w:pStyle w:val="Listapunktowana4"/>
      <w:lvlText w:val=""/>
      <w:lvlJc w:val="left"/>
      <w:pPr>
        <w:tabs>
          <w:tab w:val="num" w:pos="2880"/>
        </w:tabs>
        <w:ind w:left="2880" w:hanging="720"/>
      </w:pPr>
      <w:rPr>
        <w:rFonts w:ascii="Symbol" w:hAnsi="Symbol" w:hint="default"/>
        <w:caps w:val="0"/>
        <w:effect w:val="none"/>
      </w:rPr>
    </w:lvl>
    <w:lvl w:ilvl="4">
      <w:start w:val="1"/>
      <w:numFmt w:val="bullet"/>
      <w:pStyle w:val="Listapunktowana5"/>
      <w:lvlText w:val=""/>
      <w:lvlJc w:val="left"/>
      <w:pPr>
        <w:tabs>
          <w:tab w:val="num" w:pos="3600"/>
        </w:tabs>
        <w:ind w:left="3600" w:hanging="720"/>
      </w:pPr>
      <w:rPr>
        <w:rFonts w:ascii="Symbol" w:hAnsi="Symbol" w:hint="default"/>
        <w:caps w:val="0"/>
        <w:effect w:val="none"/>
      </w:rPr>
    </w:lvl>
    <w:lvl w:ilvl="5">
      <w:start w:val="1"/>
      <w:numFmt w:val="none"/>
      <w:pStyle w:val="ListBullet6"/>
      <w:lvlText w:val=""/>
      <w:lvlJc w:val="left"/>
      <w:pPr>
        <w:tabs>
          <w:tab w:val="num" w:pos="3600"/>
        </w:tabs>
        <w:ind w:left="3600" w:hanging="720"/>
      </w:pPr>
      <w:rPr>
        <w:rFonts w:hint="default"/>
        <w:caps w:val="0"/>
        <w:effect w:val="none"/>
      </w:rPr>
    </w:lvl>
    <w:lvl w:ilvl="6">
      <w:start w:val="1"/>
      <w:numFmt w:val="none"/>
      <w:pStyle w:val="ListBullet7"/>
      <w:lvlText w:val=""/>
      <w:lvlJc w:val="left"/>
      <w:pPr>
        <w:tabs>
          <w:tab w:val="num" w:pos="4320"/>
        </w:tabs>
        <w:ind w:left="4320" w:hanging="720"/>
      </w:pPr>
      <w:rPr>
        <w:rFonts w:hint="default"/>
        <w:caps w:val="0"/>
        <w:effect w:val="none"/>
      </w:rPr>
    </w:lvl>
    <w:lvl w:ilvl="7">
      <w:start w:val="1"/>
      <w:numFmt w:val="bullet"/>
      <w:lvlText w:val=""/>
      <w:lvlJc w:val="left"/>
      <w:pPr>
        <w:tabs>
          <w:tab w:val="num" w:pos="4320"/>
        </w:tabs>
        <w:ind w:left="4320" w:hanging="720"/>
      </w:pPr>
      <w:rPr>
        <w:rFonts w:hint="default"/>
        <w:caps w:val="0"/>
        <w:effect w:val="none"/>
      </w:rPr>
    </w:lvl>
    <w:lvl w:ilvl="8">
      <w:start w:val="1"/>
      <w:numFmt w:val="bullet"/>
      <w:lvlText w:val=""/>
      <w:lvlJc w:val="left"/>
      <w:pPr>
        <w:tabs>
          <w:tab w:val="num" w:pos="4320"/>
        </w:tabs>
        <w:ind w:left="4320" w:hanging="720"/>
      </w:pPr>
      <w:rPr>
        <w:rFonts w:hint="default"/>
        <w:caps w:val="0"/>
        <w:effect w:val="none"/>
      </w:rPr>
    </w:lvl>
  </w:abstractNum>
  <w:abstractNum w:abstractNumId="127" w15:restartNumberingAfterBreak="0">
    <w:nsid w:val="2FD942BB"/>
    <w:multiLevelType w:val="multilevel"/>
    <w:tmpl w:val="3D8A55C4"/>
    <w:name w:val="SchHead Numbering List"/>
    <w:lvl w:ilvl="0">
      <w:start w:val="1"/>
      <w:numFmt w:val="decimal"/>
      <w:pStyle w:val="SchHead"/>
      <w:suff w:val="space"/>
      <w:lvlText w:val="Załącznik %1"/>
      <w:lvlJc w:val="left"/>
      <w:pPr>
        <w:ind w:left="0" w:firstLine="0"/>
      </w:pPr>
      <w:rPr>
        <w:rFonts w:hint="default"/>
        <w:caps w:val="0"/>
        <w:effect w:val="none"/>
      </w:rPr>
    </w:lvl>
    <w:lvl w:ilvl="1">
      <w:start w:val="1"/>
      <w:numFmt w:val="decimal"/>
      <w:pStyle w:val="SchPart"/>
      <w:suff w:val="space"/>
      <w:lvlText w:val="Część %2"/>
      <w:lvlJc w:val="left"/>
      <w:pPr>
        <w:ind w:left="0" w:firstLine="0"/>
      </w:pPr>
      <w:rPr>
        <w:rFonts w:hint="default"/>
        <w:caps w:val="0"/>
        <w:effect w:val="none"/>
      </w:rPr>
    </w:lvl>
    <w:lvl w:ilvl="2">
      <w:start w:val="1"/>
      <w:numFmt w:val="decimal"/>
      <w:pStyle w:val="SchSection"/>
      <w:suff w:val="space"/>
      <w:lvlText w:val="Ustęp %3"/>
      <w:lvlJc w:val="left"/>
      <w:pPr>
        <w:ind w:left="0" w:firstLine="0"/>
      </w:pPr>
      <w:rPr>
        <w:rFonts w:hint="default"/>
        <w:caps w:val="0"/>
        <w:effect w:val="none"/>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8" w15:restartNumberingAfterBreak="0">
    <w:nsid w:val="3170605F"/>
    <w:multiLevelType w:val="multilevel"/>
    <w:tmpl w:val="DD30FC88"/>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29" w15:restartNumberingAfterBreak="0">
    <w:nsid w:val="326932F3"/>
    <w:multiLevelType w:val="hybridMultilevel"/>
    <w:tmpl w:val="221E2CB8"/>
    <w:lvl w:ilvl="0" w:tplc="790C1FC6">
      <w:start w:val="1"/>
      <w:numFmt w:val="decimal"/>
      <w:lvlText w:val="%1)"/>
      <w:lvlJc w:val="left"/>
      <w:pPr>
        <w:ind w:left="720" w:hanging="360"/>
      </w:pPr>
      <w:rPr>
        <w:rFonts w:ascii="Arial" w:hAnsi="Arial" w:cs="Arial" w:hint="default"/>
      </w:rPr>
    </w:lvl>
    <w:lvl w:ilvl="1" w:tplc="3224DCBC" w:tentative="1">
      <w:start w:val="1"/>
      <w:numFmt w:val="lowerLetter"/>
      <w:lvlText w:val="%2."/>
      <w:lvlJc w:val="left"/>
      <w:pPr>
        <w:ind w:left="1440" w:hanging="360"/>
      </w:pPr>
    </w:lvl>
    <w:lvl w:ilvl="2" w:tplc="A3C4015C" w:tentative="1">
      <w:start w:val="1"/>
      <w:numFmt w:val="lowerRoman"/>
      <w:lvlText w:val="%3."/>
      <w:lvlJc w:val="right"/>
      <w:pPr>
        <w:ind w:left="2160" w:hanging="180"/>
      </w:pPr>
    </w:lvl>
    <w:lvl w:ilvl="3" w:tplc="807C9D34" w:tentative="1">
      <w:start w:val="1"/>
      <w:numFmt w:val="decimal"/>
      <w:lvlText w:val="%4."/>
      <w:lvlJc w:val="left"/>
      <w:pPr>
        <w:ind w:left="2880" w:hanging="360"/>
      </w:pPr>
    </w:lvl>
    <w:lvl w:ilvl="4" w:tplc="611A9764" w:tentative="1">
      <w:start w:val="1"/>
      <w:numFmt w:val="lowerLetter"/>
      <w:lvlText w:val="%5."/>
      <w:lvlJc w:val="left"/>
      <w:pPr>
        <w:ind w:left="3600" w:hanging="360"/>
      </w:pPr>
    </w:lvl>
    <w:lvl w:ilvl="5" w:tplc="61EADEB4" w:tentative="1">
      <w:start w:val="1"/>
      <w:numFmt w:val="lowerRoman"/>
      <w:lvlText w:val="%6."/>
      <w:lvlJc w:val="right"/>
      <w:pPr>
        <w:ind w:left="4320" w:hanging="180"/>
      </w:pPr>
    </w:lvl>
    <w:lvl w:ilvl="6" w:tplc="2E980712" w:tentative="1">
      <w:start w:val="1"/>
      <w:numFmt w:val="decimal"/>
      <w:lvlText w:val="%7."/>
      <w:lvlJc w:val="left"/>
      <w:pPr>
        <w:ind w:left="5040" w:hanging="360"/>
      </w:pPr>
    </w:lvl>
    <w:lvl w:ilvl="7" w:tplc="C08C3AD6" w:tentative="1">
      <w:start w:val="1"/>
      <w:numFmt w:val="lowerLetter"/>
      <w:lvlText w:val="%8."/>
      <w:lvlJc w:val="left"/>
      <w:pPr>
        <w:ind w:left="5760" w:hanging="360"/>
      </w:pPr>
    </w:lvl>
    <w:lvl w:ilvl="8" w:tplc="8A068C52" w:tentative="1">
      <w:start w:val="1"/>
      <w:numFmt w:val="lowerRoman"/>
      <w:lvlText w:val="%9."/>
      <w:lvlJc w:val="right"/>
      <w:pPr>
        <w:ind w:left="6480" w:hanging="180"/>
      </w:pPr>
    </w:lvl>
  </w:abstractNum>
  <w:abstractNum w:abstractNumId="130" w15:restartNumberingAfterBreak="0">
    <w:nsid w:val="330638AE"/>
    <w:multiLevelType w:val="hybridMultilevel"/>
    <w:tmpl w:val="D722DDBA"/>
    <w:lvl w:ilvl="0" w:tplc="6D2CCA72">
      <w:start w:val="1"/>
      <w:numFmt w:val="bullet"/>
      <w:lvlText w:val="−"/>
      <w:lvlJc w:val="left"/>
      <w:pPr>
        <w:ind w:left="1146" w:hanging="360"/>
      </w:pPr>
      <w:rPr>
        <w:rFonts w:ascii="Times New Roman" w:hAnsi="Times New Roman" w:cs="Times New Roman" w:hint="default"/>
        <w:color w:val="auto"/>
      </w:rPr>
    </w:lvl>
    <w:lvl w:ilvl="1" w:tplc="300489DE" w:tentative="1">
      <w:start w:val="1"/>
      <w:numFmt w:val="bullet"/>
      <w:lvlText w:val="o"/>
      <w:lvlJc w:val="left"/>
      <w:pPr>
        <w:ind w:left="1866" w:hanging="360"/>
      </w:pPr>
      <w:rPr>
        <w:rFonts w:ascii="Courier New" w:hAnsi="Courier New" w:cs="Courier New" w:hint="default"/>
      </w:rPr>
    </w:lvl>
    <w:lvl w:ilvl="2" w:tplc="8F8EDC18" w:tentative="1">
      <w:start w:val="1"/>
      <w:numFmt w:val="bullet"/>
      <w:lvlText w:val=""/>
      <w:lvlJc w:val="left"/>
      <w:pPr>
        <w:ind w:left="2586" w:hanging="360"/>
      </w:pPr>
      <w:rPr>
        <w:rFonts w:ascii="Wingdings" w:hAnsi="Wingdings" w:hint="default"/>
      </w:rPr>
    </w:lvl>
    <w:lvl w:ilvl="3" w:tplc="09CC4E9E" w:tentative="1">
      <w:start w:val="1"/>
      <w:numFmt w:val="bullet"/>
      <w:lvlText w:val=""/>
      <w:lvlJc w:val="left"/>
      <w:pPr>
        <w:ind w:left="3306" w:hanging="360"/>
      </w:pPr>
      <w:rPr>
        <w:rFonts w:ascii="Symbol" w:hAnsi="Symbol" w:hint="default"/>
      </w:rPr>
    </w:lvl>
    <w:lvl w:ilvl="4" w:tplc="6DB2C142" w:tentative="1">
      <w:start w:val="1"/>
      <w:numFmt w:val="bullet"/>
      <w:lvlText w:val="o"/>
      <w:lvlJc w:val="left"/>
      <w:pPr>
        <w:ind w:left="4026" w:hanging="360"/>
      </w:pPr>
      <w:rPr>
        <w:rFonts w:ascii="Courier New" w:hAnsi="Courier New" w:cs="Courier New" w:hint="default"/>
      </w:rPr>
    </w:lvl>
    <w:lvl w:ilvl="5" w:tplc="74705CA4" w:tentative="1">
      <w:start w:val="1"/>
      <w:numFmt w:val="bullet"/>
      <w:lvlText w:val=""/>
      <w:lvlJc w:val="left"/>
      <w:pPr>
        <w:ind w:left="4746" w:hanging="360"/>
      </w:pPr>
      <w:rPr>
        <w:rFonts w:ascii="Wingdings" w:hAnsi="Wingdings" w:hint="default"/>
      </w:rPr>
    </w:lvl>
    <w:lvl w:ilvl="6" w:tplc="9334DC1A" w:tentative="1">
      <w:start w:val="1"/>
      <w:numFmt w:val="bullet"/>
      <w:lvlText w:val=""/>
      <w:lvlJc w:val="left"/>
      <w:pPr>
        <w:ind w:left="5466" w:hanging="360"/>
      </w:pPr>
      <w:rPr>
        <w:rFonts w:ascii="Symbol" w:hAnsi="Symbol" w:hint="default"/>
      </w:rPr>
    </w:lvl>
    <w:lvl w:ilvl="7" w:tplc="8CB8D4DC" w:tentative="1">
      <w:start w:val="1"/>
      <w:numFmt w:val="bullet"/>
      <w:lvlText w:val="o"/>
      <w:lvlJc w:val="left"/>
      <w:pPr>
        <w:ind w:left="6186" w:hanging="360"/>
      </w:pPr>
      <w:rPr>
        <w:rFonts w:ascii="Courier New" w:hAnsi="Courier New" w:cs="Courier New" w:hint="default"/>
      </w:rPr>
    </w:lvl>
    <w:lvl w:ilvl="8" w:tplc="AC4A08E6" w:tentative="1">
      <w:start w:val="1"/>
      <w:numFmt w:val="bullet"/>
      <w:lvlText w:val=""/>
      <w:lvlJc w:val="left"/>
      <w:pPr>
        <w:ind w:left="6906" w:hanging="360"/>
      </w:pPr>
      <w:rPr>
        <w:rFonts w:ascii="Wingdings" w:hAnsi="Wingdings" w:hint="default"/>
      </w:rPr>
    </w:lvl>
  </w:abstractNum>
  <w:abstractNum w:abstractNumId="131" w15:restartNumberingAfterBreak="0">
    <w:nsid w:val="35B64899"/>
    <w:multiLevelType w:val="hybridMultilevel"/>
    <w:tmpl w:val="B6545626"/>
    <w:lvl w:ilvl="0" w:tplc="36BA0CE2">
      <w:start w:val="1"/>
      <w:numFmt w:val="decimal"/>
      <w:lvlText w:val="%1."/>
      <w:lvlJc w:val="left"/>
      <w:pPr>
        <w:ind w:left="720" w:hanging="360"/>
      </w:pPr>
    </w:lvl>
    <w:lvl w:ilvl="1" w:tplc="76784F78" w:tentative="1">
      <w:start w:val="1"/>
      <w:numFmt w:val="lowerLetter"/>
      <w:lvlText w:val="%2."/>
      <w:lvlJc w:val="left"/>
      <w:pPr>
        <w:ind w:left="1440" w:hanging="360"/>
      </w:pPr>
    </w:lvl>
    <w:lvl w:ilvl="2" w:tplc="35A0AA2E" w:tentative="1">
      <w:start w:val="1"/>
      <w:numFmt w:val="lowerRoman"/>
      <w:lvlText w:val="%3."/>
      <w:lvlJc w:val="right"/>
      <w:pPr>
        <w:ind w:left="2160" w:hanging="180"/>
      </w:pPr>
    </w:lvl>
    <w:lvl w:ilvl="3" w:tplc="592C878A" w:tentative="1">
      <w:start w:val="1"/>
      <w:numFmt w:val="decimal"/>
      <w:lvlText w:val="%4."/>
      <w:lvlJc w:val="left"/>
      <w:pPr>
        <w:ind w:left="2880" w:hanging="360"/>
      </w:pPr>
    </w:lvl>
    <w:lvl w:ilvl="4" w:tplc="1C16D4EA" w:tentative="1">
      <w:start w:val="1"/>
      <w:numFmt w:val="lowerLetter"/>
      <w:lvlText w:val="%5."/>
      <w:lvlJc w:val="left"/>
      <w:pPr>
        <w:ind w:left="3600" w:hanging="360"/>
      </w:pPr>
    </w:lvl>
    <w:lvl w:ilvl="5" w:tplc="A5462056" w:tentative="1">
      <w:start w:val="1"/>
      <w:numFmt w:val="lowerRoman"/>
      <w:lvlText w:val="%6."/>
      <w:lvlJc w:val="right"/>
      <w:pPr>
        <w:ind w:left="4320" w:hanging="180"/>
      </w:pPr>
    </w:lvl>
    <w:lvl w:ilvl="6" w:tplc="CBD09B5E" w:tentative="1">
      <w:start w:val="1"/>
      <w:numFmt w:val="decimal"/>
      <w:lvlText w:val="%7."/>
      <w:lvlJc w:val="left"/>
      <w:pPr>
        <w:ind w:left="5040" w:hanging="360"/>
      </w:pPr>
    </w:lvl>
    <w:lvl w:ilvl="7" w:tplc="0C6021E6" w:tentative="1">
      <w:start w:val="1"/>
      <w:numFmt w:val="lowerLetter"/>
      <w:lvlText w:val="%8."/>
      <w:lvlJc w:val="left"/>
      <w:pPr>
        <w:ind w:left="5760" w:hanging="360"/>
      </w:pPr>
    </w:lvl>
    <w:lvl w:ilvl="8" w:tplc="E92E319A" w:tentative="1">
      <w:start w:val="1"/>
      <w:numFmt w:val="lowerRoman"/>
      <w:lvlText w:val="%9."/>
      <w:lvlJc w:val="right"/>
      <w:pPr>
        <w:ind w:left="6480" w:hanging="180"/>
      </w:pPr>
    </w:lvl>
  </w:abstractNum>
  <w:abstractNum w:abstractNumId="132" w15:restartNumberingAfterBreak="0">
    <w:nsid w:val="38235325"/>
    <w:multiLevelType w:val="multilevel"/>
    <w:tmpl w:val="40AC7AE6"/>
    <w:lvl w:ilvl="0">
      <w:start w:val="1"/>
      <w:numFmt w:val="decimal"/>
      <w:lvlText w:val="%1."/>
      <w:lvlJc w:val="left"/>
      <w:pPr>
        <w:tabs>
          <w:tab w:val="num" w:pos="0"/>
        </w:tabs>
        <w:ind w:left="720" w:hanging="360"/>
      </w:pPr>
      <w:rPr>
        <w:rFonts w:ascii="Calibri" w:hAnsi="Calibri" w:cs="Calibri"/>
        <w:i w:val="0"/>
        <w:iCs w:val="0"/>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3" w15:restartNumberingAfterBreak="0">
    <w:nsid w:val="39733166"/>
    <w:multiLevelType w:val="hybridMultilevel"/>
    <w:tmpl w:val="3C865FF6"/>
    <w:lvl w:ilvl="0" w:tplc="AADA1796">
      <w:start w:val="1"/>
      <w:numFmt w:val="decimal"/>
      <w:pStyle w:val="Parties"/>
      <w:lvlText w:val="(%1)"/>
      <w:lvlJc w:val="left"/>
      <w:pPr>
        <w:tabs>
          <w:tab w:val="num" w:pos="709"/>
        </w:tabs>
        <w:ind w:left="709" w:hanging="709"/>
      </w:pPr>
      <w:rPr>
        <w:rFonts w:hint="default"/>
      </w:rPr>
    </w:lvl>
    <w:lvl w:ilvl="1" w:tplc="2B5A9B4C" w:tentative="1">
      <w:start w:val="1"/>
      <w:numFmt w:val="lowerLetter"/>
      <w:lvlText w:val="%2."/>
      <w:lvlJc w:val="left"/>
      <w:pPr>
        <w:tabs>
          <w:tab w:val="num" w:pos="1440"/>
        </w:tabs>
        <w:ind w:left="1440" w:hanging="360"/>
      </w:pPr>
    </w:lvl>
    <w:lvl w:ilvl="2" w:tplc="2EC83AE0" w:tentative="1">
      <w:start w:val="1"/>
      <w:numFmt w:val="lowerRoman"/>
      <w:lvlText w:val="%3."/>
      <w:lvlJc w:val="right"/>
      <w:pPr>
        <w:tabs>
          <w:tab w:val="num" w:pos="2160"/>
        </w:tabs>
        <w:ind w:left="2160" w:hanging="180"/>
      </w:pPr>
    </w:lvl>
    <w:lvl w:ilvl="3" w:tplc="2DC0A6FC" w:tentative="1">
      <w:start w:val="1"/>
      <w:numFmt w:val="decimal"/>
      <w:lvlText w:val="%4."/>
      <w:lvlJc w:val="left"/>
      <w:pPr>
        <w:tabs>
          <w:tab w:val="num" w:pos="2880"/>
        </w:tabs>
        <w:ind w:left="2880" w:hanging="360"/>
      </w:pPr>
    </w:lvl>
    <w:lvl w:ilvl="4" w:tplc="9A66C680" w:tentative="1">
      <w:start w:val="1"/>
      <w:numFmt w:val="lowerLetter"/>
      <w:lvlText w:val="%5."/>
      <w:lvlJc w:val="left"/>
      <w:pPr>
        <w:tabs>
          <w:tab w:val="num" w:pos="3600"/>
        </w:tabs>
        <w:ind w:left="3600" w:hanging="360"/>
      </w:pPr>
    </w:lvl>
    <w:lvl w:ilvl="5" w:tplc="B84A75B8" w:tentative="1">
      <w:start w:val="1"/>
      <w:numFmt w:val="lowerRoman"/>
      <w:lvlText w:val="%6."/>
      <w:lvlJc w:val="right"/>
      <w:pPr>
        <w:tabs>
          <w:tab w:val="num" w:pos="4320"/>
        </w:tabs>
        <w:ind w:left="4320" w:hanging="180"/>
      </w:pPr>
    </w:lvl>
    <w:lvl w:ilvl="6" w:tplc="B2C82AC2" w:tentative="1">
      <w:start w:val="1"/>
      <w:numFmt w:val="decimal"/>
      <w:lvlText w:val="%7."/>
      <w:lvlJc w:val="left"/>
      <w:pPr>
        <w:tabs>
          <w:tab w:val="num" w:pos="5040"/>
        </w:tabs>
        <w:ind w:left="5040" w:hanging="360"/>
      </w:pPr>
    </w:lvl>
    <w:lvl w:ilvl="7" w:tplc="B1DAAF5E" w:tentative="1">
      <w:start w:val="1"/>
      <w:numFmt w:val="lowerLetter"/>
      <w:lvlText w:val="%8."/>
      <w:lvlJc w:val="left"/>
      <w:pPr>
        <w:tabs>
          <w:tab w:val="num" w:pos="5760"/>
        </w:tabs>
        <w:ind w:left="5760" w:hanging="360"/>
      </w:pPr>
    </w:lvl>
    <w:lvl w:ilvl="8" w:tplc="193C8D28" w:tentative="1">
      <w:start w:val="1"/>
      <w:numFmt w:val="lowerRoman"/>
      <w:lvlText w:val="%9."/>
      <w:lvlJc w:val="right"/>
      <w:pPr>
        <w:tabs>
          <w:tab w:val="num" w:pos="6480"/>
        </w:tabs>
        <w:ind w:left="6480" w:hanging="180"/>
      </w:pPr>
    </w:lvl>
  </w:abstractNum>
  <w:abstractNum w:abstractNumId="134" w15:restartNumberingAfterBreak="0">
    <w:nsid w:val="3D8F48D0"/>
    <w:multiLevelType w:val="multilevel"/>
    <w:tmpl w:val="FE689B04"/>
    <w:name w:val="SchGeneral Numbering List"/>
    <w:lvl w:ilvl="0">
      <w:start w:val="1"/>
      <w:numFmt w:val="decimal"/>
      <w:pStyle w:val="SchGeneralL1"/>
      <w:lvlText w:val="%1"/>
      <w:lvlJc w:val="left"/>
      <w:pPr>
        <w:tabs>
          <w:tab w:val="num" w:pos="720"/>
        </w:tabs>
        <w:ind w:left="720" w:hanging="720"/>
      </w:pPr>
      <w:rPr>
        <w:rFonts w:hint="default"/>
        <w:caps w:val="0"/>
        <w:effect w:val="none"/>
      </w:rPr>
    </w:lvl>
    <w:lvl w:ilvl="1">
      <w:start w:val="1"/>
      <w:numFmt w:val="decimal"/>
      <w:pStyle w:val="SchGeneralL2"/>
      <w:lvlText w:val="%1.%2"/>
      <w:lvlJc w:val="left"/>
      <w:pPr>
        <w:tabs>
          <w:tab w:val="num" w:pos="1440"/>
        </w:tabs>
        <w:ind w:left="1440" w:hanging="720"/>
      </w:pPr>
      <w:rPr>
        <w:rFonts w:hint="default"/>
        <w:caps w:val="0"/>
        <w:effect w:val="none"/>
      </w:rPr>
    </w:lvl>
    <w:lvl w:ilvl="2">
      <w:start w:val="1"/>
      <w:numFmt w:val="lowerLetter"/>
      <w:pStyle w:val="SchGeneralL3"/>
      <w:lvlText w:val="(%3)"/>
      <w:lvlJc w:val="left"/>
      <w:pPr>
        <w:tabs>
          <w:tab w:val="num" w:pos="2160"/>
        </w:tabs>
        <w:ind w:left="2160" w:hanging="720"/>
      </w:pPr>
      <w:rPr>
        <w:rFonts w:hint="default"/>
        <w:caps w:val="0"/>
        <w:effect w:val="none"/>
      </w:rPr>
    </w:lvl>
    <w:lvl w:ilvl="3">
      <w:start w:val="1"/>
      <w:numFmt w:val="lowerRoman"/>
      <w:pStyle w:val="SchGeneralL4"/>
      <w:lvlText w:val="(%4)"/>
      <w:lvlJc w:val="left"/>
      <w:pPr>
        <w:tabs>
          <w:tab w:val="num" w:pos="2880"/>
        </w:tabs>
        <w:ind w:left="2880" w:hanging="720"/>
      </w:pPr>
      <w:rPr>
        <w:rFonts w:hint="default"/>
        <w:caps w:val="0"/>
        <w:effect w:val="none"/>
      </w:rPr>
    </w:lvl>
    <w:lvl w:ilvl="4">
      <w:start w:val="1"/>
      <w:numFmt w:val="upperLetter"/>
      <w:pStyle w:val="SchGeneralL5"/>
      <w:lvlText w:val="(%5)"/>
      <w:lvlJc w:val="left"/>
      <w:pPr>
        <w:tabs>
          <w:tab w:val="num" w:pos="3600"/>
        </w:tabs>
        <w:ind w:left="3600" w:hanging="720"/>
      </w:pPr>
      <w:rPr>
        <w:rFonts w:hint="default"/>
        <w:caps w:val="0"/>
        <w:effect w:val="none"/>
      </w:rPr>
    </w:lvl>
    <w:lvl w:ilvl="5">
      <w:start w:val="1"/>
      <w:numFmt w:val="none"/>
      <w:suff w:val="nothing"/>
      <w:lvlText w:val=""/>
      <w:lvlJc w:val="left"/>
      <w:pPr>
        <w:ind w:left="4320" w:hanging="720"/>
      </w:pPr>
      <w:rPr>
        <w:rFonts w:hint="default"/>
        <w:caps w:val="0"/>
        <w:effect w:val="none"/>
      </w:rPr>
    </w:lvl>
    <w:lvl w:ilvl="6">
      <w:start w:val="1"/>
      <w:numFmt w:val="none"/>
      <w:suff w:val="nothing"/>
      <w:lvlText w:val=""/>
      <w:lvlJc w:val="left"/>
      <w:pPr>
        <w:ind w:left="4320" w:hanging="720"/>
      </w:pPr>
      <w:rPr>
        <w:rFonts w:hint="default"/>
        <w:caps w:val="0"/>
        <w:effect w:val="none"/>
      </w:rPr>
    </w:lvl>
    <w:lvl w:ilvl="7">
      <w:start w:val="1"/>
      <w:numFmt w:val="none"/>
      <w:suff w:val="nothing"/>
      <w:lvlText w:val=""/>
      <w:lvlJc w:val="left"/>
      <w:pPr>
        <w:ind w:left="4320" w:hanging="720"/>
      </w:pPr>
      <w:rPr>
        <w:rFonts w:hint="default"/>
        <w:caps w:val="0"/>
        <w:effect w:val="none"/>
      </w:rPr>
    </w:lvl>
    <w:lvl w:ilvl="8">
      <w:start w:val="1"/>
      <w:numFmt w:val="none"/>
      <w:suff w:val="nothing"/>
      <w:lvlText w:val=""/>
      <w:lvlJc w:val="left"/>
      <w:pPr>
        <w:ind w:left="4320" w:hanging="720"/>
      </w:pPr>
      <w:rPr>
        <w:rFonts w:hint="default"/>
        <w:caps w:val="0"/>
        <w:effect w:val="none"/>
      </w:rPr>
    </w:lvl>
  </w:abstractNum>
  <w:abstractNum w:abstractNumId="135" w15:restartNumberingAfterBreak="0">
    <w:nsid w:val="3F3A50EA"/>
    <w:multiLevelType w:val="multilevel"/>
    <w:tmpl w:val="50F088BA"/>
    <w:lvl w:ilvl="0">
      <w:start w:val="1"/>
      <w:numFmt w:val="decimal"/>
      <w:lvlText w:val="%1)"/>
      <w:lvlJc w:val="left"/>
      <w:pPr>
        <w:tabs>
          <w:tab w:val="num" w:pos="0"/>
        </w:tabs>
        <w:ind w:left="720" w:hanging="360"/>
      </w:pPr>
      <w:rPr>
        <w:i w:val="0"/>
        <w:iCs w:val="0"/>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6" w15:restartNumberingAfterBreak="0">
    <w:nsid w:val="480101C0"/>
    <w:multiLevelType w:val="hybridMultilevel"/>
    <w:tmpl w:val="B6545626"/>
    <w:lvl w:ilvl="0" w:tplc="7F12582E">
      <w:start w:val="1"/>
      <w:numFmt w:val="decimal"/>
      <w:lvlText w:val="%1."/>
      <w:lvlJc w:val="left"/>
      <w:pPr>
        <w:ind w:left="720" w:hanging="360"/>
      </w:pPr>
    </w:lvl>
    <w:lvl w:ilvl="1" w:tplc="5C8E369E" w:tentative="1">
      <w:start w:val="1"/>
      <w:numFmt w:val="lowerLetter"/>
      <w:lvlText w:val="%2."/>
      <w:lvlJc w:val="left"/>
      <w:pPr>
        <w:ind w:left="1440" w:hanging="360"/>
      </w:pPr>
    </w:lvl>
    <w:lvl w:ilvl="2" w:tplc="CB54FAEE" w:tentative="1">
      <w:start w:val="1"/>
      <w:numFmt w:val="lowerRoman"/>
      <w:lvlText w:val="%3."/>
      <w:lvlJc w:val="right"/>
      <w:pPr>
        <w:ind w:left="2160" w:hanging="180"/>
      </w:pPr>
    </w:lvl>
    <w:lvl w:ilvl="3" w:tplc="4864780C" w:tentative="1">
      <w:start w:val="1"/>
      <w:numFmt w:val="decimal"/>
      <w:lvlText w:val="%4."/>
      <w:lvlJc w:val="left"/>
      <w:pPr>
        <w:ind w:left="2880" w:hanging="360"/>
      </w:pPr>
    </w:lvl>
    <w:lvl w:ilvl="4" w:tplc="EBACBE5E" w:tentative="1">
      <w:start w:val="1"/>
      <w:numFmt w:val="lowerLetter"/>
      <w:lvlText w:val="%5."/>
      <w:lvlJc w:val="left"/>
      <w:pPr>
        <w:ind w:left="3600" w:hanging="360"/>
      </w:pPr>
    </w:lvl>
    <w:lvl w:ilvl="5" w:tplc="A25E659E" w:tentative="1">
      <w:start w:val="1"/>
      <w:numFmt w:val="lowerRoman"/>
      <w:lvlText w:val="%6."/>
      <w:lvlJc w:val="right"/>
      <w:pPr>
        <w:ind w:left="4320" w:hanging="180"/>
      </w:pPr>
    </w:lvl>
    <w:lvl w:ilvl="6" w:tplc="E94A7AB8" w:tentative="1">
      <w:start w:val="1"/>
      <w:numFmt w:val="decimal"/>
      <w:lvlText w:val="%7."/>
      <w:lvlJc w:val="left"/>
      <w:pPr>
        <w:ind w:left="5040" w:hanging="360"/>
      </w:pPr>
    </w:lvl>
    <w:lvl w:ilvl="7" w:tplc="6C3EF926" w:tentative="1">
      <w:start w:val="1"/>
      <w:numFmt w:val="lowerLetter"/>
      <w:lvlText w:val="%8."/>
      <w:lvlJc w:val="left"/>
      <w:pPr>
        <w:ind w:left="5760" w:hanging="360"/>
      </w:pPr>
    </w:lvl>
    <w:lvl w:ilvl="8" w:tplc="ACFE40FE" w:tentative="1">
      <w:start w:val="1"/>
      <w:numFmt w:val="lowerRoman"/>
      <w:lvlText w:val="%9."/>
      <w:lvlJc w:val="right"/>
      <w:pPr>
        <w:ind w:left="6480" w:hanging="180"/>
      </w:pPr>
    </w:lvl>
  </w:abstractNum>
  <w:abstractNum w:abstractNumId="137" w15:restartNumberingAfterBreak="0">
    <w:nsid w:val="4A630E8F"/>
    <w:multiLevelType w:val="hybridMultilevel"/>
    <w:tmpl w:val="6F86E2FC"/>
    <w:lvl w:ilvl="0" w:tplc="BD445238">
      <w:start w:val="1"/>
      <w:numFmt w:val="bullet"/>
      <w:lvlText w:val=""/>
      <w:lvlJc w:val="left"/>
      <w:pPr>
        <w:ind w:left="720" w:hanging="360"/>
      </w:pPr>
      <w:rPr>
        <w:rFonts w:ascii="Wingdings" w:hAnsi="Wingdings" w:hint="default"/>
      </w:rPr>
    </w:lvl>
    <w:lvl w:ilvl="1" w:tplc="8A58F73A" w:tentative="1">
      <w:start w:val="1"/>
      <w:numFmt w:val="bullet"/>
      <w:lvlText w:val="o"/>
      <w:lvlJc w:val="left"/>
      <w:pPr>
        <w:ind w:left="1440" w:hanging="360"/>
      </w:pPr>
      <w:rPr>
        <w:rFonts w:ascii="Courier New" w:hAnsi="Courier New" w:cs="Courier New" w:hint="default"/>
      </w:rPr>
    </w:lvl>
    <w:lvl w:ilvl="2" w:tplc="2CF2CE98" w:tentative="1">
      <w:start w:val="1"/>
      <w:numFmt w:val="bullet"/>
      <w:lvlText w:val=""/>
      <w:lvlJc w:val="left"/>
      <w:pPr>
        <w:ind w:left="2160" w:hanging="360"/>
      </w:pPr>
      <w:rPr>
        <w:rFonts w:ascii="Wingdings" w:hAnsi="Wingdings" w:hint="default"/>
      </w:rPr>
    </w:lvl>
    <w:lvl w:ilvl="3" w:tplc="213E92B8" w:tentative="1">
      <w:start w:val="1"/>
      <w:numFmt w:val="bullet"/>
      <w:lvlText w:val=""/>
      <w:lvlJc w:val="left"/>
      <w:pPr>
        <w:ind w:left="2880" w:hanging="360"/>
      </w:pPr>
      <w:rPr>
        <w:rFonts w:ascii="Symbol" w:hAnsi="Symbol" w:hint="default"/>
      </w:rPr>
    </w:lvl>
    <w:lvl w:ilvl="4" w:tplc="411C2796" w:tentative="1">
      <w:start w:val="1"/>
      <w:numFmt w:val="bullet"/>
      <w:lvlText w:val="o"/>
      <w:lvlJc w:val="left"/>
      <w:pPr>
        <w:ind w:left="3600" w:hanging="360"/>
      </w:pPr>
      <w:rPr>
        <w:rFonts w:ascii="Courier New" w:hAnsi="Courier New" w:cs="Courier New" w:hint="default"/>
      </w:rPr>
    </w:lvl>
    <w:lvl w:ilvl="5" w:tplc="11C27B2C" w:tentative="1">
      <w:start w:val="1"/>
      <w:numFmt w:val="bullet"/>
      <w:lvlText w:val=""/>
      <w:lvlJc w:val="left"/>
      <w:pPr>
        <w:ind w:left="4320" w:hanging="360"/>
      </w:pPr>
      <w:rPr>
        <w:rFonts w:ascii="Wingdings" w:hAnsi="Wingdings" w:hint="default"/>
      </w:rPr>
    </w:lvl>
    <w:lvl w:ilvl="6" w:tplc="CC9866EC" w:tentative="1">
      <w:start w:val="1"/>
      <w:numFmt w:val="bullet"/>
      <w:lvlText w:val=""/>
      <w:lvlJc w:val="left"/>
      <w:pPr>
        <w:ind w:left="5040" w:hanging="360"/>
      </w:pPr>
      <w:rPr>
        <w:rFonts w:ascii="Symbol" w:hAnsi="Symbol" w:hint="default"/>
      </w:rPr>
    </w:lvl>
    <w:lvl w:ilvl="7" w:tplc="F1723936" w:tentative="1">
      <w:start w:val="1"/>
      <w:numFmt w:val="bullet"/>
      <w:lvlText w:val="o"/>
      <w:lvlJc w:val="left"/>
      <w:pPr>
        <w:ind w:left="5760" w:hanging="360"/>
      </w:pPr>
      <w:rPr>
        <w:rFonts w:ascii="Courier New" w:hAnsi="Courier New" w:cs="Courier New" w:hint="default"/>
      </w:rPr>
    </w:lvl>
    <w:lvl w:ilvl="8" w:tplc="49524876" w:tentative="1">
      <w:start w:val="1"/>
      <w:numFmt w:val="bullet"/>
      <w:lvlText w:val=""/>
      <w:lvlJc w:val="left"/>
      <w:pPr>
        <w:ind w:left="6480" w:hanging="360"/>
      </w:pPr>
      <w:rPr>
        <w:rFonts w:ascii="Wingdings" w:hAnsi="Wingdings" w:hint="default"/>
      </w:rPr>
    </w:lvl>
  </w:abstractNum>
  <w:abstractNum w:abstractNumId="138" w15:restartNumberingAfterBreak="0">
    <w:nsid w:val="4A98791F"/>
    <w:multiLevelType w:val="multilevel"/>
    <w:tmpl w:val="C7AC8E0A"/>
    <w:lvl w:ilvl="0">
      <w:start w:val="1"/>
      <w:numFmt w:val="decimal"/>
      <w:lvlText w:val="%1."/>
      <w:lvlJc w:val="left"/>
      <w:pPr>
        <w:ind w:left="720" w:hanging="360"/>
      </w:p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9" w15:restartNumberingAfterBreak="0">
    <w:nsid w:val="4C983048"/>
    <w:multiLevelType w:val="hybridMultilevel"/>
    <w:tmpl w:val="DA16410A"/>
    <w:lvl w:ilvl="0" w:tplc="18FA9AC0">
      <w:start w:val="1"/>
      <w:numFmt w:val="decimal"/>
      <w:lvlText w:val="%1."/>
      <w:lvlJc w:val="left"/>
      <w:pPr>
        <w:ind w:left="720" w:hanging="360"/>
      </w:pPr>
    </w:lvl>
    <w:lvl w:ilvl="1" w:tplc="46CEB330" w:tentative="1">
      <w:start w:val="1"/>
      <w:numFmt w:val="lowerLetter"/>
      <w:lvlText w:val="%2."/>
      <w:lvlJc w:val="left"/>
      <w:pPr>
        <w:ind w:left="1440" w:hanging="360"/>
      </w:pPr>
    </w:lvl>
    <w:lvl w:ilvl="2" w:tplc="E8E05B54" w:tentative="1">
      <w:start w:val="1"/>
      <w:numFmt w:val="lowerRoman"/>
      <w:lvlText w:val="%3."/>
      <w:lvlJc w:val="right"/>
      <w:pPr>
        <w:ind w:left="2160" w:hanging="180"/>
      </w:pPr>
    </w:lvl>
    <w:lvl w:ilvl="3" w:tplc="057E1782" w:tentative="1">
      <w:start w:val="1"/>
      <w:numFmt w:val="decimal"/>
      <w:lvlText w:val="%4."/>
      <w:lvlJc w:val="left"/>
      <w:pPr>
        <w:ind w:left="2880" w:hanging="360"/>
      </w:pPr>
    </w:lvl>
    <w:lvl w:ilvl="4" w:tplc="443E8268" w:tentative="1">
      <w:start w:val="1"/>
      <w:numFmt w:val="lowerLetter"/>
      <w:lvlText w:val="%5."/>
      <w:lvlJc w:val="left"/>
      <w:pPr>
        <w:ind w:left="3600" w:hanging="360"/>
      </w:pPr>
    </w:lvl>
    <w:lvl w:ilvl="5" w:tplc="661EEF6E" w:tentative="1">
      <w:start w:val="1"/>
      <w:numFmt w:val="lowerRoman"/>
      <w:lvlText w:val="%6."/>
      <w:lvlJc w:val="right"/>
      <w:pPr>
        <w:ind w:left="4320" w:hanging="180"/>
      </w:pPr>
    </w:lvl>
    <w:lvl w:ilvl="6" w:tplc="1430D468" w:tentative="1">
      <w:start w:val="1"/>
      <w:numFmt w:val="decimal"/>
      <w:lvlText w:val="%7."/>
      <w:lvlJc w:val="left"/>
      <w:pPr>
        <w:ind w:left="5040" w:hanging="360"/>
      </w:pPr>
    </w:lvl>
    <w:lvl w:ilvl="7" w:tplc="3FDA0A4E" w:tentative="1">
      <w:start w:val="1"/>
      <w:numFmt w:val="lowerLetter"/>
      <w:lvlText w:val="%8."/>
      <w:lvlJc w:val="left"/>
      <w:pPr>
        <w:ind w:left="5760" w:hanging="360"/>
      </w:pPr>
    </w:lvl>
    <w:lvl w:ilvl="8" w:tplc="97A29B3A" w:tentative="1">
      <w:start w:val="1"/>
      <w:numFmt w:val="lowerRoman"/>
      <w:lvlText w:val="%9."/>
      <w:lvlJc w:val="right"/>
      <w:pPr>
        <w:ind w:left="6480" w:hanging="180"/>
      </w:pPr>
    </w:lvl>
  </w:abstractNum>
  <w:abstractNum w:abstractNumId="140" w15:restartNumberingAfterBreak="0">
    <w:nsid w:val="50DC3BDD"/>
    <w:multiLevelType w:val="hybridMultilevel"/>
    <w:tmpl w:val="8D265764"/>
    <w:lvl w:ilvl="0" w:tplc="5AF4DAE6">
      <w:start w:val="1"/>
      <w:numFmt w:val="bullet"/>
      <w:lvlText w:val=""/>
      <w:lvlJc w:val="left"/>
      <w:pPr>
        <w:ind w:left="720" w:hanging="360"/>
      </w:pPr>
      <w:rPr>
        <w:rFonts w:ascii="Wingdings" w:hAnsi="Wingdings" w:hint="default"/>
      </w:rPr>
    </w:lvl>
    <w:lvl w:ilvl="1" w:tplc="67162966" w:tentative="1">
      <w:start w:val="1"/>
      <w:numFmt w:val="bullet"/>
      <w:lvlText w:val="o"/>
      <w:lvlJc w:val="left"/>
      <w:pPr>
        <w:ind w:left="1440" w:hanging="360"/>
      </w:pPr>
      <w:rPr>
        <w:rFonts w:ascii="Courier New" w:hAnsi="Courier New" w:cs="Courier New" w:hint="default"/>
      </w:rPr>
    </w:lvl>
    <w:lvl w:ilvl="2" w:tplc="A77CE0CE" w:tentative="1">
      <w:start w:val="1"/>
      <w:numFmt w:val="bullet"/>
      <w:lvlText w:val=""/>
      <w:lvlJc w:val="left"/>
      <w:pPr>
        <w:ind w:left="2160" w:hanging="360"/>
      </w:pPr>
      <w:rPr>
        <w:rFonts w:ascii="Wingdings" w:hAnsi="Wingdings" w:hint="default"/>
      </w:rPr>
    </w:lvl>
    <w:lvl w:ilvl="3" w:tplc="E500F17A" w:tentative="1">
      <w:start w:val="1"/>
      <w:numFmt w:val="bullet"/>
      <w:lvlText w:val=""/>
      <w:lvlJc w:val="left"/>
      <w:pPr>
        <w:ind w:left="2880" w:hanging="360"/>
      </w:pPr>
      <w:rPr>
        <w:rFonts w:ascii="Symbol" w:hAnsi="Symbol" w:hint="default"/>
      </w:rPr>
    </w:lvl>
    <w:lvl w:ilvl="4" w:tplc="7A90588C" w:tentative="1">
      <w:start w:val="1"/>
      <w:numFmt w:val="bullet"/>
      <w:lvlText w:val="o"/>
      <w:lvlJc w:val="left"/>
      <w:pPr>
        <w:ind w:left="3600" w:hanging="360"/>
      </w:pPr>
      <w:rPr>
        <w:rFonts w:ascii="Courier New" w:hAnsi="Courier New" w:cs="Courier New" w:hint="default"/>
      </w:rPr>
    </w:lvl>
    <w:lvl w:ilvl="5" w:tplc="88EE92D2" w:tentative="1">
      <w:start w:val="1"/>
      <w:numFmt w:val="bullet"/>
      <w:lvlText w:val=""/>
      <w:lvlJc w:val="left"/>
      <w:pPr>
        <w:ind w:left="4320" w:hanging="360"/>
      </w:pPr>
      <w:rPr>
        <w:rFonts w:ascii="Wingdings" w:hAnsi="Wingdings" w:hint="default"/>
      </w:rPr>
    </w:lvl>
    <w:lvl w:ilvl="6" w:tplc="00924948" w:tentative="1">
      <w:start w:val="1"/>
      <w:numFmt w:val="bullet"/>
      <w:lvlText w:val=""/>
      <w:lvlJc w:val="left"/>
      <w:pPr>
        <w:ind w:left="5040" w:hanging="360"/>
      </w:pPr>
      <w:rPr>
        <w:rFonts w:ascii="Symbol" w:hAnsi="Symbol" w:hint="default"/>
      </w:rPr>
    </w:lvl>
    <w:lvl w:ilvl="7" w:tplc="C97667D4" w:tentative="1">
      <w:start w:val="1"/>
      <w:numFmt w:val="bullet"/>
      <w:lvlText w:val="o"/>
      <w:lvlJc w:val="left"/>
      <w:pPr>
        <w:ind w:left="5760" w:hanging="360"/>
      </w:pPr>
      <w:rPr>
        <w:rFonts w:ascii="Courier New" w:hAnsi="Courier New" w:cs="Courier New" w:hint="default"/>
      </w:rPr>
    </w:lvl>
    <w:lvl w:ilvl="8" w:tplc="8E4A16BC" w:tentative="1">
      <w:start w:val="1"/>
      <w:numFmt w:val="bullet"/>
      <w:lvlText w:val=""/>
      <w:lvlJc w:val="left"/>
      <w:pPr>
        <w:ind w:left="6480" w:hanging="360"/>
      </w:pPr>
      <w:rPr>
        <w:rFonts w:ascii="Wingdings" w:hAnsi="Wingdings" w:hint="default"/>
      </w:rPr>
    </w:lvl>
  </w:abstractNum>
  <w:abstractNum w:abstractNumId="141" w15:restartNumberingAfterBreak="0">
    <w:nsid w:val="541C7FD2"/>
    <w:multiLevelType w:val="multilevel"/>
    <w:tmpl w:val="02AE15AE"/>
    <w:name w:val="Body Text List"/>
    <w:lvl w:ilvl="0">
      <w:start w:val="1"/>
      <w:numFmt w:val="none"/>
      <w:pStyle w:val="Tekstpodstawowywcity"/>
      <w:lvlText w:val=""/>
      <w:lvlJc w:val="left"/>
      <w:pPr>
        <w:tabs>
          <w:tab w:val="num" w:pos="720"/>
        </w:tabs>
        <w:ind w:left="720" w:firstLine="0"/>
      </w:pPr>
      <w:rPr>
        <w:caps w:val="0"/>
        <w:effect w:val="none"/>
      </w:rPr>
    </w:lvl>
    <w:lvl w:ilvl="1">
      <w:start w:val="1"/>
      <w:numFmt w:val="none"/>
      <w:pStyle w:val="Tekstpodstawowywcity2"/>
      <w:lvlText w:val=""/>
      <w:lvlJc w:val="left"/>
      <w:pPr>
        <w:tabs>
          <w:tab w:val="num" w:pos="720"/>
        </w:tabs>
        <w:ind w:left="720" w:firstLine="0"/>
      </w:pPr>
      <w:rPr>
        <w:caps w:val="0"/>
        <w:effect w:val="none"/>
      </w:rPr>
    </w:lvl>
    <w:lvl w:ilvl="2">
      <w:start w:val="1"/>
      <w:numFmt w:val="lowerLetter"/>
      <w:pStyle w:val="DefinitionNumbering1"/>
      <w:lvlText w:val="(%3)"/>
      <w:lvlJc w:val="left"/>
      <w:pPr>
        <w:tabs>
          <w:tab w:val="num" w:pos="1440"/>
        </w:tabs>
        <w:ind w:left="1440" w:hanging="720"/>
      </w:pPr>
      <w:rPr>
        <w:caps w:val="0"/>
        <w:effect w:val="none"/>
      </w:rPr>
    </w:lvl>
    <w:lvl w:ilvl="3">
      <w:start w:val="1"/>
      <w:numFmt w:val="lowerRoman"/>
      <w:pStyle w:val="DefinitionNumbering2"/>
      <w:lvlText w:val="(%4)"/>
      <w:lvlJc w:val="left"/>
      <w:pPr>
        <w:tabs>
          <w:tab w:val="num" w:pos="2160"/>
        </w:tabs>
        <w:ind w:left="2160" w:hanging="720"/>
      </w:pPr>
      <w:rPr>
        <w:caps w:val="0"/>
        <w:effect w:val="none"/>
      </w:rPr>
    </w:lvl>
    <w:lvl w:ilvl="4">
      <w:start w:val="1"/>
      <w:numFmt w:val="upperLetter"/>
      <w:pStyle w:val="DefinitionNumbering3"/>
      <w:lvlText w:val="(%5)"/>
      <w:lvlJc w:val="left"/>
      <w:pPr>
        <w:tabs>
          <w:tab w:val="num" w:pos="2880"/>
        </w:tabs>
        <w:ind w:left="2880" w:hanging="720"/>
      </w:pPr>
      <w:rPr>
        <w:caps w:val="0"/>
        <w:effect w:val="none"/>
      </w:rPr>
    </w:lvl>
    <w:lvl w:ilvl="5">
      <w:start w:val="1"/>
      <w:numFmt w:val="none"/>
      <w:lvlText w:val=""/>
      <w:lvlJc w:val="left"/>
      <w:pPr>
        <w:tabs>
          <w:tab w:val="num" w:pos="2880"/>
        </w:tabs>
        <w:ind w:left="2880" w:hanging="720"/>
      </w:pPr>
      <w:rPr>
        <w:caps w:val="0"/>
        <w:effect w:val="none"/>
      </w:rPr>
    </w:lvl>
    <w:lvl w:ilvl="6">
      <w:start w:val="1"/>
      <w:numFmt w:val="none"/>
      <w:lvlText w:val=""/>
      <w:lvlJc w:val="left"/>
      <w:pPr>
        <w:tabs>
          <w:tab w:val="num" w:pos="2880"/>
        </w:tabs>
        <w:ind w:left="2880" w:hanging="720"/>
      </w:pPr>
      <w:rPr>
        <w:caps w:val="0"/>
        <w:effect w:val="none"/>
      </w:rPr>
    </w:lvl>
    <w:lvl w:ilvl="7">
      <w:start w:val="1"/>
      <w:numFmt w:val="none"/>
      <w:lvlText w:val=""/>
      <w:lvlJc w:val="left"/>
      <w:pPr>
        <w:tabs>
          <w:tab w:val="num" w:pos="2880"/>
        </w:tabs>
        <w:ind w:left="2880" w:hanging="720"/>
      </w:pPr>
      <w:rPr>
        <w:caps w:val="0"/>
        <w:effect w:val="none"/>
      </w:rPr>
    </w:lvl>
    <w:lvl w:ilvl="8">
      <w:start w:val="1"/>
      <w:numFmt w:val="none"/>
      <w:lvlText w:val=""/>
      <w:lvlJc w:val="left"/>
      <w:pPr>
        <w:tabs>
          <w:tab w:val="num" w:pos="2880"/>
        </w:tabs>
        <w:ind w:left="2880" w:hanging="720"/>
      </w:pPr>
      <w:rPr>
        <w:caps w:val="0"/>
        <w:effect w:val="none"/>
      </w:rPr>
    </w:lvl>
  </w:abstractNum>
  <w:abstractNum w:abstractNumId="142" w15:restartNumberingAfterBreak="0">
    <w:nsid w:val="5A832105"/>
    <w:multiLevelType w:val="multilevel"/>
    <w:tmpl w:val="F6D87C24"/>
    <w:lvl w:ilvl="0">
      <w:start w:val="1"/>
      <w:numFmt w:val="decimal"/>
      <w:lvlText w:val="%1."/>
      <w:lvlJc w:val="left"/>
      <w:pPr>
        <w:tabs>
          <w:tab w:val="num" w:pos="567"/>
        </w:tabs>
        <w:ind w:left="567" w:hanging="567"/>
      </w:pPr>
      <w:rPr>
        <w:rFonts w:ascii="Calibri" w:hAnsi="Calibri" w:cs="Times New Roman" w:hint="default"/>
        <w:b/>
        <w:i w:val="0"/>
        <w:sz w:val="22"/>
      </w:rPr>
    </w:lvl>
    <w:lvl w:ilvl="1">
      <w:start w:val="1"/>
      <w:numFmt w:val="decimal"/>
      <w:lvlText w:val="%1.%2"/>
      <w:lvlJc w:val="left"/>
      <w:pPr>
        <w:tabs>
          <w:tab w:val="num" w:pos="567"/>
        </w:tabs>
        <w:ind w:left="567" w:hanging="567"/>
      </w:pPr>
      <w:rPr>
        <w:rFonts w:ascii="Calibri" w:hAnsi="Calibri" w:cs="Calibri" w:hint="default"/>
        <w:b/>
        <w:i w:val="0"/>
        <w:sz w:val="20"/>
      </w:rPr>
    </w:lvl>
    <w:lvl w:ilvl="2">
      <w:start w:val="1"/>
      <w:numFmt w:val="decimal"/>
      <w:lvlRestart w:val="1"/>
      <w:lvlText w:val="%1.%2.%3"/>
      <w:lvlJc w:val="left"/>
      <w:pPr>
        <w:tabs>
          <w:tab w:val="num" w:pos="567"/>
        </w:tabs>
        <w:ind w:left="1418" w:hanging="851"/>
      </w:pPr>
      <w:rPr>
        <w:rFonts w:ascii="Calibri" w:hAnsi="Calibri" w:cs="Times New Roman" w:hint="default"/>
        <w:b w:val="0"/>
        <w:bCs/>
        <w:sz w:val="20"/>
      </w:rPr>
    </w:lvl>
    <w:lvl w:ilvl="3">
      <w:start w:val="1"/>
      <w:numFmt w:val="decimal"/>
      <w:lvlText w:val="%1.%2.%3.%4"/>
      <w:lvlJc w:val="left"/>
      <w:pPr>
        <w:tabs>
          <w:tab w:val="num" w:pos="567"/>
        </w:tabs>
        <w:ind w:left="567" w:hanging="567"/>
      </w:pPr>
    </w:lvl>
    <w:lvl w:ilvl="4">
      <w:start w:val="1"/>
      <w:numFmt w:val="lowerLetter"/>
      <w:lvlText w:val="(%5)"/>
      <w:lvlJc w:val="left"/>
      <w:pPr>
        <w:tabs>
          <w:tab w:val="num" w:pos="567"/>
        </w:tabs>
        <w:ind w:left="567" w:hanging="567"/>
      </w:pPr>
    </w:lvl>
    <w:lvl w:ilvl="5">
      <w:start w:val="1"/>
      <w:numFmt w:val="lowerRoman"/>
      <w:lvlText w:val="(%6)"/>
      <w:lvlJc w:val="left"/>
      <w:pPr>
        <w:tabs>
          <w:tab w:val="num" w:pos="567"/>
        </w:tabs>
        <w:ind w:left="567" w:hanging="567"/>
      </w:pPr>
    </w:lvl>
    <w:lvl w:ilvl="6">
      <w:start w:val="1"/>
      <w:numFmt w:val="decimal"/>
      <w:lvlText w:val="%1.%2.%3.%4.%5.%6.%7"/>
      <w:lvlJc w:val="left"/>
      <w:pPr>
        <w:tabs>
          <w:tab w:val="num" w:pos="567"/>
        </w:tabs>
        <w:ind w:left="567" w:hanging="567"/>
      </w:pPr>
    </w:lvl>
    <w:lvl w:ilvl="7">
      <w:start w:val="1"/>
      <w:numFmt w:val="decimal"/>
      <w:lvlText w:val="%1.%2.%3.%4.%5.%6.%7.%8"/>
      <w:lvlJc w:val="left"/>
      <w:pPr>
        <w:tabs>
          <w:tab w:val="num" w:pos="567"/>
        </w:tabs>
        <w:ind w:left="567" w:hanging="567"/>
      </w:pPr>
    </w:lvl>
    <w:lvl w:ilvl="8">
      <w:start w:val="1"/>
      <w:numFmt w:val="decimal"/>
      <w:lvlText w:val="%1.%2.%3.%4.%5.%6.%7.%8.%9"/>
      <w:lvlJc w:val="left"/>
      <w:pPr>
        <w:tabs>
          <w:tab w:val="num" w:pos="567"/>
        </w:tabs>
        <w:ind w:left="567" w:hanging="567"/>
      </w:pPr>
    </w:lvl>
  </w:abstractNum>
  <w:abstractNum w:abstractNumId="143" w15:restartNumberingAfterBreak="0">
    <w:nsid w:val="5B7D1121"/>
    <w:multiLevelType w:val="hybridMultilevel"/>
    <w:tmpl w:val="04C2C7AE"/>
    <w:lvl w:ilvl="0" w:tplc="6512DB50">
      <w:start w:val="1"/>
      <w:numFmt w:val="decimal"/>
      <w:pStyle w:val="Style1Umowa"/>
      <w:lvlText w:val="%1)"/>
      <w:lvlJc w:val="left"/>
      <w:pPr>
        <w:ind w:left="1080" w:hanging="360"/>
      </w:pPr>
    </w:lvl>
    <w:lvl w:ilvl="1" w:tplc="117047A0">
      <w:start w:val="1"/>
      <w:numFmt w:val="lowerLetter"/>
      <w:lvlText w:val="%2."/>
      <w:lvlJc w:val="left"/>
      <w:pPr>
        <w:ind w:left="1800" w:hanging="360"/>
      </w:pPr>
    </w:lvl>
    <w:lvl w:ilvl="2" w:tplc="564C185E">
      <w:start w:val="1"/>
      <w:numFmt w:val="lowerRoman"/>
      <w:lvlText w:val="%3."/>
      <w:lvlJc w:val="right"/>
      <w:pPr>
        <w:ind w:left="2520" w:hanging="180"/>
      </w:pPr>
    </w:lvl>
    <w:lvl w:ilvl="3" w:tplc="45EA822E">
      <w:start w:val="1"/>
      <w:numFmt w:val="decimal"/>
      <w:lvlText w:val="%4."/>
      <w:lvlJc w:val="left"/>
      <w:pPr>
        <w:ind w:left="3240" w:hanging="360"/>
      </w:pPr>
    </w:lvl>
    <w:lvl w:ilvl="4" w:tplc="A56C94D4">
      <w:start w:val="1"/>
      <w:numFmt w:val="lowerLetter"/>
      <w:lvlText w:val="%5."/>
      <w:lvlJc w:val="left"/>
      <w:pPr>
        <w:ind w:left="3960" w:hanging="360"/>
      </w:pPr>
    </w:lvl>
    <w:lvl w:ilvl="5" w:tplc="3322236E" w:tentative="1">
      <w:start w:val="1"/>
      <w:numFmt w:val="lowerRoman"/>
      <w:lvlText w:val="%6."/>
      <w:lvlJc w:val="right"/>
      <w:pPr>
        <w:ind w:left="4680" w:hanging="180"/>
      </w:pPr>
    </w:lvl>
    <w:lvl w:ilvl="6" w:tplc="9F02A4F4" w:tentative="1">
      <w:start w:val="1"/>
      <w:numFmt w:val="decimal"/>
      <w:lvlText w:val="%7."/>
      <w:lvlJc w:val="left"/>
      <w:pPr>
        <w:ind w:left="5400" w:hanging="360"/>
      </w:pPr>
    </w:lvl>
    <w:lvl w:ilvl="7" w:tplc="AF26B410" w:tentative="1">
      <w:start w:val="1"/>
      <w:numFmt w:val="lowerLetter"/>
      <w:lvlText w:val="%8."/>
      <w:lvlJc w:val="left"/>
      <w:pPr>
        <w:ind w:left="6120" w:hanging="360"/>
      </w:pPr>
    </w:lvl>
    <w:lvl w:ilvl="8" w:tplc="505C5636" w:tentative="1">
      <w:start w:val="1"/>
      <w:numFmt w:val="lowerRoman"/>
      <w:lvlText w:val="%9."/>
      <w:lvlJc w:val="right"/>
      <w:pPr>
        <w:ind w:left="6840" w:hanging="180"/>
      </w:pPr>
    </w:lvl>
  </w:abstractNum>
  <w:abstractNum w:abstractNumId="144" w15:restartNumberingAfterBreak="0">
    <w:nsid w:val="60382068"/>
    <w:multiLevelType w:val="multilevel"/>
    <w:tmpl w:val="1EF29254"/>
    <w:lvl w:ilvl="0">
      <w:start w:val="1"/>
      <w:numFmt w:val="upperRoman"/>
      <w:pStyle w:val="Nagwek1"/>
      <w:lvlText w:val="Rozdział %1."/>
      <w:lvlJc w:val="left"/>
      <w:pPr>
        <w:tabs>
          <w:tab w:val="num" w:pos="720"/>
        </w:tabs>
        <w:ind w:left="720" w:hanging="720"/>
      </w:pPr>
      <w:rPr>
        <w:rFonts w:hint="default"/>
      </w:rPr>
    </w:lvl>
    <w:lvl w:ilvl="1">
      <w:start w:val="1"/>
      <w:numFmt w:val="decimal"/>
      <w:lvlRestart w:val="0"/>
      <w:pStyle w:val="Nagwek2"/>
      <w:lvlText w:val="%2."/>
      <w:lvlJc w:val="left"/>
      <w:pPr>
        <w:tabs>
          <w:tab w:val="num" w:pos="720"/>
        </w:tabs>
        <w:ind w:left="720" w:hanging="720"/>
      </w:pPr>
      <w:rPr>
        <w:rFonts w:hint="default"/>
        <w:b w:val="0"/>
        <w:bCs/>
        <w:caps w:val="0"/>
        <w:effect w:val="none"/>
      </w:rPr>
    </w:lvl>
    <w:lvl w:ilvl="2">
      <w:start w:val="1"/>
      <w:numFmt w:val="decimal"/>
      <w:pStyle w:val="Nagwek3"/>
      <w:lvlText w:val="%2.%3."/>
      <w:lvlJc w:val="left"/>
      <w:pPr>
        <w:tabs>
          <w:tab w:val="num" w:pos="720"/>
        </w:tabs>
        <w:ind w:left="720" w:hanging="720"/>
      </w:pPr>
      <w:rPr>
        <w:rFonts w:hint="default"/>
        <w:caps w:val="0"/>
        <w:sz w:val="22"/>
        <w:szCs w:val="22"/>
        <w:effect w:val="none"/>
      </w:rPr>
    </w:lvl>
    <w:lvl w:ilvl="3">
      <w:start w:val="1"/>
      <w:numFmt w:val="lowerLetter"/>
      <w:pStyle w:val="Nagwek4"/>
      <w:lvlText w:val="%4)"/>
      <w:lvlJc w:val="left"/>
      <w:pPr>
        <w:tabs>
          <w:tab w:val="num" w:pos="1440"/>
        </w:tabs>
        <w:ind w:left="1440" w:hanging="720"/>
      </w:pPr>
      <w:rPr>
        <w:rFonts w:hint="default"/>
        <w:i w:val="0"/>
        <w:iCs w:val="0"/>
        <w:caps w:val="0"/>
        <w:effect w:val="none"/>
      </w:rPr>
    </w:lvl>
    <w:lvl w:ilvl="4">
      <w:start w:val="1"/>
      <w:numFmt w:val="lowerRoman"/>
      <w:pStyle w:val="Nagwek5"/>
      <w:lvlText w:val="%5)"/>
      <w:lvlJc w:val="left"/>
      <w:pPr>
        <w:tabs>
          <w:tab w:val="num" w:pos="2160"/>
        </w:tabs>
        <w:ind w:left="2160" w:hanging="720"/>
      </w:pPr>
      <w:rPr>
        <w:rFonts w:hint="default"/>
        <w:caps w:val="0"/>
        <w:effect w:val="none"/>
      </w:rPr>
    </w:lvl>
    <w:lvl w:ilvl="5">
      <w:start w:val="1"/>
      <w:numFmt w:val="upperLetter"/>
      <w:pStyle w:val="Nagwek6"/>
      <w:lvlText w:val="%6)"/>
      <w:lvlJc w:val="left"/>
      <w:pPr>
        <w:tabs>
          <w:tab w:val="num" w:pos="3600"/>
        </w:tabs>
        <w:ind w:left="3600" w:hanging="720"/>
      </w:pPr>
      <w:rPr>
        <w:rFonts w:hint="default"/>
        <w:caps w:val="0"/>
        <w:effect w:val="none"/>
      </w:rPr>
    </w:lvl>
    <w:lvl w:ilvl="6">
      <w:start w:val="1"/>
      <w:numFmt w:val="lowerLetter"/>
      <w:pStyle w:val="Nagwek7"/>
      <w:lvlText w:val="(%7)"/>
      <w:lvlJc w:val="left"/>
      <w:pPr>
        <w:tabs>
          <w:tab w:val="num" w:pos="4321"/>
        </w:tabs>
        <w:ind w:left="4321" w:hanging="721"/>
      </w:pPr>
      <w:rPr>
        <w:rFonts w:hint="default"/>
        <w:caps w:val="0"/>
        <w:effect w:val="none"/>
      </w:rPr>
    </w:lvl>
    <w:lvl w:ilvl="7">
      <w:start w:val="1"/>
      <w:numFmt w:val="none"/>
      <w:lvlText w:val=""/>
      <w:lvlJc w:val="left"/>
      <w:pPr>
        <w:tabs>
          <w:tab w:val="num" w:pos="4321"/>
        </w:tabs>
        <w:ind w:left="4321" w:hanging="721"/>
      </w:pPr>
      <w:rPr>
        <w:rFonts w:hint="default"/>
        <w:caps w:val="0"/>
        <w:effect w:val="none"/>
      </w:rPr>
    </w:lvl>
    <w:lvl w:ilvl="8">
      <w:start w:val="1"/>
      <w:numFmt w:val="none"/>
      <w:lvlText w:val=""/>
      <w:lvlJc w:val="left"/>
      <w:pPr>
        <w:tabs>
          <w:tab w:val="num" w:pos="4320"/>
        </w:tabs>
        <w:ind w:left="4321" w:hanging="721"/>
      </w:pPr>
      <w:rPr>
        <w:rFonts w:hint="default"/>
        <w:caps w:val="0"/>
        <w:effect w:val="none"/>
      </w:rPr>
    </w:lvl>
  </w:abstractNum>
  <w:abstractNum w:abstractNumId="145" w15:restartNumberingAfterBreak="0">
    <w:nsid w:val="6370168D"/>
    <w:multiLevelType w:val="hybridMultilevel"/>
    <w:tmpl w:val="892E32EC"/>
    <w:lvl w:ilvl="0" w:tplc="E772973E">
      <w:start w:val="1"/>
      <w:numFmt w:val="bullet"/>
      <w:lvlText w:val=""/>
      <w:lvlJc w:val="left"/>
      <w:pPr>
        <w:ind w:left="720" w:hanging="360"/>
      </w:pPr>
      <w:rPr>
        <w:rFonts w:ascii="Wingdings" w:hAnsi="Wingdings" w:hint="default"/>
      </w:rPr>
    </w:lvl>
    <w:lvl w:ilvl="1" w:tplc="9348C260" w:tentative="1">
      <w:start w:val="1"/>
      <w:numFmt w:val="bullet"/>
      <w:lvlText w:val="o"/>
      <w:lvlJc w:val="left"/>
      <w:pPr>
        <w:ind w:left="1440" w:hanging="360"/>
      </w:pPr>
      <w:rPr>
        <w:rFonts w:ascii="Courier New" w:hAnsi="Courier New" w:cs="Courier New" w:hint="default"/>
      </w:rPr>
    </w:lvl>
    <w:lvl w:ilvl="2" w:tplc="6540ACA8" w:tentative="1">
      <w:start w:val="1"/>
      <w:numFmt w:val="bullet"/>
      <w:lvlText w:val=""/>
      <w:lvlJc w:val="left"/>
      <w:pPr>
        <w:ind w:left="2160" w:hanging="360"/>
      </w:pPr>
      <w:rPr>
        <w:rFonts w:ascii="Wingdings" w:hAnsi="Wingdings" w:hint="default"/>
      </w:rPr>
    </w:lvl>
    <w:lvl w:ilvl="3" w:tplc="47CE38D8" w:tentative="1">
      <w:start w:val="1"/>
      <w:numFmt w:val="bullet"/>
      <w:lvlText w:val=""/>
      <w:lvlJc w:val="left"/>
      <w:pPr>
        <w:ind w:left="2880" w:hanging="360"/>
      </w:pPr>
      <w:rPr>
        <w:rFonts w:ascii="Symbol" w:hAnsi="Symbol" w:hint="default"/>
      </w:rPr>
    </w:lvl>
    <w:lvl w:ilvl="4" w:tplc="2464525A" w:tentative="1">
      <w:start w:val="1"/>
      <w:numFmt w:val="bullet"/>
      <w:lvlText w:val="o"/>
      <w:lvlJc w:val="left"/>
      <w:pPr>
        <w:ind w:left="3600" w:hanging="360"/>
      </w:pPr>
      <w:rPr>
        <w:rFonts w:ascii="Courier New" w:hAnsi="Courier New" w:cs="Courier New" w:hint="default"/>
      </w:rPr>
    </w:lvl>
    <w:lvl w:ilvl="5" w:tplc="BE9E672E" w:tentative="1">
      <w:start w:val="1"/>
      <w:numFmt w:val="bullet"/>
      <w:lvlText w:val=""/>
      <w:lvlJc w:val="left"/>
      <w:pPr>
        <w:ind w:left="4320" w:hanging="360"/>
      </w:pPr>
      <w:rPr>
        <w:rFonts w:ascii="Wingdings" w:hAnsi="Wingdings" w:hint="default"/>
      </w:rPr>
    </w:lvl>
    <w:lvl w:ilvl="6" w:tplc="C144E894" w:tentative="1">
      <w:start w:val="1"/>
      <w:numFmt w:val="bullet"/>
      <w:lvlText w:val=""/>
      <w:lvlJc w:val="left"/>
      <w:pPr>
        <w:ind w:left="5040" w:hanging="360"/>
      </w:pPr>
      <w:rPr>
        <w:rFonts w:ascii="Symbol" w:hAnsi="Symbol" w:hint="default"/>
      </w:rPr>
    </w:lvl>
    <w:lvl w:ilvl="7" w:tplc="33C45AFE" w:tentative="1">
      <w:start w:val="1"/>
      <w:numFmt w:val="bullet"/>
      <w:lvlText w:val="o"/>
      <w:lvlJc w:val="left"/>
      <w:pPr>
        <w:ind w:left="5760" w:hanging="360"/>
      </w:pPr>
      <w:rPr>
        <w:rFonts w:ascii="Courier New" w:hAnsi="Courier New" w:cs="Courier New" w:hint="default"/>
      </w:rPr>
    </w:lvl>
    <w:lvl w:ilvl="8" w:tplc="1FD6CB2E" w:tentative="1">
      <w:start w:val="1"/>
      <w:numFmt w:val="bullet"/>
      <w:lvlText w:val=""/>
      <w:lvlJc w:val="left"/>
      <w:pPr>
        <w:ind w:left="6480" w:hanging="360"/>
      </w:pPr>
      <w:rPr>
        <w:rFonts w:ascii="Wingdings" w:hAnsi="Wingdings" w:hint="default"/>
      </w:rPr>
    </w:lvl>
  </w:abstractNum>
  <w:abstractNum w:abstractNumId="146" w15:restartNumberingAfterBreak="0">
    <w:nsid w:val="6815379B"/>
    <w:multiLevelType w:val="multilevel"/>
    <w:tmpl w:val="9AA29E0E"/>
    <w:name w:val="Appendicies Heading List"/>
    <w:lvl w:ilvl="0">
      <w:start w:val="1"/>
      <w:numFmt w:val="decimal"/>
      <w:pStyle w:val="AppHead"/>
      <w:suff w:val="space"/>
      <w:lvlText w:val="Załącznik %1"/>
      <w:lvlJc w:val="left"/>
      <w:pPr>
        <w:ind w:left="0" w:firstLine="0"/>
      </w:pPr>
      <w:rPr>
        <w:rFonts w:hint="default"/>
        <w:caps w:val="0"/>
        <w:effect w:val="none"/>
      </w:rPr>
    </w:lvl>
    <w:lvl w:ilvl="1">
      <w:start w:val="1"/>
      <w:numFmt w:val="decimal"/>
      <w:pStyle w:val="AppPart"/>
      <w:suff w:val="space"/>
      <w:lvlText w:val="Część %2"/>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47" w15:restartNumberingAfterBreak="0">
    <w:nsid w:val="69C85F7C"/>
    <w:multiLevelType w:val="multilevel"/>
    <w:tmpl w:val="5838F18A"/>
    <w:lvl w:ilvl="0">
      <w:start w:val="1"/>
      <w:numFmt w:val="decimal"/>
      <w:lvlText w:val="%1)"/>
      <w:lvlJc w:val="left"/>
      <w:pPr>
        <w:ind w:left="0" w:firstLine="0"/>
      </w:pPr>
      <w:rPr>
        <w:rFonts w:eastAsia="Verdana" w:cs="Verdana"/>
        <w:b w:val="0"/>
        <w:b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48" w15:restartNumberingAfterBreak="0">
    <w:nsid w:val="70EA0FB0"/>
    <w:multiLevelType w:val="hybridMultilevel"/>
    <w:tmpl w:val="E90E6480"/>
    <w:lvl w:ilvl="0" w:tplc="79726FD2">
      <w:start w:val="1"/>
      <w:numFmt w:val="bullet"/>
      <w:lvlText w:val=""/>
      <w:lvlJc w:val="left"/>
      <w:pPr>
        <w:ind w:left="720" w:hanging="360"/>
      </w:pPr>
      <w:rPr>
        <w:rFonts w:ascii="Wingdings" w:hAnsi="Wingdings" w:hint="default"/>
      </w:rPr>
    </w:lvl>
    <w:lvl w:ilvl="1" w:tplc="4B7C33EA" w:tentative="1">
      <w:start w:val="1"/>
      <w:numFmt w:val="bullet"/>
      <w:lvlText w:val="o"/>
      <w:lvlJc w:val="left"/>
      <w:pPr>
        <w:ind w:left="1440" w:hanging="360"/>
      </w:pPr>
      <w:rPr>
        <w:rFonts w:ascii="Courier New" w:hAnsi="Courier New" w:cs="Courier New" w:hint="default"/>
      </w:rPr>
    </w:lvl>
    <w:lvl w:ilvl="2" w:tplc="F14A6BC6" w:tentative="1">
      <w:start w:val="1"/>
      <w:numFmt w:val="bullet"/>
      <w:lvlText w:val=""/>
      <w:lvlJc w:val="left"/>
      <w:pPr>
        <w:ind w:left="2160" w:hanging="360"/>
      </w:pPr>
      <w:rPr>
        <w:rFonts w:ascii="Wingdings" w:hAnsi="Wingdings" w:hint="default"/>
      </w:rPr>
    </w:lvl>
    <w:lvl w:ilvl="3" w:tplc="11AEC30C" w:tentative="1">
      <w:start w:val="1"/>
      <w:numFmt w:val="bullet"/>
      <w:lvlText w:val=""/>
      <w:lvlJc w:val="left"/>
      <w:pPr>
        <w:ind w:left="2880" w:hanging="360"/>
      </w:pPr>
      <w:rPr>
        <w:rFonts w:ascii="Symbol" w:hAnsi="Symbol" w:hint="default"/>
      </w:rPr>
    </w:lvl>
    <w:lvl w:ilvl="4" w:tplc="2158815A" w:tentative="1">
      <w:start w:val="1"/>
      <w:numFmt w:val="bullet"/>
      <w:lvlText w:val="o"/>
      <w:lvlJc w:val="left"/>
      <w:pPr>
        <w:ind w:left="3600" w:hanging="360"/>
      </w:pPr>
      <w:rPr>
        <w:rFonts w:ascii="Courier New" w:hAnsi="Courier New" w:cs="Courier New" w:hint="default"/>
      </w:rPr>
    </w:lvl>
    <w:lvl w:ilvl="5" w:tplc="F36C0F36" w:tentative="1">
      <w:start w:val="1"/>
      <w:numFmt w:val="bullet"/>
      <w:lvlText w:val=""/>
      <w:lvlJc w:val="left"/>
      <w:pPr>
        <w:ind w:left="4320" w:hanging="360"/>
      </w:pPr>
      <w:rPr>
        <w:rFonts w:ascii="Wingdings" w:hAnsi="Wingdings" w:hint="default"/>
      </w:rPr>
    </w:lvl>
    <w:lvl w:ilvl="6" w:tplc="E6CA6468" w:tentative="1">
      <w:start w:val="1"/>
      <w:numFmt w:val="bullet"/>
      <w:lvlText w:val=""/>
      <w:lvlJc w:val="left"/>
      <w:pPr>
        <w:ind w:left="5040" w:hanging="360"/>
      </w:pPr>
      <w:rPr>
        <w:rFonts w:ascii="Symbol" w:hAnsi="Symbol" w:hint="default"/>
      </w:rPr>
    </w:lvl>
    <w:lvl w:ilvl="7" w:tplc="8304D006" w:tentative="1">
      <w:start w:val="1"/>
      <w:numFmt w:val="bullet"/>
      <w:lvlText w:val="o"/>
      <w:lvlJc w:val="left"/>
      <w:pPr>
        <w:ind w:left="5760" w:hanging="360"/>
      </w:pPr>
      <w:rPr>
        <w:rFonts w:ascii="Courier New" w:hAnsi="Courier New" w:cs="Courier New" w:hint="default"/>
      </w:rPr>
    </w:lvl>
    <w:lvl w:ilvl="8" w:tplc="FF90DAEC" w:tentative="1">
      <w:start w:val="1"/>
      <w:numFmt w:val="bullet"/>
      <w:lvlText w:val=""/>
      <w:lvlJc w:val="left"/>
      <w:pPr>
        <w:ind w:left="6480" w:hanging="360"/>
      </w:pPr>
      <w:rPr>
        <w:rFonts w:ascii="Wingdings" w:hAnsi="Wingdings" w:hint="default"/>
      </w:rPr>
    </w:lvl>
  </w:abstractNum>
  <w:abstractNum w:abstractNumId="149" w15:restartNumberingAfterBreak="0">
    <w:nsid w:val="75E10911"/>
    <w:multiLevelType w:val="hybridMultilevel"/>
    <w:tmpl w:val="F42AA324"/>
    <w:lvl w:ilvl="0" w:tplc="988E1AE2">
      <w:start w:val="1"/>
      <w:numFmt w:val="bullet"/>
      <w:lvlText w:val=""/>
      <w:lvlJc w:val="left"/>
      <w:pPr>
        <w:ind w:left="1429" w:hanging="360"/>
      </w:pPr>
      <w:rPr>
        <w:rFonts w:ascii="Symbol" w:hAnsi="Symbol" w:hint="default"/>
      </w:rPr>
    </w:lvl>
    <w:lvl w:ilvl="1" w:tplc="D5D6F5DE" w:tentative="1">
      <w:start w:val="1"/>
      <w:numFmt w:val="bullet"/>
      <w:lvlText w:val="o"/>
      <w:lvlJc w:val="left"/>
      <w:pPr>
        <w:ind w:left="2149" w:hanging="360"/>
      </w:pPr>
      <w:rPr>
        <w:rFonts w:ascii="Courier New" w:hAnsi="Courier New" w:cs="Courier New" w:hint="default"/>
      </w:rPr>
    </w:lvl>
    <w:lvl w:ilvl="2" w:tplc="E9D2B70E" w:tentative="1">
      <w:start w:val="1"/>
      <w:numFmt w:val="bullet"/>
      <w:lvlText w:val=""/>
      <w:lvlJc w:val="left"/>
      <w:pPr>
        <w:ind w:left="2869" w:hanging="360"/>
      </w:pPr>
      <w:rPr>
        <w:rFonts w:ascii="Wingdings" w:hAnsi="Wingdings" w:hint="default"/>
      </w:rPr>
    </w:lvl>
    <w:lvl w:ilvl="3" w:tplc="1C822934" w:tentative="1">
      <w:start w:val="1"/>
      <w:numFmt w:val="bullet"/>
      <w:lvlText w:val=""/>
      <w:lvlJc w:val="left"/>
      <w:pPr>
        <w:ind w:left="3589" w:hanging="360"/>
      </w:pPr>
      <w:rPr>
        <w:rFonts w:ascii="Symbol" w:hAnsi="Symbol" w:hint="default"/>
      </w:rPr>
    </w:lvl>
    <w:lvl w:ilvl="4" w:tplc="00561B8C" w:tentative="1">
      <w:start w:val="1"/>
      <w:numFmt w:val="bullet"/>
      <w:lvlText w:val="o"/>
      <w:lvlJc w:val="left"/>
      <w:pPr>
        <w:ind w:left="4309" w:hanging="360"/>
      </w:pPr>
      <w:rPr>
        <w:rFonts w:ascii="Courier New" w:hAnsi="Courier New" w:cs="Courier New" w:hint="default"/>
      </w:rPr>
    </w:lvl>
    <w:lvl w:ilvl="5" w:tplc="26DC2C84" w:tentative="1">
      <w:start w:val="1"/>
      <w:numFmt w:val="bullet"/>
      <w:lvlText w:val=""/>
      <w:lvlJc w:val="left"/>
      <w:pPr>
        <w:ind w:left="5029" w:hanging="360"/>
      </w:pPr>
      <w:rPr>
        <w:rFonts w:ascii="Wingdings" w:hAnsi="Wingdings" w:hint="default"/>
      </w:rPr>
    </w:lvl>
    <w:lvl w:ilvl="6" w:tplc="27E28AC8" w:tentative="1">
      <w:start w:val="1"/>
      <w:numFmt w:val="bullet"/>
      <w:lvlText w:val=""/>
      <w:lvlJc w:val="left"/>
      <w:pPr>
        <w:ind w:left="5749" w:hanging="360"/>
      </w:pPr>
      <w:rPr>
        <w:rFonts w:ascii="Symbol" w:hAnsi="Symbol" w:hint="default"/>
      </w:rPr>
    </w:lvl>
    <w:lvl w:ilvl="7" w:tplc="944A81D8" w:tentative="1">
      <w:start w:val="1"/>
      <w:numFmt w:val="bullet"/>
      <w:lvlText w:val="o"/>
      <w:lvlJc w:val="left"/>
      <w:pPr>
        <w:ind w:left="6469" w:hanging="360"/>
      </w:pPr>
      <w:rPr>
        <w:rFonts w:ascii="Courier New" w:hAnsi="Courier New" w:cs="Courier New" w:hint="default"/>
      </w:rPr>
    </w:lvl>
    <w:lvl w:ilvl="8" w:tplc="CFAED3F2" w:tentative="1">
      <w:start w:val="1"/>
      <w:numFmt w:val="bullet"/>
      <w:lvlText w:val=""/>
      <w:lvlJc w:val="left"/>
      <w:pPr>
        <w:ind w:left="7189" w:hanging="360"/>
      </w:pPr>
      <w:rPr>
        <w:rFonts w:ascii="Wingdings" w:hAnsi="Wingdings" w:hint="default"/>
      </w:rPr>
    </w:lvl>
  </w:abstractNum>
  <w:abstractNum w:abstractNumId="150" w15:restartNumberingAfterBreak="0">
    <w:nsid w:val="7A1A072C"/>
    <w:multiLevelType w:val="multilevel"/>
    <w:tmpl w:val="958C922A"/>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1418"/>
        </w:tabs>
        <w:ind w:left="1418" w:hanging="851"/>
      </w:pPr>
    </w:lvl>
    <w:lvl w:ilvl="3">
      <w:start w:val="1"/>
      <w:numFmt w:val="decimal"/>
      <w:lvlText w:val="%1.%2.%3.%4"/>
      <w:lvlJc w:val="left"/>
      <w:pPr>
        <w:tabs>
          <w:tab w:val="num" w:pos="1418"/>
        </w:tabs>
        <w:ind w:left="1418" w:hanging="851"/>
      </w:pPr>
    </w:lvl>
    <w:lvl w:ilvl="4">
      <w:start w:val="1"/>
      <w:numFmt w:val="lowerLetter"/>
      <w:lvlText w:val="(%5)"/>
      <w:lvlJc w:val="left"/>
      <w:pPr>
        <w:tabs>
          <w:tab w:val="num" w:pos="2268"/>
        </w:tabs>
        <w:ind w:left="2268" w:hanging="850"/>
      </w:pPr>
    </w:lvl>
    <w:lvl w:ilvl="5">
      <w:start w:val="1"/>
      <w:numFmt w:val="lowerRoman"/>
      <w:lvlText w:val="(%6)"/>
      <w:lvlJc w:val="left"/>
      <w:pPr>
        <w:tabs>
          <w:tab w:val="num" w:pos="2835"/>
        </w:tabs>
        <w:ind w:left="2835" w:hanging="567"/>
      </w:pPr>
    </w:lvl>
    <w:lvl w:ilvl="6">
      <w:start w:val="1"/>
      <w:numFmt w:val="decimal"/>
      <w:lvlText w:val="%1.%2.%3.%4.%5.%6.%7"/>
      <w:lvlJc w:val="left"/>
      <w:pPr>
        <w:tabs>
          <w:tab w:val="num" w:pos="1863"/>
        </w:tabs>
        <w:ind w:left="1863" w:hanging="1296"/>
      </w:pPr>
    </w:lvl>
    <w:lvl w:ilvl="7">
      <w:start w:val="1"/>
      <w:numFmt w:val="decimal"/>
      <w:lvlText w:val="%1.%2.%3.%4.%5.%6.%7.%8"/>
      <w:lvlJc w:val="left"/>
      <w:pPr>
        <w:tabs>
          <w:tab w:val="num" w:pos="2007"/>
        </w:tabs>
        <w:ind w:left="2007" w:hanging="1440"/>
      </w:pPr>
    </w:lvl>
    <w:lvl w:ilvl="8">
      <w:start w:val="1"/>
      <w:numFmt w:val="decimal"/>
      <w:lvlText w:val="%1.%2.%3.%4.%5.%6.%7.%8.%9"/>
      <w:lvlJc w:val="left"/>
      <w:pPr>
        <w:tabs>
          <w:tab w:val="num" w:pos="2151"/>
        </w:tabs>
        <w:ind w:left="2151" w:hanging="1584"/>
      </w:pPr>
    </w:lvl>
  </w:abstractNum>
  <w:num w:numId="1">
    <w:abstractNumId w:val="97"/>
  </w:num>
  <w:num w:numId="2">
    <w:abstractNumId w:val="144"/>
  </w:num>
  <w:num w:numId="3">
    <w:abstractNumId w:val="144"/>
    <w:lvlOverride w:ilvl="0">
      <w:startOverride w:val="11"/>
    </w:lvlOverride>
    <w:lvlOverride w:ilvl="1">
      <w:startOverride w:val="2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4"/>
  </w:num>
  <w:num w:numId="5">
    <w:abstractNumId w:val="146"/>
  </w:num>
  <w:num w:numId="6">
    <w:abstractNumId w:val="141"/>
  </w:num>
  <w:num w:numId="7">
    <w:abstractNumId w:val="117"/>
  </w:num>
  <w:num w:numId="8">
    <w:abstractNumId w:val="121"/>
  </w:num>
  <w:num w:numId="9">
    <w:abstractNumId w:val="114"/>
  </w:num>
  <w:num w:numId="10">
    <w:abstractNumId w:val="5"/>
  </w:num>
  <w:num w:numId="11">
    <w:abstractNumId w:val="126"/>
  </w:num>
  <w:num w:numId="12">
    <w:abstractNumId w:val="4"/>
  </w:num>
  <w:num w:numId="13">
    <w:abstractNumId w:val="3"/>
  </w:num>
  <w:num w:numId="14">
    <w:abstractNumId w:val="2"/>
  </w:num>
  <w:num w:numId="15">
    <w:abstractNumId w:val="1"/>
  </w:num>
  <w:num w:numId="16">
    <w:abstractNumId w:val="0"/>
  </w:num>
  <w:num w:numId="17">
    <w:abstractNumId w:val="25"/>
  </w:num>
  <w:num w:numId="18">
    <w:abstractNumId w:val="112"/>
  </w:num>
  <w:num w:numId="19">
    <w:abstractNumId w:val="115"/>
  </w:num>
  <w:num w:numId="20">
    <w:abstractNumId w:val="134"/>
  </w:num>
  <w:num w:numId="21">
    <w:abstractNumId w:val="127"/>
  </w:num>
  <w:num w:numId="22">
    <w:abstractNumId w:val="143"/>
  </w:num>
  <w:num w:numId="23">
    <w:abstractNumId w:val="110"/>
  </w:num>
  <w:num w:numId="24">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4"/>
    <w:lvlOverride w:ilvl="0">
      <w:startOverride w:val="8"/>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2"/>
  </w:num>
  <w:num w:numId="28">
    <w:abstractNumId w:val="131"/>
  </w:num>
  <w:num w:numId="29">
    <w:abstractNumId w:val="136"/>
  </w:num>
  <w:num w:numId="30">
    <w:abstractNumId w:val="147"/>
  </w:num>
  <w:num w:numId="31">
    <w:abstractNumId w:val="133"/>
  </w:num>
  <w:num w:numId="32">
    <w:abstractNumId w:val="139"/>
  </w:num>
  <w:num w:numId="3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4"/>
  </w:num>
  <w:num w:numId="37">
    <w:abstractNumId w:val="144"/>
  </w:num>
  <w:num w:numId="38">
    <w:abstractNumId w:val="115"/>
  </w:num>
  <w:num w:numId="39">
    <w:abstractNumId w:val="115"/>
  </w:num>
  <w:num w:numId="40">
    <w:abstractNumId w:val="115"/>
  </w:num>
  <w:num w:numId="41">
    <w:abstractNumId w:val="115"/>
  </w:num>
  <w:num w:numId="42">
    <w:abstractNumId w:val="115"/>
  </w:num>
  <w:num w:numId="43">
    <w:abstractNumId w:val="132"/>
  </w:num>
  <w:num w:numId="44">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2"/>
    <w:lvlOverride w:ilvl="0">
      <w:lvl w:ilvl="0">
        <w:start w:val="1"/>
        <w:numFmt w:val="decimal"/>
        <w:lvlText w:val="%1."/>
        <w:lvlJc w:val="left"/>
        <w:pPr>
          <w:tabs>
            <w:tab w:val="num" w:pos="567"/>
          </w:tabs>
          <w:ind w:left="567" w:hanging="567"/>
        </w:pPr>
        <w:rPr>
          <w:rFonts w:ascii="Calibri" w:hAnsi="Calibri" w:cs="Times New Roman" w:hint="default"/>
          <w:b/>
          <w:i w:val="0"/>
          <w:sz w:val="22"/>
        </w:rPr>
      </w:lvl>
    </w:lvlOverride>
    <w:lvlOverride w:ilvl="1">
      <w:lvl w:ilvl="1">
        <w:start w:val="1"/>
        <w:numFmt w:val="decimal"/>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cs="Times New Roman" w:hint="default"/>
          <w:b w:val="0"/>
          <w:bCs/>
          <w:sz w:val="20"/>
        </w:rPr>
      </w:lvl>
    </w:lvlOverride>
    <w:lvlOverride w:ilvl="3">
      <w:lvl w:ilvl="3">
        <w:start w:val="1"/>
        <w:numFmt w:val="decimal"/>
        <w:lvlText w:val="%1.%2.%3.%4"/>
        <w:lvlJc w:val="left"/>
        <w:pPr>
          <w:tabs>
            <w:tab w:val="num" w:pos="567"/>
          </w:tabs>
          <w:ind w:left="567" w:hanging="567"/>
        </w:pPr>
      </w:lvl>
    </w:lvlOverride>
    <w:lvlOverride w:ilvl="4">
      <w:lvl w:ilvl="4">
        <w:start w:val="1"/>
        <w:numFmt w:val="decimal"/>
        <w:lvlText w:val="(%5)"/>
        <w:lvlJc w:val="left"/>
        <w:pPr>
          <w:tabs>
            <w:tab w:val="num" w:pos="567"/>
          </w:tabs>
          <w:ind w:left="567" w:hanging="567"/>
        </w:pPr>
      </w:lvl>
    </w:lvlOverride>
    <w:lvlOverride w:ilvl="5">
      <w:lvl w:ilvl="5">
        <w:start w:val="1"/>
        <w:numFmt w:val="decimal"/>
        <w:lvlText w:val="(%6)"/>
        <w:lvlJc w:val="left"/>
        <w:pPr>
          <w:tabs>
            <w:tab w:val="num" w:pos="567"/>
          </w:tabs>
          <w:ind w:left="567" w:hanging="567"/>
        </w:pPr>
      </w:lvl>
    </w:lvlOverride>
    <w:lvlOverride w:ilvl="6">
      <w:lvl w:ilvl="6">
        <w:start w:val="1"/>
        <w:numFmt w:val="decimal"/>
        <w:lvlText w:val="%1.%2.%3.%4.%5.%6.%7"/>
        <w:lvlJc w:val="left"/>
        <w:pPr>
          <w:tabs>
            <w:tab w:val="num" w:pos="567"/>
          </w:tabs>
          <w:ind w:left="567" w:hanging="567"/>
        </w:pPr>
      </w:lvl>
    </w:lvlOverride>
    <w:lvlOverride w:ilvl="7">
      <w:lvl w:ilvl="7">
        <w:start w:val="1"/>
        <w:numFmt w:val="decimal"/>
        <w:lvlText w:val="%1.%2.%3.%4.%5.%6.%7.%8"/>
        <w:lvlJc w:val="left"/>
        <w:pPr>
          <w:tabs>
            <w:tab w:val="num" w:pos="567"/>
          </w:tabs>
          <w:ind w:left="567" w:hanging="567"/>
        </w:pPr>
      </w:lvl>
    </w:lvlOverride>
    <w:lvlOverride w:ilvl="8">
      <w:lvl w:ilvl="8">
        <w:start w:val="1"/>
        <w:numFmt w:val="decimal"/>
        <w:lvlText w:val="%1.%2.%3.%4.%5.%6.%7.%8.%9"/>
        <w:lvlJc w:val="left"/>
        <w:pPr>
          <w:tabs>
            <w:tab w:val="num" w:pos="567"/>
          </w:tabs>
          <w:ind w:left="567" w:hanging="567"/>
        </w:pPr>
      </w:lvl>
    </w:lvlOverride>
  </w:num>
  <w:num w:numId="46">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42"/>
    <w:lvlOverride w:ilvl="0">
      <w:lvl w:ilvl="0">
        <w:start w:val="1"/>
        <w:numFmt w:val="decimal"/>
        <w:lvlText w:val="%1."/>
        <w:lvlJc w:val="left"/>
        <w:pPr>
          <w:tabs>
            <w:tab w:val="num" w:pos="567"/>
          </w:tabs>
          <w:ind w:left="567" w:hanging="567"/>
        </w:pPr>
        <w:rPr>
          <w:rFonts w:ascii="Calibri" w:hAnsi="Calibri" w:cs="Times New Roman" w:hint="default"/>
          <w:b/>
          <w:i w:val="0"/>
          <w:sz w:val="22"/>
        </w:rPr>
      </w:lvl>
    </w:lvlOverride>
    <w:lvlOverride w:ilvl="1">
      <w:lvl w:ilvl="1">
        <w:start w:val="1"/>
        <w:numFmt w:val="decimal"/>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cs="Times New Roman" w:hint="default"/>
          <w:b w:val="0"/>
          <w:bCs/>
          <w:sz w:val="20"/>
        </w:rPr>
      </w:lvl>
    </w:lvlOverride>
    <w:lvlOverride w:ilvl="3">
      <w:lvl w:ilvl="3">
        <w:start w:val="1"/>
        <w:numFmt w:val="decimal"/>
        <w:lvlText w:val="%1.%2.%3.%4"/>
        <w:lvlJc w:val="left"/>
        <w:pPr>
          <w:tabs>
            <w:tab w:val="num" w:pos="567"/>
          </w:tabs>
          <w:ind w:left="567" w:hanging="567"/>
        </w:pPr>
      </w:lvl>
    </w:lvlOverride>
    <w:lvlOverride w:ilvl="4">
      <w:lvl w:ilvl="4">
        <w:start w:val="1"/>
        <w:numFmt w:val="decimal"/>
        <w:lvlText w:val="(%5)"/>
        <w:lvlJc w:val="left"/>
        <w:pPr>
          <w:tabs>
            <w:tab w:val="num" w:pos="567"/>
          </w:tabs>
          <w:ind w:left="567" w:hanging="567"/>
        </w:pPr>
      </w:lvl>
    </w:lvlOverride>
    <w:lvlOverride w:ilvl="5">
      <w:lvl w:ilvl="5">
        <w:start w:val="1"/>
        <w:numFmt w:val="decimal"/>
        <w:lvlText w:val="(%6)"/>
        <w:lvlJc w:val="left"/>
        <w:pPr>
          <w:tabs>
            <w:tab w:val="num" w:pos="567"/>
          </w:tabs>
          <w:ind w:left="567" w:hanging="567"/>
        </w:pPr>
      </w:lvl>
    </w:lvlOverride>
    <w:lvlOverride w:ilvl="6">
      <w:lvl w:ilvl="6">
        <w:start w:val="1"/>
        <w:numFmt w:val="decimal"/>
        <w:lvlText w:val="%1.%2.%3.%4.%5.%6.%7"/>
        <w:lvlJc w:val="left"/>
        <w:pPr>
          <w:tabs>
            <w:tab w:val="num" w:pos="567"/>
          </w:tabs>
          <w:ind w:left="567" w:hanging="567"/>
        </w:pPr>
      </w:lvl>
    </w:lvlOverride>
    <w:lvlOverride w:ilvl="7">
      <w:lvl w:ilvl="7">
        <w:start w:val="1"/>
        <w:numFmt w:val="decimal"/>
        <w:lvlText w:val="%1.%2.%3.%4.%5.%6.%7.%8"/>
        <w:lvlJc w:val="left"/>
        <w:pPr>
          <w:tabs>
            <w:tab w:val="num" w:pos="567"/>
          </w:tabs>
          <w:ind w:left="567" w:hanging="567"/>
        </w:pPr>
      </w:lvl>
    </w:lvlOverride>
    <w:lvlOverride w:ilvl="8">
      <w:lvl w:ilvl="8">
        <w:start w:val="1"/>
        <w:numFmt w:val="decimal"/>
        <w:lvlText w:val="%1.%2.%3.%4.%5.%6.%7.%8.%9"/>
        <w:lvlJc w:val="left"/>
        <w:pPr>
          <w:tabs>
            <w:tab w:val="num" w:pos="567"/>
          </w:tabs>
          <w:ind w:left="567" w:hanging="567"/>
        </w:pPr>
      </w:lvl>
    </w:lvlOverride>
  </w:num>
  <w:num w:numId="48">
    <w:abstractNumId w:val="135"/>
  </w:num>
  <w:num w:numId="49">
    <w:abstractNumId w:val="124"/>
  </w:num>
  <w:num w:numId="50">
    <w:abstractNumId w:val="148"/>
  </w:num>
  <w:num w:numId="51">
    <w:abstractNumId w:val="119"/>
  </w:num>
  <w:num w:numId="52">
    <w:abstractNumId w:val="140"/>
  </w:num>
  <w:num w:numId="53">
    <w:abstractNumId w:val="145"/>
  </w:num>
  <w:num w:numId="54">
    <w:abstractNumId w:val="137"/>
  </w:num>
  <w:num w:numId="55">
    <w:abstractNumId w:val="125"/>
  </w:num>
  <w:num w:numId="56">
    <w:abstractNumId w:val="129"/>
  </w:num>
  <w:num w:numId="57">
    <w:abstractNumId w:val="120"/>
  </w:num>
  <w:num w:numId="58">
    <w:abstractNumId w:val="130"/>
  </w:num>
  <w:num w:numId="59">
    <w:abstractNumId w:val="123"/>
  </w:num>
  <w:num w:numId="60">
    <w:abstractNumId w:val="128"/>
  </w:num>
  <w:num w:numId="6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28"/>
    <w:lvlOverride w:ilvl="0">
      <w:lvl w:ilvl="0">
        <w:start w:val="1"/>
        <w:numFmt w:val="none"/>
        <w:pStyle w:val="SchTitle"/>
        <w:suff w:val="nothing"/>
        <w:lvlText w:val=""/>
        <w:lvlJc w:val="left"/>
        <w:pPr>
          <w:ind w:left="0" w:firstLine="0"/>
        </w:pPr>
        <w:rPr>
          <w:rFonts w:ascii="Arial" w:hAnsi="Arial" w:cs="Arial" w:hint="default"/>
          <w:b w:val="0"/>
        </w:rPr>
      </w:lvl>
    </w:lvlOverride>
    <w:lvlOverride w:ilvl="1">
      <w:lvl w:ilvl="1">
        <w:start w:val="1"/>
        <w:numFmt w:val="none"/>
        <w:pStyle w:val="SchSubtitle"/>
        <w:isLgl/>
        <w:suff w:val="nothing"/>
        <w:lvlText w:val=""/>
        <w:lvlJc w:val="left"/>
        <w:pPr>
          <w:ind w:left="0" w:firstLine="0"/>
        </w:pPr>
        <w:rPr>
          <w:rFonts w:ascii="Arial" w:hAnsi="Arial" w:cs="Arial" w:hint="default"/>
          <w:b w:val="0"/>
        </w:rPr>
      </w:lvl>
    </w:lvlOverride>
    <w:lvlOverride w:ilvl="2">
      <w:lvl w:ilvl="2">
        <w:start w:val="1"/>
        <w:numFmt w:val="decimal"/>
        <w:pStyle w:val="SchNumber1"/>
        <w:lvlText w:val="%3."/>
        <w:lvlJc w:val="left"/>
        <w:pPr>
          <w:tabs>
            <w:tab w:val="num" w:pos="709"/>
          </w:tabs>
          <w:ind w:left="709" w:hanging="709"/>
        </w:pPr>
        <w:rPr>
          <w:rFonts w:ascii="Arial" w:hAnsi="Arial" w:cs="Arial" w:hint="default"/>
          <w:b w:val="0"/>
        </w:rPr>
      </w:lvl>
    </w:lvlOverride>
    <w:lvlOverride w:ilvl="3">
      <w:lvl w:ilvl="3">
        <w:start w:val="1"/>
        <w:numFmt w:val="decimal"/>
        <w:pStyle w:val="SchNumber2"/>
        <w:lvlText w:val="%3.%4"/>
        <w:lvlJc w:val="left"/>
        <w:pPr>
          <w:tabs>
            <w:tab w:val="num" w:pos="709"/>
          </w:tabs>
          <w:ind w:left="709" w:hanging="709"/>
        </w:pPr>
        <w:rPr>
          <w:rFonts w:ascii="Arial" w:hAnsi="Arial" w:cs="Arial" w:hint="default"/>
          <w:b w:val="0"/>
        </w:rPr>
      </w:lvl>
    </w:lvlOverride>
    <w:lvlOverride w:ilvl="4">
      <w:lvl w:ilvl="4">
        <w:start w:val="1"/>
        <w:numFmt w:val="lowerLetter"/>
        <w:pStyle w:val="SchNumber3"/>
        <w:lvlText w:val="(%5)"/>
        <w:lvlJc w:val="left"/>
        <w:pPr>
          <w:tabs>
            <w:tab w:val="num" w:pos="1418"/>
          </w:tabs>
          <w:ind w:left="1418" w:hanging="709"/>
        </w:pPr>
        <w:rPr>
          <w:rFonts w:ascii="Calibri" w:hAnsi="Calibri" w:cs="Calibri" w:hint="default"/>
          <w:b w:val="0"/>
        </w:rPr>
      </w:lvl>
    </w:lvlOverride>
    <w:lvlOverride w:ilvl="5">
      <w:lvl w:ilvl="5">
        <w:start w:val="1"/>
        <w:numFmt w:val="lowerRoman"/>
        <w:pStyle w:val="SchNumber4"/>
        <w:lvlText w:val="(%6)"/>
        <w:lvlJc w:val="left"/>
        <w:pPr>
          <w:tabs>
            <w:tab w:val="num" w:pos="2126"/>
          </w:tabs>
          <w:ind w:left="2126" w:hanging="708"/>
        </w:pPr>
        <w:rPr>
          <w:rFonts w:hint="default"/>
        </w:rPr>
      </w:lvl>
    </w:lvlOverride>
    <w:lvlOverride w:ilvl="6">
      <w:lvl w:ilvl="6">
        <w:start w:val="1"/>
        <w:numFmt w:val="decimal"/>
        <w:pStyle w:val="SchNumber5"/>
        <w:lvlText w:val="(%7)"/>
        <w:lvlJc w:val="left"/>
        <w:pPr>
          <w:tabs>
            <w:tab w:val="num" w:pos="2835"/>
          </w:tabs>
          <w:ind w:left="2835" w:hanging="709"/>
        </w:pPr>
        <w:rPr>
          <w:rFonts w:hint="default"/>
        </w:rPr>
      </w:lvl>
    </w:lvlOverride>
    <w:lvlOverride w:ilvl="7">
      <w:lvl w:ilvl="7">
        <w:start w:val="1"/>
        <w:numFmt w:val="none"/>
        <w:lvlText w:val=""/>
        <w:lvlJc w:val="left"/>
        <w:pPr>
          <w:tabs>
            <w:tab w:val="num" w:pos="0"/>
          </w:tabs>
          <w:ind w:left="0" w:firstLine="0"/>
        </w:pPr>
        <w:rPr>
          <w:rFonts w:hint="default"/>
        </w:rPr>
      </w:lvl>
    </w:lvlOverride>
    <w:lvlOverride w:ilvl="8">
      <w:lvl w:ilvl="8">
        <w:start w:val="1"/>
        <w:numFmt w:val="none"/>
        <w:lvlText w:val=""/>
        <w:lvlJc w:val="left"/>
        <w:pPr>
          <w:tabs>
            <w:tab w:val="num" w:pos="-31680"/>
          </w:tabs>
          <w:ind w:left="0" w:firstLine="0"/>
        </w:pPr>
        <w:rPr>
          <w:rFonts w:hint="default"/>
        </w:rPr>
      </w:lvl>
    </w:lvlOverride>
  </w:num>
  <w:num w:numId="6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8"/>
    <w:lvlOverride w:ilvl="0">
      <w:startOverride w:val="1"/>
      <w:lvl w:ilvl="0">
        <w:start w:val="1"/>
        <w:numFmt w:val="none"/>
        <w:pStyle w:val="SchTitle"/>
        <w:suff w:val="nothing"/>
        <w:lvlText w:val=""/>
        <w:lvlJc w:val="left"/>
        <w:pPr>
          <w:ind w:left="0" w:firstLine="0"/>
        </w:pPr>
        <w:rPr>
          <w:rFonts w:ascii="Arial" w:hAnsi="Arial" w:cs="Arial" w:hint="default"/>
          <w:b w:val="0"/>
        </w:rPr>
      </w:lvl>
    </w:lvlOverride>
    <w:lvlOverride w:ilvl="1">
      <w:startOverride w:val="1"/>
      <w:lvl w:ilvl="1">
        <w:start w:val="1"/>
        <w:numFmt w:val="none"/>
        <w:pStyle w:val="SchSubtitle"/>
        <w:isLgl/>
        <w:suff w:val="nothing"/>
        <w:lvlText w:val=""/>
        <w:lvlJc w:val="left"/>
        <w:pPr>
          <w:ind w:left="0" w:firstLine="0"/>
        </w:pPr>
        <w:rPr>
          <w:rFonts w:ascii="Arial" w:hAnsi="Arial" w:cs="Arial" w:hint="default"/>
          <w:b w:val="0"/>
        </w:rPr>
      </w:lvl>
    </w:lvlOverride>
    <w:lvlOverride w:ilvl="2">
      <w:startOverride w:val="1"/>
      <w:lvl w:ilvl="2">
        <w:start w:val="1"/>
        <w:numFmt w:val="decimal"/>
        <w:pStyle w:val="SchNumber1"/>
        <w:lvlText w:val="%3."/>
        <w:lvlJc w:val="left"/>
        <w:pPr>
          <w:tabs>
            <w:tab w:val="num" w:pos="709"/>
          </w:tabs>
          <w:ind w:left="709" w:hanging="709"/>
        </w:pPr>
        <w:rPr>
          <w:rFonts w:ascii="Arial" w:hAnsi="Arial" w:cs="Arial" w:hint="default"/>
          <w:b w:val="0"/>
        </w:rPr>
      </w:lvl>
    </w:lvlOverride>
    <w:lvlOverride w:ilvl="3">
      <w:startOverride w:val="1"/>
      <w:lvl w:ilvl="3">
        <w:start w:val="1"/>
        <w:numFmt w:val="decimal"/>
        <w:pStyle w:val="SchNumber2"/>
        <w:lvlText w:val="%3.%4"/>
        <w:lvlJc w:val="left"/>
        <w:pPr>
          <w:tabs>
            <w:tab w:val="num" w:pos="709"/>
          </w:tabs>
          <w:ind w:left="709" w:hanging="709"/>
        </w:pPr>
        <w:rPr>
          <w:rFonts w:ascii="Arial" w:hAnsi="Arial" w:cs="Arial" w:hint="default"/>
          <w:b w:val="0"/>
        </w:rPr>
      </w:lvl>
    </w:lvlOverride>
    <w:lvlOverride w:ilvl="4">
      <w:startOverride w:val="1"/>
      <w:lvl w:ilvl="4">
        <w:start w:val="1"/>
        <w:numFmt w:val="lowerLetter"/>
        <w:pStyle w:val="SchNumber3"/>
        <w:lvlText w:val="(%5)"/>
        <w:lvlJc w:val="left"/>
        <w:pPr>
          <w:tabs>
            <w:tab w:val="num" w:pos="1418"/>
          </w:tabs>
          <w:ind w:left="1418" w:hanging="709"/>
        </w:pPr>
        <w:rPr>
          <w:rFonts w:asciiTheme="minorHAnsi" w:hAnsiTheme="minorHAnsi" w:cstheme="minorHAnsi" w:hint="default"/>
          <w:b w:val="0"/>
        </w:rPr>
      </w:lvl>
    </w:lvlOverride>
    <w:lvlOverride w:ilvl="5">
      <w:startOverride w:val="1"/>
      <w:lvl w:ilvl="5">
        <w:start w:val="1"/>
        <w:numFmt w:val="lowerRoman"/>
        <w:pStyle w:val="SchNumber4"/>
        <w:lvlText w:val="(%6)"/>
        <w:lvlJc w:val="left"/>
        <w:pPr>
          <w:tabs>
            <w:tab w:val="num" w:pos="2126"/>
          </w:tabs>
          <w:ind w:left="2126" w:hanging="708"/>
        </w:pPr>
        <w:rPr>
          <w:rFonts w:hint="default"/>
        </w:rPr>
      </w:lvl>
    </w:lvlOverride>
    <w:lvlOverride w:ilvl="6">
      <w:startOverride w:val="1"/>
      <w:lvl w:ilvl="6">
        <w:start w:val="1"/>
        <w:numFmt w:val="decimal"/>
        <w:pStyle w:val="SchNumber5"/>
        <w:lvlText w:val="(%7)"/>
        <w:lvlJc w:val="left"/>
        <w:pPr>
          <w:tabs>
            <w:tab w:val="num" w:pos="2835"/>
          </w:tabs>
          <w:ind w:left="2835" w:hanging="709"/>
        </w:pPr>
        <w:rPr>
          <w:rFonts w:hint="default"/>
        </w:rPr>
      </w:lvl>
    </w:lvlOverride>
    <w:lvlOverride w:ilvl="7">
      <w:startOverride w:val="1"/>
      <w:lvl w:ilvl="7">
        <w:start w:val="1"/>
        <w:numFmt w:val="none"/>
        <w:lvlText w:val=""/>
        <w:lvlJc w:val="left"/>
        <w:pPr>
          <w:tabs>
            <w:tab w:val="num" w:pos="0"/>
          </w:tabs>
          <w:ind w:left="0" w:firstLine="0"/>
        </w:pPr>
        <w:rPr>
          <w:rFonts w:hint="default"/>
        </w:rPr>
      </w:lvl>
    </w:lvlOverride>
    <w:lvlOverride w:ilvl="8">
      <w:startOverride w:val="1"/>
      <w:lvl w:ilvl="8">
        <w:start w:val="1"/>
        <w:numFmt w:val="none"/>
        <w:lvlText w:val=""/>
        <w:lvlJc w:val="left"/>
        <w:pPr>
          <w:tabs>
            <w:tab w:val="num" w:pos="-31680"/>
          </w:tabs>
          <w:ind w:left="0" w:firstLine="0"/>
        </w:pPr>
        <w:rPr>
          <w:rFonts w:hint="default"/>
        </w:rPr>
      </w:lvl>
    </w:lvlOverride>
  </w:num>
  <w:num w:numId="6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49"/>
  </w:num>
  <w:num w:numId="6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44"/>
  </w:num>
  <w:num w:numId="7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13"/>
  </w:num>
  <w:num w:numId="7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38"/>
  </w:num>
  <w:num w:numId="76">
    <w:abstractNumId w:val="114"/>
  </w:num>
  <w:num w:numId="77">
    <w:abstractNumId w:val="114"/>
  </w:num>
  <w:num w:numId="78">
    <w:abstractNumId w:val="114"/>
  </w:num>
  <w:num w:numId="79">
    <w:abstractNumId w:val="114"/>
  </w:num>
  <w:num w:numId="80">
    <w:abstractNumId w:val="114"/>
  </w:num>
  <w:num w:numId="81">
    <w:abstractNumId w:val="114"/>
  </w:num>
  <w:num w:numId="82">
    <w:abstractNumId w:val="114"/>
  </w:num>
  <w:num w:numId="83">
    <w:abstractNumId w:val="111"/>
  </w:num>
  <w:num w:numId="84">
    <w:abstractNumId w:val="118"/>
  </w:num>
  <w:num w:numId="85">
    <w:abstractNumId w:val="144"/>
  </w:num>
  <w:num w:numId="86">
    <w:abstractNumId w:val="11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57"/>
    <w:rsid w:val="0000074F"/>
    <w:rsid w:val="000009E4"/>
    <w:rsid w:val="0000182E"/>
    <w:rsid w:val="000035F4"/>
    <w:rsid w:val="000064F5"/>
    <w:rsid w:val="0000676B"/>
    <w:rsid w:val="00010033"/>
    <w:rsid w:val="00012D8F"/>
    <w:rsid w:val="00013D2C"/>
    <w:rsid w:val="00014FDC"/>
    <w:rsid w:val="00015CA6"/>
    <w:rsid w:val="00016FFD"/>
    <w:rsid w:val="000215A6"/>
    <w:rsid w:val="00021737"/>
    <w:rsid w:val="00024824"/>
    <w:rsid w:val="000248DB"/>
    <w:rsid w:val="00025C54"/>
    <w:rsid w:val="00025FD3"/>
    <w:rsid w:val="00026283"/>
    <w:rsid w:val="000262C2"/>
    <w:rsid w:val="00026BA7"/>
    <w:rsid w:val="0003000D"/>
    <w:rsid w:val="00031818"/>
    <w:rsid w:val="00031AB6"/>
    <w:rsid w:val="00034557"/>
    <w:rsid w:val="00034996"/>
    <w:rsid w:val="000351F3"/>
    <w:rsid w:val="00035834"/>
    <w:rsid w:val="000358D8"/>
    <w:rsid w:val="0003597D"/>
    <w:rsid w:val="00040427"/>
    <w:rsid w:val="00042AEE"/>
    <w:rsid w:val="00042D40"/>
    <w:rsid w:val="00042D5A"/>
    <w:rsid w:val="00043584"/>
    <w:rsid w:val="0004466F"/>
    <w:rsid w:val="0004488F"/>
    <w:rsid w:val="000453D8"/>
    <w:rsid w:val="00045A6B"/>
    <w:rsid w:val="0004652A"/>
    <w:rsid w:val="0005060B"/>
    <w:rsid w:val="00050EE5"/>
    <w:rsid w:val="0005243A"/>
    <w:rsid w:val="00052822"/>
    <w:rsid w:val="00053C69"/>
    <w:rsid w:val="00054D17"/>
    <w:rsid w:val="00055DD2"/>
    <w:rsid w:val="000567B9"/>
    <w:rsid w:val="00056A02"/>
    <w:rsid w:val="00060889"/>
    <w:rsid w:val="00062BC3"/>
    <w:rsid w:val="0006303C"/>
    <w:rsid w:val="00065079"/>
    <w:rsid w:val="00066C47"/>
    <w:rsid w:val="00066CBC"/>
    <w:rsid w:val="00071F6C"/>
    <w:rsid w:val="0007382F"/>
    <w:rsid w:val="0007418E"/>
    <w:rsid w:val="00074788"/>
    <w:rsid w:val="00074C3F"/>
    <w:rsid w:val="000810E5"/>
    <w:rsid w:val="00081FCA"/>
    <w:rsid w:val="00082344"/>
    <w:rsid w:val="000854C4"/>
    <w:rsid w:val="000872EA"/>
    <w:rsid w:val="00087757"/>
    <w:rsid w:val="000900EF"/>
    <w:rsid w:val="00090631"/>
    <w:rsid w:val="000913D4"/>
    <w:rsid w:val="00091772"/>
    <w:rsid w:val="00092B43"/>
    <w:rsid w:val="00092E80"/>
    <w:rsid w:val="00093DE5"/>
    <w:rsid w:val="00093E1A"/>
    <w:rsid w:val="00094AB7"/>
    <w:rsid w:val="00095767"/>
    <w:rsid w:val="000A03F6"/>
    <w:rsid w:val="000A07CF"/>
    <w:rsid w:val="000A0DDE"/>
    <w:rsid w:val="000A2E4C"/>
    <w:rsid w:val="000A48F6"/>
    <w:rsid w:val="000A56AD"/>
    <w:rsid w:val="000A6519"/>
    <w:rsid w:val="000B2873"/>
    <w:rsid w:val="000B4EE4"/>
    <w:rsid w:val="000C0D99"/>
    <w:rsid w:val="000C1A70"/>
    <w:rsid w:val="000C25D1"/>
    <w:rsid w:val="000C3609"/>
    <w:rsid w:val="000C4074"/>
    <w:rsid w:val="000C6925"/>
    <w:rsid w:val="000C6A25"/>
    <w:rsid w:val="000C7337"/>
    <w:rsid w:val="000D02AF"/>
    <w:rsid w:val="000D1226"/>
    <w:rsid w:val="000D2490"/>
    <w:rsid w:val="000D28E4"/>
    <w:rsid w:val="000D3F65"/>
    <w:rsid w:val="000D4B77"/>
    <w:rsid w:val="000D5C73"/>
    <w:rsid w:val="000D5CB8"/>
    <w:rsid w:val="000D5DBB"/>
    <w:rsid w:val="000D788C"/>
    <w:rsid w:val="000E0AAF"/>
    <w:rsid w:val="000E1561"/>
    <w:rsid w:val="000E1F51"/>
    <w:rsid w:val="000E3E49"/>
    <w:rsid w:val="000E5608"/>
    <w:rsid w:val="000E6761"/>
    <w:rsid w:val="000E7142"/>
    <w:rsid w:val="000E77AE"/>
    <w:rsid w:val="000E78D2"/>
    <w:rsid w:val="000F0E72"/>
    <w:rsid w:val="000F12D0"/>
    <w:rsid w:val="000F3349"/>
    <w:rsid w:val="000F3CD7"/>
    <w:rsid w:val="000F4E07"/>
    <w:rsid w:val="000F5752"/>
    <w:rsid w:val="000F7114"/>
    <w:rsid w:val="000F7AA4"/>
    <w:rsid w:val="00100BC5"/>
    <w:rsid w:val="001017AD"/>
    <w:rsid w:val="00106557"/>
    <w:rsid w:val="00106894"/>
    <w:rsid w:val="0010766F"/>
    <w:rsid w:val="001076AC"/>
    <w:rsid w:val="0011227D"/>
    <w:rsid w:val="001143FD"/>
    <w:rsid w:val="001158E2"/>
    <w:rsid w:val="00116472"/>
    <w:rsid w:val="00117389"/>
    <w:rsid w:val="001200F6"/>
    <w:rsid w:val="00120600"/>
    <w:rsid w:val="00121275"/>
    <w:rsid w:val="00124DEA"/>
    <w:rsid w:val="0012513C"/>
    <w:rsid w:val="00127D3F"/>
    <w:rsid w:val="00131316"/>
    <w:rsid w:val="0013140A"/>
    <w:rsid w:val="0013185A"/>
    <w:rsid w:val="00131C6B"/>
    <w:rsid w:val="001323D1"/>
    <w:rsid w:val="0013369F"/>
    <w:rsid w:val="001402D5"/>
    <w:rsid w:val="00142498"/>
    <w:rsid w:val="00143697"/>
    <w:rsid w:val="00151140"/>
    <w:rsid w:val="001512CC"/>
    <w:rsid w:val="001518C4"/>
    <w:rsid w:val="001545BF"/>
    <w:rsid w:val="00154D97"/>
    <w:rsid w:val="00156F4D"/>
    <w:rsid w:val="00160357"/>
    <w:rsid w:val="001607A3"/>
    <w:rsid w:val="00160A62"/>
    <w:rsid w:val="00161CD1"/>
    <w:rsid w:val="00161F7A"/>
    <w:rsid w:val="001624F8"/>
    <w:rsid w:val="00163669"/>
    <w:rsid w:val="001642D3"/>
    <w:rsid w:val="00166DDD"/>
    <w:rsid w:val="001715D9"/>
    <w:rsid w:val="001726E6"/>
    <w:rsid w:val="001739FD"/>
    <w:rsid w:val="00174AFA"/>
    <w:rsid w:val="001768B4"/>
    <w:rsid w:val="001805C9"/>
    <w:rsid w:val="00182563"/>
    <w:rsid w:val="00182834"/>
    <w:rsid w:val="001837FD"/>
    <w:rsid w:val="00184600"/>
    <w:rsid w:val="001848FE"/>
    <w:rsid w:val="00186595"/>
    <w:rsid w:val="0018792F"/>
    <w:rsid w:val="001921C4"/>
    <w:rsid w:val="001955E4"/>
    <w:rsid w:val="001A06AC"/>
    <w:rsid w:val="001A1888"/>
    <w:rsid w:val="001A2C3E"/>
    <w:rsid w:val="001A493C"/>
    <w:rsid w:val="001A4F4C"/>
    <w:rsid w:val="001A51F6"/>
    <w:rsid w:val="001A69FA"/>
    <w:rsid w:val="001A6CAC"/>
    <w:rsid w:val="001A6F99"/>
    <w:rsid w:val="001A7716"/>
    <w:rsid w:val="001B2506"/>
    <w:rsid w:val="001B3F0B"/>
    <w:rsid w:val="001B41E0"/>
    <w:rsid w:val="001B43A6"/>
    <w:rsid w:val="001B5E73"/>
    <w:rsid w:val="001B6EC7"/>
    <w:rsid w:val="001B6F7A"/>
    <w:rsid w:val="001B7E73"/>
    <w:rsid w:val="001C21C6"/>
    <w:rsid w:val="001C35EC"/>
    <w:rsid w:val="001C45F5"/>
    <w:rsid w:val="001C552D"/>
    <w:rsid w:val="001C6FBE"/>
    <w:rsid w:val="001C726B"/>
    <w:rsid w:val="001D01B9"/>
    <w:rsid w:val="001D1939"/>
    <w:rsid w:val="001D3626"/>
    <w:rsid w:val="001D3914"/>
    <w:rsid w:val="001D51D8"/>
    <w:rsid w:val="001E0E13"/>
    <w:rsid w:val="001E14E6"/>
    <w:rsid w:val="001E5BB4"/>
    <w:rsid w:val="001E5DB6"/>
    <w:rsid w:val="001F0BD9"/>
    <w:rsid w:val="001F135D"/>
    <w:rsid w:val="001F1DE4"/>
    <w:rsid w:val="001F2BB1"/>
    <w:rsid w:val="001F38CD"/>
    <w:rsid w:val="001F538F"/>
    <w:rsid w:val="001F6ADE"/>
    <w:rsid w:val="001F707C"/>
    <w:rsid w:val="0020040D"/>
    <w:rsid w:val="00200C9A"/>
    <w:rsid w:val="00201108"/>
    <w:rsid w:val="0020430C"/>
    <w:rsid w:val="00206298"/>
    <w:rsid w:val="00206BF6"/>
    <w:rsid w:val="002141C7"/>
    <w:rsid w:val="002149E3"/>
    <w:rsid w:val="00215DDE"/>
    <w:rsid w:val="0021704E"/>
    <w:rsid w:val="0021710D"/>
    <w:rsid w:val="0022164C"/>
    <w:rsid w:val="00221665"/>
    <w:rsid w:val="00221CED"/>
    <w:rsid w:val="00222E81"/>
    <w:rsid w:val="00224688"/>
    <w:rsid w:val="00224E23"/>
    <w:rsid w:val="002258C8"/>
    <w:rsid w:val="002263A1"/>
    <w:rsid w:val="00226853"/>
    <w:rsid w:val="00226C0B"/>
    <w:rsid w:val="00226EA2"/>
    <w:rsid w:val="00227E1E"/>
    <w:rsid w:val="00230602"/>
    <w:rsid w:val="00230843"/>
    <w:rsid w:val="00230BE7"/>
    <w:rsid w:val="0023161A"/>
    <w:rsid w:val="00234186"/>
    <w:rsid w:val="00236721"/>
    <w:rsid w:val="00240EAB"/>
    <w:rsid w:val="00240EFD"/>
    <w:rsid w:val="002417A6"/>
    <w:rsid w:val="002421FA"/>
    <w:rsid w:val="00242759"/>
    <w:rsid w:val="00243495"/>
    <w:rsid w:val="00244496"/>
    <w:rsid w:val="00247A5A"/>
    <w:rsid w:val="00250BED"/>
    <w:rsid w:val="00250D72"/>
    <w:rsid w:val="00250FC2"/>
    <w:rsid w:val="002521DF"/>
    <w:rsid w:val="0025242C"/>
    <w:rsid w:val="00252E4D"/>
    <w:rsid w:val="00253110"/>
    <w:rsid w:val="00254C38"/>
    <w:rsid w:val="00255C9E"/>
    <w:rsid w:val="002624A8"/>
    <w:rsid w:val="00262684"/>
    <w:rsid w:val="00262949"/>
    <w:rsid w:val="00262FC0"/>
    <w:rsid w:val="002648F1"/>
    <w:rsid w:val="00264F97"/>
    <w:rsid w:val="00265385"/>
    <w:rsid w:val="00266ACF"/>
    <w:rsid w:val="00266B96"/>
    <w:rsid w:val="00270C58"/>
    <w:rsid w:val="00271B6C"/>
    <w:rsid w:val="00273700"/>
    <w:rsid w:val="00276830"/>
    <w:rsid w:val="002805D0"/>
    <w:rsid w:val="002812AC"/>
    <w:rsid w:val="00281FF7"/>
    <w:rsid w:val="002830C3"/>
    <w:rsid w:val="002839C5"/>
    <w:rsid w:val="00285C3A"/>
    <w:rsid w:val="00286EDE"/>
    <w:rsid w:val="002870B8"/>
    <w:rsid w:val="002870F9"/>
    <w:rsid w:val="0029238E"/>
    <w:rsid w:val="002925B2"/>
    <w:rsid w:val="0029351F"/>
    <w:rsid w:val="002941FE"/>
    <w:rsid w:val="002954BF"/>
    <w:rsid w:val="002973F1"/>
    <w:rsid w:val="00297661"/>
    <w:rsid w:val="002A0043"/>
    <w:rsid w:val="002A0D48"/>
    <w:rsid w:val="002A1220"/>
    <w:rsid w:val="002A3E07"/>
    <w:rsid w:val="002A7C56"/>
    <w:rsid w:val="002A7D97"/>
    <w:rsid w:val="002B0F6D"/>
    <w:rsid w:val="002B124D"/>
    <w:rsid w:val="002B1566"/>
    <w:rsid w:val="002B2ABD"/>
    <w:rsid w:val="002B49EC"/>
    <w:rsid w:val="002B4B6E"/>
    <w:rsid w:val="002B5847"/>
    <w:rsid w:val="002B58AE"/>
    <w:rsid w:val="002B5D66"/>
    <w:rsid w:val="002B6A18"/>
    <w:rsid w:val="002C3756"/>
    <w:rsid w:val="002C3914"/>
    <w:rsid w:val="002C39AC"/>
    <w:rsid w:val="002C3FFE"/>
    <w:rsid w:val="002C4220"/>
    <w:rsid w:val="002C45D6"/>
    <w:rsid w:val="002C497E"/>
    <w:rsid w:val="002C5BB1"/>
    <w:rsid w:val="002C6508"/>
    <w:rsid w:val="002C651D"/>
    <w:rsid w:val="002C7AB4"/>
    <w:rsid w:val="002D0FD0"/>
    <w:rsid w:val="002D109D"/>
    <w:rsid w:val="002D373D"/>
    <w:rsid w:val="002D3AD2"/>
    <w:rsid w:val="002D3C8B"/>
    <w:rsid w:val="002D3E6E"/>
    <w:rsid w:val="002D4E54"/>
    <w:rsid w:val="002D4FF3"/>
    <w:rsid w:val="002D5AAE"/>
    <w:rsid w:val="002D5BD2"/>
    <w:rsid w:val="002D7269"/>
    <w:rsid w:val="002E4BD8"/>
    <w:rsid w:val="002F21BB"/>
    <w:rsid w:val="002F3652"/>
    <w:rsid w:val="002F3FD9"/>
    <w:rsid w:val="002F47C8"/>
    <w:rsid w:val="002F5549"/>
    <w:rsid w:val="002F68A0"/>
    <w:rsid w:val="002F6A23"/>
    <w:rsid w:val="003025E9"/>
    <w:rsid w:val="00302B8F"/>
    <w:rsid w:val="003042A2"/>
    <w:rsid w:val="00305BD8"/>
    <w:rsid w:val="00306810"/>
    <w:rsid w:val="0030734A"/>
    <w:rsid w:val="00311B22"/>
    <w:rsid w:val="00311DAF"/>
    <w:rsid w:val="00313A9B"/>
    <w:rsid w:val="00316F63"/>
    <w:rsid w:val="003206A0"/>
    <w:rsid w:val="0032135F"/>
    <w:rsid w:val="00322127"/>
    <w:rsid w:val="00322AD2"/>
    <w:rsid w:val="00323265"/>
    <w:rsid w:val="00323A24"/>
    <w:rsid w:val="00324755"/>
    <w:rsid w:val="0032529D"/>
    <w:rsid w:val="00331CCE"/>
    <w:rsid w:val="0033695A"/>
    <w:rsid w:val="00337096"/>
    <w:rsid w:val="0033755D"/>
    <w:rsid w:val="00337811"/>
    <w:rsid w:val="00342857"/>
    <w:rsid w:val="00342B4F"/>
    <w:rsid w:val="00344361"/>
    <w:rsid w:val="003447ED"/>
    <w:rsid w:val="00345446"/>
    <w:rsid w:val="00347744"/>
    <w:rsid w:val="00350979"/>
    <w:rsid w:val="00350B4C"/>
    <w:rsid w:val="00352603"/>
    <w:rsid w:val="00354643"/>
    <w:rsid w:val="00356176"/>
    <w:rsid w:val="00357BDF"/>
    <w:rsid w:val="00360542"/>
    <w:rsid w:val="00360F63"/>
    <w:rsid w:val="003610BC"/>
    <w:rsid w:val="00361D36"/>
    <w:rsid w:val="00362C13"/>
    <w:rsid w:val="0036310F"/>
    <w:rsid w:val="00364A33"/>
    <w:rsid w:val="00364BFC"/>
    <w:rsid w:val="00365980"/>
    <w:rsid w:val="003736A2"/>
    <w:rsid w:val="003743B8"/>
    <w:rsid w:val="003769B3"/>
    <w:rsid w:val="00381AE5"/>
    <w:rsid w:val="00382C6B"/>
    <w:rsid w:val="00383478"/>
    <w:rsid w:val="00383C7C"/>
    <w:rsid w:val="00384F71"/>
    <w:rsid w:val="00385F21"/>
    <w:rsid w:val="003860A7"/>
    <w:rsid w:val="00391BD7"/>
    <w:rsid w:val="003925CD"/>
    <w:rsid w:val="0039394D"/>
    <w:rsid w:val="003939DA"/>
    <w:rsid w:val="00393AF9"/>
    <w:rsid w:val="00393F06"/>
    <w:rsid w:val="00395374"/>
    <w:rsid w:val="00397092"/>
    <w:rsid w:val="003A1BE3"/>
    <w:rsid w:val="003A332E"/>
    <w:rsid w:val="003A40ED"/>
    <w:rsid w:val="003A42BE"/>
    <w:rsid w:val="003A452D"/>
    <w:rsid w:val="003A536A"/>
    <w:rsid w:val="003A5AF5"/>
    <w:rsid w:val="003A67C1"/>
    <w:rsid w:val="003A7865"/>
    <w:rsid w:val="003A7E26"/>
    <w:rsid w:val="003B054B"/>
    <w:rsid w:val="003B1783"/>
    <w:rsid w:val="003B2772"/>
    <w:rsid w:val="003B2926"/>
    <w:rsid w:val="003B3911"/>
    <w:rsid w:val="003B49F6"/>
    <w:rsid w:val="003B4BA2"/>
    <w:rsid w:val="003B50D0"/>
    <w:rsid w:val="003B5E84"/>
    <w:rsid w:val="003B637B"/>
    <w:rsid w:val="003B6BE9"/>
    <w:rsid w:val="003B7109"/>
    <w:rsid w:val="003C0D4D"/>
    <w:rsid w:val="003C2CD6"/>
    <w:rsid w:val="003C392A"/>
    <w:rsid w:val="003C43C9"/>
    <w:rsid w:val="003C5351"/>
    <w:rsid w:val="003C5F33"/>
    <w:rsid w:val="003C69BE"/>
    <w:rsid w:val="003C6EC7"/>
    <w:rsid w:val="003C73B7"/>
    <w:rsid w:val="003D00CE"/>
    <w:rsid w:val="003D10E4"/>
    <w:rsid w:val="003D17A0"/>
    <w:rsid w:val="003D2759"/>
    <w:rsid w:val="003D771B"/>
    <w:rsid w:val="003E174F"/>
    <w:rsid w:val="003E60B2"/>
    <w:rsid w:val="003E63EF"/>
    <w:rsid w:val="003E6496"/>
    <w:rsid w:val="003E6F6D"/>
    <w:rsid w:val="003E7493"/>
    <w:rsid w:val="003F003F"/>
    <w:rsid w:val="003F02FD"/>
    <w:rsid w:val="003F136C"/>
    <w:rsid w:val="003F29A5"/>
    <w:rsid w:val="003F329C"/>
    <w:rsid w:val="003F451C"/>
    <w:rsid w:val="003F5D67"/>
    <w:rsid w:val="003F758B"/>
    <w:rsid w:val="00400100"/>
    <w:rsid w:val="00400F04"/>
    <w:rsid w:val="004016E0"/>
    <w:rsid w:val="0040212F"/>
    <w:rsid w:val="00403560"/>
    <w:rsid w:val="004037FA"/>
    <w:rsid w:val="00404E57"/>
    <w:rsid w:val="0040513F"/>
    <w:rsid w:val="00407103"/>
    <w:rsid w:val="00407D63"/>
    <w:rsid w:val="004107D0"/>
    <w:rsid w:val="0041144A"/>
    <w:rsid w:val="004116A6"/>
    <w:rsid w:val="0041187B"/>
    <w:rsid w:val="004122CF"/>
    <w:rsid w:val="004130DF"/>
    <w:rsid w:val="004140F3"/>
    <w:rsid w:val="00414EA2"/>
    <w:rsid w:val="00415FFA"/>
    <w:rsid w:val="00421241"/>
    <w:rsid w:val="004217F6"/>
    <w:rsid w:val="00421CB8"/>
    <w:rsid w:val="004226F3"/>
    <w:rsid w:val="00424658"/>
    <w:rsid w:val="00424ED7"/>
    <w:rsid w:val="00426925"/>
    <w:rsid w:val="00427DFD"/>
    <w:rsid w:val="004318F7"/>
    <w:rsid w:val="0043541C"/>
    <w:rsid w:val="004378FA"/>
    <w:rsid w:val="00437EFF"/>
    <w:rsid w:val="00437F2F"/>
    <w:rsid w:val="00440CD4"/>
    <w:rsid w:val="00441222"/>
    <w:rsid w:val="004428CC"/>
    <w:rsid w:val="00442916"/>
    <w:rsid w:val="00442B25"/>
    <w:rsid w:val="00445278"/>
    <w:rsid w:val="0044563F"/>
    <w:rsid w:val="004456C5"/>
    <w:rsid w:val="004473CD"/>
    <w:rsid w:val="00447DB4"/>
    <w:rsid w:val="00447FE1"/>
    <w:rsid w:val="00450444"/>
    <w:rsid w:val="00451788"/>
    <w:rsid w:val="00453692"/>
    <w:rsid w:val="00454C29"/>
    <w:rsid w:val="004572BB"/>
    <w:rsid w:val="00457B6E"/>
    <w:rsid w:val="00460F08"/>
    <w:rsid w:val="004610E4"/>
    <w:rsid w:val="004639DF"/>
    <w:rsid w:val="004644BC"/>
    <w:rsid w:val="004651C1"/>
    <w:rsid w:val="0046604A"/>
    <w:rsid w:val="00467A73"/>
    <w:rsid w:val="00467F35"/>
    <w:rsid w:val="0047041C"/>
    <w:rsid w:val="004710AF"/>
    <w:rsid w:val="00475E55"/>
    <w:rsid w:val="00476191"/>
    <w:rsid w:val="0047703F"/>
    <w:rsid w:val="00480228"/>
    <w:rsid w:val="004818D8"/>
    <w:rsid w:val="00483E3B"/>
    <w:rsid w:val="00487440"/>
    <w:rsid w:val="00487C80"/>
    <w:rsid w:val="00487CB1"/>
    <w:rsid w:val="004908C2"/>
    <w:rsid w:val="0049245B"/>
    <w:rsid w:val="00492AE3"/>
    <w:rsid w:val="0049331E"/>
    <w:rsid w:val="004936E2"/>
    <w:rsid w:val="00493BFC"/>
    <w:rsid w:val="00494132"/>
    <w:rsid w:val="0049525D"/>
    <w:rsid w:val="004A02EA"/>
    <w:rsid w:val="004A2986"/>
    <w:rsid w:val="004A2EE0"/>
    <w:rsid w:val="004A3734"/>
    <w:rsid w:val="004A5820"/>
    <w:rsid w:val="004A758B"/>
    <w:rsid w:val="004B67B8"/>
    <w:rsid w:val="004B74C0"/>
    <w:rsid w:val="004B794B"/>
    <w:rsid w:val="004B7D84"/>
    <w:rsid w:val="004B7E71"/>
    <w:rsid w:val="004C087A"/>
    <w:rsid w:val="004C2E3E"/>
    <w:rsid w:val="004C322D"/>
    <w:rsid w:val="004C45CA"/>
    <w:rsid w:val="004C5719"/>
    <w:rsid w:val="004D0798"/>
    <w:rsid w:val="004D0B11"/>
    <w:rsid w:val="004D0C86"/>
    <w:rsid w:val="004D1635"/>
    <w:rsid w:val="004D18E2"/>
    <w:rsid w:val="004D1B14"/>
    <w:rsid w:val="004D3CE2"/>
    <w:rsid w:val="004D4A2B"/>
    <w:rsid w:val="004D4C66"/>
    <w:rsid w:val="004D4D2D"/>
    <w:rsid w:val="004D65A1"/>
    <w:rsid w:val="004D768B"/>
    <w:rsid w:val="004E1721"/>
    <w:rsid w:val="004E1A0B"/>
    <w:rsid w:val="004E24ED"/>
    <w:rsid w:val="004E2C60"/>
    <w:rsid w:val="004E305C"/>
    <w:rsid w:val="004E70BE"/>
    <w:rsid w:val="004E7403"/>
    <w:rsid w:val="004E7C20"/>
    <w:rsid w:val="004F04AE"/>
    <w:rsid w:val="004F0578"/>
    <w:rsid w:val="004F2395"/>
    <w:rsid w:val="004F298A"/>
    <w:rsid w:val="004F331C"/>
    <w:rsid w:val="004F3D34"/>
    <w:rsid w:val="004F4F01"/>
    <w:rsid w:val="004F7DAE"/>
    <w:rsid w:val="005008C4"/>
    <w:rsid w:val="00500FCC"/>
    <w:rsid w:val="00501FBD"/>
    <w:rsid w:val="0050248F"/>
    <w:rsid w:val="00504242"/>
    <w:rsid w:val="0050470C"/>
    <w:rsid w:val="00507548"/>
    <w:rsid w:val="00507C30"/>
    <w:rsid w:val="00511647"/>
    <w:rsid w:val="00512719"/>
    <w:rsid w:val="005138CC"/>
    <w:rsid w:val="00514085"/>
    <w:rsid w:val="00514909"/>
    <w:rsid w:val="00516663"/>
    <w:rsid w:val="00517F13"/>
    <w:rsid w:val="00522C91"/>
    <w:rsid w:val="00524B8A"/>
    <w:rsid w:val="00524DCA"/>
    <w:rsid w:val="005276A0"/>
    <w:rsid w:val="00533224"/>
    <w:rsid w:val="00533DE1"/>
    <w:rsid w:val="00542BC7"/>
    <w:rsid w:val="005438FC"/>
    <w:rsid w:val="00547EFA"/>
    <w:rsid w:val="00550226"/>
    <w:rsid w:val="005510F3"/>
    <w:rsid w:val="00553C8F"/>
    <w:rsid w:val="00556229"/>
    <w:rsid w:val="00556514"/>
    <w:rsid w:val="0056100E"/>
    <w:rsid w:val="005622EC"/>
    <w:rsid w:val="005631F0"/>
    <w:rsid w:val="00563FB9"/>
    <w:rsid w:val="00563FD1"/>
    <w:rsid w:val="00564530"/>
    <w:rsid w:val="00564768"/>
    <w:rsid w:val="0056574E"/>
    <w:rsid w:val="0056605A"/>
    <w:rsid w:val="005705CA"/>
    <w:rsid w:val="005708D6"/>
    <w:rsid w:val="00570A4C"/>
    <w:rsid w:val="00571B0E"/>
    <w:rsid w:val="00574EE1"/>
    <w:rsid w:val="00575C09"/>
    <w:rsid w:val="00576A59"/>
    <w:rsid w:val="00576DAD"/>
    <w:rsid w:val="0057722B"/>
    <w:rsid w:val="005772B9"/>
    <w:rsid w:val="005773C2"/>
    <w:rsid w:val="0057769A"/>
    <w:rsid w:val="00577A86"/>
    <w:rsid w:val="00577CE7"/>
    <w:rsid w:val="0058432F"/>
    <w:rsid w:val="00586CAD"/>
    <w:rsid w:val="005873C6"/>
    <w:rsid w:val="0059207A"/>
    <w:rsid w:val="00592222"/>
    <w:rsid w:val="0059296A"/>
    <w:rsid w:val="0059395D"/>
    <w:rsid w:val="00595D4E"/>
    <w:rsid w:val="00596AD8"/>
    <w:rsid w:val="005A07BE"/>
    <w:rsid w:val="005A0DC7"/>
    <w:rsid w:val="005A12EA"/>
    <w:rsid w:val="005A185E"/>
    <w:rsid w:val="005A196D"/>
    <w:rsid w:val="005A3108"/>
    <w:rsid w:val="005A37B7"/>
    <w:rsid w:val="005A5D5C"/>
    <w:rsid w:val="005A7308"/>
    <w:rsid w:val="005B121A"/>
    <w:rsid w:val="005B14BB"/>
    <w:rsid w:val="005B2272"/>
    <w:rsid w:val="005B398C"/>
    <w:rsid w:val="005B41B7"/>
    <w:rsid w:val="005B43DF"/>
    <w:rsid w:val="005B4D58"/>
    <w:rsid w:val="005B4E0F"/>
    <w:rsid w:val="005B523D"/>
    <w:rsid w:val="005B5268"/>
    <w:rsid w:val="005B56CA"/>
    <w:rsid w:val="005B664B"/>
    <w:rsid w:val="005B7E27"/>
    <w:rsid w:val="005B7FC4"/>
    <w:rsid w:val="005C2BBB"/>
    <w:rsid w:val="005C2BD6"/>
    <w:rsid w:val="005C32B1"/>
    <w:rsid w:val="005C3488"/>
    <w:rsid w:val="005C4450"/>
    <w:rsid w:val="005C6F21"/>
    <w:rsid w:val="005C74E0"/>
    <w:rsid w:val="005D1172"/>
    <w:rsid w:val="005D1779"/>
    <w:rsid w:val="005D18BB"/>
    <w:rsid w:val="005D2C90"/>
    <w:rsid w:val="005D438D"/>
    <w:rsid w:val="005D5DB5"/>
    <w:rsid w:val="005D6A96"/>
    <w:rsid w:val="005D7C35"/>
    <w:rsid w:val="005E1281"/>
    <w:rsid w:val="005E2883"/>
    <w:rsid w:val="005E5368"/>
    <w:rsid w:val="005E71D3"/>
    <w:rsid w:val="005F10A9"/>
    <w:rsid w:val="005F21EC"/>
    <w:rsid w:val="005F2B0E"/>
    <w:rsid w:val="005F343D"/>
    <w:rsid w:val="005F3636"/>
    <w:rsid w:val="005F6858"/>
    <w:rsid w:val="005F799D"/>
    <w:rsid w:val="0060234D"/>
    <w:rsid w:val="00603BD6"/>
    <w:rsid w:val="006047C7"/>
    <w:rsid w:val="00606BC0"/>
    <w:rsid w:val="00607EE8"/>
    <w:rsid w:val="0061127D"/>
    <w:rsid w:val="00611B77"/>
    <w:rsid w:val="0061241B"/>
    <w:rsid w:val="006125D8"/>
    <w:rsid w:val="00612967"/>
    <w:rsid w:val="006142C0"/>
    <w:rsid w:val="00615BD7"/>
    <w:rsid w:val="00622904"/>
    <w:rsid w:val="00622E3B"/>
    <w:rsid w:val="00623197"/>
    <w:rsid w:val="00623263"/>
    <w:rsid w:val="006275F3"/>
    <w:rsid w:val="00627A82"/>
    <w:rsid w:val="00633278"/>
    <w:rsid w:val="0063493A"/>
    <w:rsid w:val="00635281"/>
    <w:rsid w:val="00635689"/>
    <w:rsid w:val="006356F2"/>
    <w:rsid w:val="00636204"/>
    <w:rsid w:val="006364AF"/>
    <w:rsid w:val="0064275A"/>
    <w:rsid w:val="00643298"/>
    <w:rsid w:val="006444AD"/>
    <w:rsid w:val="0064478E"/>
    <w:rsid w:val="006448E9"/>
    <w:rsid w:val="00644F55"/>
    <w:rsid w:val="00645ABB"/>
    <w:rsid w:val="006467F0"/>
    <w:rsid w:val="00646CDF"/>
    <w:rsid w:val="00647017"/>
    <w:rsid w:val="00647C5E"/>
    <w:rsid w:val="0065198D"/>
    <w:rsid w:val="0065279F"/>
    <w:rsid w:val="00653835"/>
    <w:rsid w:val="00653C23"/>
    <w:rsid w:val="006547C4"/>
    <w:rsid w:val="00655D1E"/>
    <w:rsid w:val="00656B72"/>
    <w:rsid w:val="00662DA2"/>
    <w:rsid w:val="00663580"/>
    <w:rsid w:val="00663E5C"/>
    <w:rsid w:val="00667CE4"/>
    <w:rsid w:val="0067060E"/>
    <w:rsid w:val="00673B2A"/>
    <w:rsid w:val="00676961"/>
    <w:rsid w:val="00680344"/>
    <w:rsid w:val="006807DD"/>
    <w:rsid w:val="00681338"/>
    <w:rsid w:val="0068149E"/>
    <w:rsid w:val="00681724"/>
    <w:rsid w:val="00682930"/>
    <w:rsid w:val="006836B0"/>
    <w:rsid w:val="00683A30"/>
    <w:rsid w:val="00684B73"/>
    <w:rsid w:val="00685043"/>
    <w:rsid w:val="00685C9E"/>
    <w:rsid w:val="006867B2"/>
    <w:rsid w:val="00693906"/>
    <w:rsid w:val="00695BB2"/>
    <w:rsid w:val="00696921"/>
    <w:rsid w:val="006970D9"/>
    <w:rsid w:val="006A0BBF"/>
    <w:rsid w:val="006A107C"/>
    <w:rsid w:val="006A2039"/>
    <w:rsid w:val="006A23ED"/>
    <w:rsid w:val="006A27F8"/>
    <w:rsid w:val="006A3CCB"/>
    <w:rsid w:val="006A6740"/>
    <w:rsid w:val="006A6E2C"/>
    <w:rsid w:val="006B0891"/>
    <w:rsid w:val="006B14CF"/>
    <w:rsid w:val="006B217C"/>
    <w:rsid w:val="006B31FD"/>
    <w:rsid w:val="006B3FEB"/>
    <w:rsid w:val="006B4129"/>
    <w:rsid w:val="006B4C3D"/>
    <w:rsid w:val="006B4F74"/>
    <w:rsid w:val="006B6F5C"/>
    <w:rsid w:val="006B79E8"/>
    <w:rsid w:val="006C0413"/>
    <w:rsid w:val="006C0D71"/>
    <w:rsid w:val="006C1464"/>
    <w:rsid w:val="006C35B0"/>
    <w:rsid w:val="006C476A"/>
    <w:rsid w:val="006C5FD2"/>
    <w:rsid w:val="006C72D4"/>
    <w:rsid w:val="006D2BA6"/>
    <w:rsid w:val="006D37B2"/>
    <w:rsid w:val="006D383A"/>
    <w:rsid w:val="006D428F"/>
    <w:rsid w:val="006D4630"/>
    <w:rsid w:val="006D7AFE"/>
    <w:rsid w:val="006E1E76"/>
    <w:rsid w:val="006E1F4A"/>
    <w:rsid w:val="006E28E2"/>
    <w:rsid w:val="006E28ED"/>
    <w:rsid w:val="006E29F5"/>
    <w:rsid w:val="006E631A"/>
    <w:rsid w:val="006F0747"/>
    <w:rsid w:val="006F28E1"/>
    <w:rsid w:val="006F3112"/>
    <w:rsid w:val="006F7312"/>
    <w:rsid w:val="0070031E"/>
    <w:rsid w:val="007019D5"/>
    <w:rsid w:val="00701C3B"/>
    <w:rsid w:val="00703236"/>
    <w:rsid w:val="0070379A"/>
    <w:rsid w:val="00704E4E"/>
    <w:rsid w:val="00705A51"/>
    <w:rsid w:val="00705C3D"/>
    <w:rsid w:val="00707BAB"/>
    <w:rsid w:val="00710F1D"/>
    <w:rsid w:val="0071206A"/>
    <w:rsid w:val="007136C2"/>
    <w:rsid w:val="0071375A"/>
    <w:rsid w:val="007137BB"/>
    <w:rsid w:val="00714AF4"/>
    <w:rsid w:val="00716C84"/>
    <w:rsid w:val="00720E03"/>
    <w:rsid w:val="0072190C"/>
    <w:rsid w:val="007223F1"/>
    <w:rsid w:val="007229B8"/>
    <w:rsid w:val="00722A52"/>
    <w:rsid w:val="00723396"/>
    <w:rsid w:val="00723CBE"/>
    <w:rsid w:val="00724344"/>
    <w:rsid w:val="00725566"/>
    <w:rsid w:val="00727CAA"/>
    <w:rsid w:val="00730307"/>
    <w:rsid w:val="0073168F"/>
    <w:rsid w:val="00732260"/>
    <w:rsid w:val="00732540"/>
    <w:rsid w:val="00732599"/>
    <w:rsid w:val="00734860"/>
    <w:rsid w:val="00734C5B"/>
    <w:rsid w:val="0073552C"/>
    <w:rsid w:val="0073671F"/>
    <w:rsid w:val="00740B5B"/>
    <w:rsid w:val="00740C00"/>
    <w:rsid w:val="0074102C"/>
    <w:rsid w:val="00742D43"/>
    <w:rsid w:val="00744831"/>
    <w:rsid w:val="007455F6"/>
    <w:rsid w:val="00747722"/>
    <w:rsid w:val="007505F3"/>
    <w:rsid w:val="00750ECD"/>
    <w:rsid w:val="00751D51"/>
    <w:rsid w:val="007548CC"/>
    <w:rsid w:val="00755A0C"/>
    <w:rsid w:val="00756A7B"/>
    <w:rsid w:val="00757525"/>
    <w:rsid w:val="00757728"/>
    <w:rsid w:val="007618A7"/>
    <w:rsid w:val="00761D70"/>
    <w:rsid w:val="007621E4"/>
    <w:rsid w:val="007635E3"/>
    <w:rsid w:val="00763E8B"/>
    <w:rsid w:val="00764F6B"/>
    <w:rsid w:val="00766817"/>
    <w:rsid w:val="007713E9"/>
    <w:rsid w:val="00771A1C"/>
    <w:rsid w:val="007764CB"/>
    <w:rsid w:val="007842E5"/>
    <w:rsid w:val="007857AF"/>
    <w:rsid w:val="00786B85"/>
    <w:rsid w:val="0078713A"/>
    <w:rsid w:val="007874F3"/>
    <w:rsid w:val="0078768F"/>
    <w:rsid w:val="00787A96"/>
    <w:rsid w:val="00790B5A"/>
    <w:rsid w:val="00790BDC"/>
    <w:rsid w:val="00791D03"/>
    <w:rsid w:val="00792EC7"/>
    <w:rsid w:val="00794E8D"/>
    <w:rsid w:val="00794FF4"/>
    <w:rsid w:val="00795077"/>
    <w:rsid w:val="0079526F"/>
    <w:rsid w:val="007A0110"/>
    <w:rsid w:val="007A226F"/>
    <w:rsid w:val="007A3C9C"/>
    <w:rsid w:val="007A4CD6"/>
    <w:rsid w:val="007A7DDC"/>
    <w:rsid w:val="007B08A7"/>
    <w:rsid w:val="007B1EE0"/>
    <w:rsid w:val="007B27B1"/>
    <w:rsid w:val="007B33D6"/>
    <w:rsid w:val="007B4F13"/>
    <w:rsid w:val="007B6720"/>
    <w:rsid w:val="007B6B3B"/>
    <w:rsid w:val="007C03C9"/>
    <w:rsid w:val="007C358D"/>
    <w:rsid w:val="007C4CFF"/>
    <w:rsid w:val="007C5649"/>
    <w:rsid w:val="007C6897"/>
    <w:rsid w:val="007D153F"/>
    <w:rsid w:val="007D62A4"/>
    <w:rsid w:val="007D7C1D"/>
    <w:rsid w:val="007E01B1"/>
    <w:rsid w:val="007E1080"/>
    <w:rsid w:val="007E4002"/>
    <w:rsid w:val="007E4983"/>
    <w:rsid w:val="007E63AE"/>
    <w:rsid w:val="007F04B5"/>
    <w:rsid w:val="007F1B09"/>
    <w:rsid w:val="007F47BA"/>
    <w:rsid w:val="007F4F79"/>
    <w:rsid w:val="00800ED1"/>
    <w:rsid w:val="008016FE"/>
    <w:rsid w:val="00801882"/>
    <w:rsid w:val="00801B11"/>
    <w:rsid w:val="008021FA"/>
    <w:rsid w:val="008040CD"/>
    <w:rsid w:val="00804BB3"/>
    <w:rsid w:val="00807692"/>
    <w:rsid w:val="008101A8"/>
    <w:rsid w:val="0081409F"/>
    <w:rsid w:val="00814896"/>
    <w:rsid w:val="00814DE1"/>
    <w:rsid w:val="0081518A"/>
    <w:rsid w:val="0081610E"/>
    <w:rsid w:val="00817AE2"/>
    <w:rsid w:val="00821C05"/>
    <w:rsid w:val="00822E74"/>
    <w:rsid w:val="008230AD"/>
    <w:rsid w:val="00823435"/>
    <w:rsid w:val="00824221"/>
    <w:rsid w:val="00825231"/>
    <w:rsid w:val="0082641E"/>
    <w:rsid w:val="0082730B"/>
    <w:rsid w:val="00830ADD"/>
    <w:rsid w:val="0083187E"/>
    <w:rsid w:val="00831942"/>
    <w:rsid w:val="00832383"/>
    <w:rsid w:val="00832809"/>
    <w:rsid w:val="0083527C"/>
    <w:rsid w:val="008357CC"/>
    <w:rsid w:val="0083666F"/>
    <w:rsid w:val="008437F6"/>
    <w:rsid w:val="00845C9A"/>
    <w:rsid w:val="008461D0"/>
    <w:rsid w:val="00850781"/>
    <w:rsid w:val="008510EC"/>
    <w:rsid w:val="008514CB"/>
    <w:rsid w:val="00852700"/>
    <w:rsid w:val="00852B94"/>
    <w:rsid w:val="00852C19"/>
    <w:rsid w:val="00852E6F"/>
    <w:rsid w:val="00853365"/>
    <w:rsid w:val="00853568"/>
    <w:rsid w:val="00857EE7"/>
    <w:rsid w:val="0086176C"/>
    <w:rsid w:val="00861B49"/>
    <w:rsid w:val="00861E51"/>
    <w:rsid w:val="008622BE"/>
    <w:rsid w:val="00864EBF"/>
    <w:rsid w:val="0086726F"/>
    <w:rsid w:val="00870877"/>
    <w:rsid w:val="008708BA"/>
    <w:rsid w:val="00871091"/>
    <w:rsid w:val="008722B5"/>
    <w:rsid w:val="00872C8E"/>
    <w:rsid w:val="008735CA"/>
    <w:rsid w:val="00874DE4"/>
    <w:rsid w:val="008818DD"/>
    <w:rsid w:val="00884439"/>
    <w:rsid w:val="008865DC"/>
    <w:rsid w:val="00886911"/>
    <w:rsid w:val="0089248D"/>
    <w:rsid w:val="00892986"/>
    <w:rsid w:val="0089401C"/>
    <w:rsid w:val="00894702"/>
    <w:rsid w:val="008971E4"/>
    <w:rsid w:val="008A081C"/>
    <w:rsid w:val="008A0876"/>
    <w:rsid w:val="008A096E"/>
    <w:rsid w:val="008A1675"/>
    <w:rsid w:val="008A3183"/>
    <w:rsid w:val="008A3296"/>
    <w:rsid w:val="008A3406"/>
    <w:rsid w:val="008A4F35"/>
    <w:rsid w:val="008B059E"/>
    <w:rsid w:val="008B14A8"/>
    <w:rsid w:val="008B2AD1"/>
    <w:rsid w:val="008B39C6"/>
    <w:rsid w:val="008B470A"/>
    <w:rsid w:val="008C1B49"/>
    <w:rsid w:val="008C376E"/>
    <w:rsid w:val="008C3B28"/>
    <w:rsid w:val="008D0BE4"/>
    <w:rsid w:val="008D5A49"/>
    <w:rsid w:val="008D630F"/>
    <w:rsid w:val="008D6F51"/>
    <w:rsid w:val="008D7976"/>
    <w:rsid w:val="008E1B16"/>
    <w:rsid w:val="008E22D2"/>
    <w:rsid w:val="008E3B8E"/>
    <w:rsid w:val="008E62BB"/>
    <w:rsid w:val="008E6B97"/>
    <w:rsid w:val="008E6C22"/>
    <w:rsid w:val="008E6DAD"/>
    <w:rsid w:val="008F059E"/>
    <w:rsid w:val="008F150C"/>
    <w:rsid w:val="008F3C68"/>
    <w:rsid w:val="008F59FC"/>
    <w:rsid w:val="008F6C28"/>
    <w:rsid w:val="008F75D0"/>
    <w:rsid w:val="00902514"/>
    <w:rsid w:val="00902CED"/>
    <w:rsid w:val="00904685"/>
    <w:rsid w:val="00905361"/>
    <w:rsid w:val="00907115"/>
    <w:rsid w:val="00910452"/>
    <w:rsid w:val="00911110"/>
    <w:rsid w:val="009116ED"/>
    <w:rsid w:val="00911E44"/>
    <w:rsid w:val="00911FE5"/>
    <w:rsid w:val="0091212C"/>
    <w:rsid w:val="0091385E"/>
    <w:rsid w:val="0091464C"/>
    <w:rsid w:val="00915315"/>
    <w:rsid w:val="0091663F"/>
    <w:rsid w:val="00917546"/>
    <w:rsid w:val="00920156"/>
    <w:rsid w:val="009220DC"/>
    <w:rsid w:val="00923798"/>
    <w:rsid w:val="009247D0"/>
    <w:rsid w:val="009264E3"/>
    <w:rsid w:val="00926E3D"/>
    <w:rsid w:val="00927C4E"/>
    <w:rsid w:val="0093448F"/>
    <w:rsid w:val="00935EEF"/>
    <w:rsid w:val="00935F66"/>
    <w:rsid w:val="00936399"/>
    <w:rsid w:val="00937A99"/>
    <w:rsid w:val="009405D8"/>
    <w:rsid w:val="009409E7"/>
    <w:rsid w:val="009428C2"/>
    <w:rsid w:val="00944E90"/>
    <w:rsid w:val="009458D4"/>
    <w:rsid w:val="0094687C"/>
    <w:rsid w:val="00947495"/>
    <w:rsid w:val="00947DC4"/>
    <w:rsid w:val="00950F13"/>
    <w:rsid w:val="0095234C"/>
    <w:rsid w:val="00952385"/>
    <w:rsid w:val="0095333D"/>
    <w:rsid w:val="00954168"/>
    <w:rsid w:val="00954476"/>
    <w:rsid w:val="00954C65"/>
    <w:rsid w:val="0095565C"/>
    <w:rsid w:val="00955DB4"/>
    <w:rsid w:val="009572F3"/>
    <w:rsid w:val="009603DD"/>
    <w:rsid w:val="0096143B"/>
    <w:rsid w:val="009626EB"/>
    <w:rsid w:val="0096287B"/>
    <w:rsid w:val="0096291E"/>
    <w:rsid w:val="009651CC"/>
    <w:rsid w:val="0096795D"/>
    <w:rsid w:val="00967B2C"/>
    <w:rsid w:val="00967DB7"/>
    <w:rsid w:val="0097240D"/>
    <w:rsid w:val="00974055"/>
    <w:rsid w:val="00974869"/>
    <w:rsid w:val="009811DA"/>
    <w:rsid w:val="00981FC5"/>
    <w:rsid w:val="009835FA"/>
    <w:rsid w:val="00984E56"/>
    <w:rsid w:val="009850E2"/>
    <w:rsid w:val="00985F0E"/>
    <w:rsid w:val="00986063"/>
    <w:rsid w:val="0098719A"/>
    <w:rsid w:val="00987A86"/>
    <w:rsid w:val="0099071F"/>
    <w:rsid w:val="00992400"/>
    <w:rsid w:val="00992479"/>
    <w:rsid w:val="00993574"/>
    <w:rsid w:val="00996D58"/>
    <w:rsid w:val="009A1DF2"/>
    <w:rsid w:val="009A4ECE"/>
    <w:rsid w:val="009A7DF0"/>
    <w:rsid w:val="009B04B4"/>
    <w:rsid w:val="009B1A0F"/>
    <w:rsid w:val="009B2569"/>
    <w:rsid w:val="009B28BE"/>
    <w:rsid w:val="009B2B38"/>
    <w:rsid w:val="009B5A79"/>
    <w:rsid w:val="009C12BD"/>
    <w:rsid w:val="009C3185"/>
    <w:rsid w:val="009C3379"/>
    <w:rsid w:val="009C43E7"/>
    <w:rsid w:val="009C5430"/>
    <w:rsid w:val="009C551D"/>
    <w:rsid w:val="009C5582"/>
    <w:rsid w:val="009C5624"/>
    <w:rsid w:val="009C66C4"/>
    <w:rsid w:val="009C7AE7"/>
    <w:rsid w:val="009D169E"/>
    <w:rsid w:val="009D3B13"/>
    <w:rsid w:val="009D4939"/>
    <w:rsid w:val="009D4A38"/>
    <w:rsid w:val="009D4EFB"/>
    <w:rsid w:val="009D500F"/>
    <w:rsid w:val="009D5214"/>
    <w:rsid w:val="009D64DB"/>
    <w:rsid w:val="009D6BE8"/>
    <w:rsid w:val="009D71E9"/>
    <w:rsid w:val="009E0BBC"/>
    <w:rsid w:val="009E0F4B"/>
    <w:rsid w:val="009E1B90"/>
    <w:rsid w:val="009E2E22"/>
    <w:rsid w:val="009E45CB"/>
    <w:rsid w:val="009E4B19"/>
    <w:rsid w:val="009E581C"/>
    <w:rsid w:val="009E6F0A"/>
    <w:rsid w:val="009F06EC"/>
    <w:rsid w:val="009F1CC9"/>
    <w:rsid w:val="009F294E"/>
    <w:rsid w:val="009F3DB5"/>
    <w:rsid w:val="009F536C"/>
    <w:rsid w:val="00A00128"/>
    <w:rsid w:val="00A02426"/>
    <w:rsid w:val="00A031F7"/>
    <w:rsid w:val="00A03FE5"/>
    <w:rsid w:val="00A10E7D"/>
    <w:rsid w:val="00A11785"/>
    <w:rsid w:val="00A122A9"/>
    <w:rsid w:val="00A12383"/>
    <w:rsid w:val="00A1499F"/>
    <w:rsid w:val="00A14D3F"/>
    <w:rsid w:val="00A14F71"/>
    <w:rsid w:val="00A15149"/>
    <w:rsid w:val="00A15575"/>
    <w:rsid w:val="00A21BD2"/>
    <w:rsid w:val="00A25B8B"/>
    <w:rsid w:val="00A26486"/>
    <w:rsid w:val="00A270D0"/>
    <w:rsid w:val="00A2791A"/>
    <w:rsid w:val="00A27AA9"/>
    <w:rsid w:val="00A300E7"/>
    <w:rsid w:val="00A30857"/>
    <w:rsid w:val="00A32599"/>
    <w:rsid w:val="00A342B3"/>
    <w:rsid w:val="00A346C4"/>
    <w:rsid w:val="00A352B2"/>
    <w:rsid w:val="00A359D7"/>
    <w:rsid w:val="00A35A5B"/>
    <w:rsid w:val="00A41D06"/>
    <w:rsid w:val="00A43459"/>
    <w:rsid w:val="00A446A7"/>
    <w:rsid w:val="00A46067"/>
    <w:rsid w:val="00A46212"/>
    <w:rsid w:val="00A46D8E"/>
    <w:rsid w:val="00A51803"/>
    <w:rsid w:val="00A5432C"/>
    <w:rsid w:val="00A5728E"/>
    <w:rsid w:val="00A57C32"/>
    <w:rsid w:val="00A61FE8"/>
    <w:rsid w:val="00A62555"/>
    <w:rsid w:val="00A634B8"/>
    <w:rsid w:val="00A66383"/>
    <w:rsid w:val="00A669A0"/>
    <w:rsid w:val="00A66F4A"/>
    <w:rsid w:val="00A67019"/>
    <w:rsid w:val="00A7115B"/>
    <w:rsid w:val="00A711BC"/>
    <w:rsid w:val="00A711C8"/>
    <w:rsid w:val="00A718EC"/>
    <w:rsid w:val="00A73F5F"/>
    <w:rsid w:val="00A76E05"/>
    <w:rsid w:val="00A77AB9"/>
    <w:rsid w:val="00A8082D"/>
    <w:rsid w:val="00A82AFA"/>
    <w:rsid w:val="00A83D9E"/>
    <w:rsid w:val="00A8669E"/>
    <w:rsid w:val="00A86847"/>
    <w:rsid w:val="00A8757F"/>
    <w:rsid w:val="00A8765A"/>
    <w:rsid w:val="00A90411"/>
    <w:rsid w:val="00A90E7A"/>
    <w:rsid w:val="00A91D53"/>
    <w:rsid w:val="00A94A49"/>
    <w:rsid w:val="00A974AC"/>
    <w:rsid w:val="00AA1560"/>
    <w:rsid w:val="00AA336D"/>
    <w:rsid w:val="00AA4487"/>
    <w:rsid w:val="00AB00E0"/>
    <w:rsid w:val="00AB03BC"/>
    <w:rsid w:val="00AB0EFC"/>
    <w:rsid w:val="00AB304D"/>
    <w:rsid w:val="00AB321B"/>
    <w:rsid w:val="00AB4C37"/>
    <w:rsid w:val="00AB6426"/>
    <w:rsid w:val="00AB680C"/>
    <w:rsid w:val="00AC25DD"/>
    <w:rsid w:val="00AC3039"/>
    <w:rsid w:val="00AC597B"/>
    <w:rsid w:val="00AC754F"/>
    <w:rsid w:val="00AD1B19"/>
    <w:rsid w:val="00AD1FE1"/>
    <w:rsid w:val="00AD2011"/>
    <w:rsid w:val="00AD30D3"/>
    <w:rsid w:val="00AD3292"/>
    <w:rsid w:val="00AD51C1"/>
    <w:rsid w:val="00AE00E5"/>
    <w:rsid w:val="00AE09F6"/>
    <w:rsid w:val="00AE0D63"/>
    <w:rsid w:val="00AE1BD0"/>
    <w:rsid w:val="00AE2D26"/>
    <w:rsid w:val="00AE3069"/>
    <w:rsid w:val="00AE5022"/>
    <w:rsid w:val="00AE6772"/>
    <w:rsid w:val="00AF01EF"/>
    <w:rsid w:val="00AF046F"/>
    <w:rsid w:val="00AF12C4"/>
    <w:rsid w:val="00AF1AA3"/>
    <w:rsid w:val="00AF1C3C"/>
    <w:rsid w:val="00AF3568"/>
    <w:rsid w:val="00AF4EDF"/>
    <w:rsid w:val="00B005E0"/>
    <w:rsid w:val="00B007E7"/>
    <w:rsid w:val="00B0092A"/>
    <w:rsid w:val="00B013F8"/>
    <w:rsid w:val="00B02043"/>
    <w:rsid w:val="00B0308C"/>
    <w:rsid w:val="00B03AFF"/>
    <w:rsid w:val="00B04564"/>
    <w:rsid w:val="00B04F50"/>
    <w:rsid w:val="00B05982"/>
    <w:rsid w:val="00B06A27"/>
    <w:rsid w:val="00B07F32"/>
    <w:rsid w:val="00B116DF"/>
    <w:rsid w:val="00B134FA"/>
    <w:rsid w:val="00B13E7E"/>
    <w:rsid w:val="00B14159"/>
    <w:rsid w:val="00B141CF"/>
    <w:rsid w:val="00B20EE8"/>
    <w:rsid w:val="00B22891"/>
    <w:rsid w:val="00B234C9"/>
    <w:rsid w:val="00B245A8"/>
    <w:rsid w:val="00B24C18"/>
    <w:rsid w:val="00B253EC"/>
    <w:rsid w:val="00B358B7"/>
    <w:rsid w:val="00B40844"/>
    <w:rsid w:val="00B41FA5"/>
    <w:rsid w:val="00B42118"/>
    <w:rsid w:val="00B42120"/>
    <w:rsid w:val="00B42F06"/>
    <w:rsid w:val="00B4348E"/>
    <w:rsid w:val="00B4361A"/>
    <w:rsid w:val="00B44A07"/>
    <w:rsid w:val="00B44ED5"/>
    <w:rsid w:val="00B46BD2"/>
    <w:rsid w:val="00B46D27"/>
    <w:rsid w:val="00B4740A"/>
    <w:rsid w:val="00B4754D"/>
    <w:rsid w:val="00B47AFA"/>
    <w:rsid w:val="00B53F97"/>
    <w:rsid w:val="00B54A87"/>
    <w:rsid w:val="00B555E1"/>
    <w:rsid w:val="00B56AF5"/>
    <w:rsid w:val="00B56DC8"/>
    <w:rsid w:val="00B57E6E"/>
    <w:rsid w:val="00B612BA"/>
    <w:rsid w:val="00B6236A"/>
    <w:rsid w:val="00B6448B"/>
    <w:rsid w:val="00B71B0B"/>
    <w:rsid w:val="00B72A89"/>
    <w:rsid w:val="00B7378F"/>
    <w:rsid w:val="00B75946"/>
    <w:rsid w:val="00B76371"/>
    <w:rsid w:val="00B7680C"/>
    <w:rsid w:val="00B771BD"/>
    <w:rsid w:val="00B778B4"/>
    <w:rsid w:val="00B77ED5"/>
    <w:rsid w:val="00B80E3E"/>
    <w:rsid w:val="00B84C1C"/>
    <w:rsid w:val="00B859EA"/>
    <w:rsid w:val="00B90C09"/>
    <w:rsid w:val="00B91BFB"/>
    <w:rsid w:val="00B929B6"/>
    <w:rsid w:val="00B93DDB"/>
    <w:rsid w:val="00BA030B"/>
    <w:rsid w:val="00BA1EF0"/>
    <w:rsid w:val="00BA1F14"/>
    <w:rsid w:val="00BA2C45"/>
    <w:rsid w:val="00BA2D4C"/>
    <w:rsid w:val="00BA3A8C"/>
    <w:rsid w:val="00BA448F"/>
    <w:rsid w:val="00BA45EC"/>
    <w:rsid w:val="00BA4C47"/>
    <w:rsid w:val="00BA5031"/>
    <w:rsid w:val="00BA6306"/>
    <w:rsid w:val="00BB03C5"/>
    <w:rsid w:val="00BB0633"/>
    <w:rsid w:val="00BB26B5"/>
    <w:rsid w:val="00BB4C67"/>
    <w:rsid w:val="00BB5C67"/>
    <w:rsid w:val="00BB62C1"/>
    <w:rsid w:val="00BB65D2"/>
    <w:rsid w:val="00BB6637"/>
    <w:rsid w:val="00BB685F"/>
    <w:rsid w:val="00BB6C35"/>
    <w:rsid w:val="00BC03D8"/>
    <w:rsid w:val="00BC3B9B"/>
    <w:rsid w:val="00BC4603"/>
    <w:rsid w:val="00BC531B"/>
    <w:rsid w:val="00BC7D92"/>
    <w:rsid w:val="00BD136E"/>
    <w:rsid w:val="00BD182B"/>
    <w:rsid w:val="00BD2AC4"/>
    <w:rsid w:val="00BD395C"/>
    <w:rsid w:val="00BD3DB2"/>
    <w:rsid w:val="00BD42A4"/>
    <w:rsid w:val="00BD4D16"/>
    <w:rsid w:val="00BD4D79"/>
    <w:rsid w:val="00BD6B5A"/>
    <w:rsid w:val="00BD6E00"/>
    <w:rsid w:val="00BD79A3"/>
    <w:rsid w:val="00BE25F5"/>
    <w:rsid w:val="00BE2DF6"/>
    <w:rsid w:val="00BE3712"/>
    <w:rsid w:val="00BE7AF5"/>
    <w:rsid w:val="00BF0575"/>
    <w:rsid w:val="00BF0F4A"/>
    <w:rsid w:val="00BF17B1"/>
    <w:rsid w:val="00BF2CCC"/>
    <w:rsid w:val="00BF443C"/>
    <w:rsid w:val="00BF7C23"/>
    <w:rsid w:val="00C0035F"/>
    <w:rsid w:val="00C02F14"/>
    <w:rsid w:val="00C030A1"/>
    <w:rsid w:val="00C03EFC"/>
    <w:rsid w:val="00C05049"/>
    <w:rsid w:val="00C10648"/>
    <w:rsid w:val="00C14C4E"/>
    <w:rsid w:val="00C150FE"/>
    <w:rsid w:val="00C1760C"/>
    <w:rsid w:val="00C179F6"/>
    <w:rsid w:val="00C205DD"/>
    <w:rsid w:val="00C21A5B"/>
    <w:rsid w:val="00C226F6"/>
    <w:rsid w:val="00C24953"/>
    <w:rsid w:val="00C277E8"/>
    <w:rsid w:val="00C27DF7"/>
    <w:rsid w:val="00C30441"/>
    <w:rsid w:val="00C30695"/>
    <w:rsid w:val="00C30820"/>
    <w:rsid w:val="00C31026"/>
    <w:rsid w:val="00C323A0"/>
    <w:rsid w:val="00C324C2"/>
    <w:rsid w:val="00C32F3E"/>
    <w:rsid w:val="00C345DB"/>
    <w:rsid w:val="00C34C4D"/>
    <w:rsid w:val="00C355E1"/>
    <w:rsid w:val="00C36589"/>
    <w:rsid w:val="00C37980"/>
    <w:rsid w:val="00C419C1"/>
    <w:rsid w:val="00C419E2"/>
    <w:rsid w:val="00C43486"/>
    <w:rsid w:val="00C440D5"/>
    <w:rsid w:val="00C44D96"/>
    <w:rsid w:val="00C4672D"/>
    <w:rsid w:val="00C46CC8"/>
    <w:rsid w:val="00C47614"/>
    <w:rsid w:val="00C476F1"/>
    <w:rsid w:val="00C5339D"/>
    <w:rsid w:val="00C53CA9"/>
    <w:rsid w:val="00C54ED1"/>
    <w:rsid w:val="00C561A6"/>
    <w:rsid w:val="00C564A3"/>
    <w:rsid w:val="00C57C7B"/>
    <w:rsid w:val="00C606C7"/>
    <w:rsid w:val="00C60BC8"/>
    <w:rsid w:val="00C619AC"/>
    <w:rsid w:val="00C61A3E"/>
    <w:rsid w:val="00C62869"/>
    <w:rsid w:val="00C63DC1"/>
    <w:rsid w:val="00C650F7"/>
    <w:rsid w:val="00C655E4"/>
    <w:rsid w:val="00C660CE"/>
    <w:rsid w:val="00C66C56"/>
    <w:rsid w:val="00C672A6"/>
    <w:rsid w:val="00C675AB"/>
    <w:rsid w:val="00C7067C"/>
    <w:rsid w:val="00C70F35"/>
    <w:rsid w:val="00C70F5C"/>
    <w:rsid w:val="00C71C63"/>
    <w:rsid w:val="00C740FE"/>
    <w:rsid w:val="00C769E8"/>
    <w:rsid w:val="00C77C03"/>
    <w:rsid w:val="00C81280"/>
    <w:rsid w:val="00C817C5"/>
    <w:rsid w:val="00C82A86"/>
    <w:rsid w:val="00C84759"/>
    <w:rsid w:val="00C855E4"/>
    <w:rsid w:val="00C9170F"/>
    <w:rsid w:val="00C91B7B"/>
    <w:rsid w:val="00C932D9"/>
    <w:rsid w:val="00C94E52"/>
    <w:rsid w:val="00C9514B"/>
    <w:rsid w:val="00C95A19"/>
    <w:rsid w:val="00C96565"/>
    <w:rsid w:val="00C96C74"/>
    <w:rsid w:val="00C97BF6"/>
    <w:rsid w:val="00CA10BA"/>
    <w:rsid w:val="00CA1415"/>
    <w:rsid w:val="00CA2313"/>
    <w:rsid w:val="00CA2635"/>
    <w:rsid w:val="00CA35B1"/>
    <w:rsid w:val="00CA3605"/>
    <w:rsid w:val="00CA3CE1"/>
    <w:rsid w:val="00CA3D95"/>
    <w:rsid w:val="00CA40CB"/>
    <w:rsid w:val="00CA72DF"/>
    <w:rsid w:val="00CA7E31"/>
    <w:rsid w:val="00CB2E18"/>
    <w:rsid w:val="00CB3876"/>
    <w:rsid w:val="00CB6360"/>
    <w:rsid w:val="00CC0450"/>
    <w:rsid w:val="00CC14CA"/>
    <w:rsid w:val="00CC2A93"/>
    <w:rsid w:val="00CC31C1"/>
    <w:rsid w:val="00CC4C7E"/>
    <w:rsid w:val="00CC7521"/>
    <w:rsid w:val="00CD0306"/>
    <w:rsid w:val="00CD1249"/>
    <w:rsid w:val="00CD2157"/>
    <w:rsid w:val="00CD235A"/>
    <w:rsid w:val="00CD63AC"/>
    <w:rsid w:val="00CE03E7"/>
    <w:rsid w:val="00CE576C"/>
    <w:rsid w:val="00CE5774"/>
    <w:rsid w:val="00CE6EA9"/>
    <w:rsid w:val="00CE77CC"/>
    <w:rsid w:val="00CF0F00"/>
    <w:rsid w:val="00CF3250"/>
    <w:rsid w:val="00CF52DF"/>
    <w:rsid w:val="00CF62FF"/>
    <w:rsid w:val="00CF7E6B"/>
    <w:rsid w:val="00D006D8"/>
    <w:rsid w:val="00D01375"/>
    <w:rsid w:val="00D02224"/>
    <w:rsid w:val="00D04CFF"/>
    <w:rsid w:val="00D05738"/>
    <w:rsid w:val="00D05F97"/>
    <w:rsid w:val="00D11DF8"/>
    <w:rsid w:val="00D1260F"/>
    <w:rsid w:val="00D134D4"/>
    <w:rsid w:val="00D14C17"/>
    <w:rsid w:val="00D15B48"/>
    <w:rsid w:val="00D15CA5"/>
    <w:rsid w:val="00D21A63"/>
    <w:rsid w:val="00D22072"/>
    <w:rsid w:val="00D23108"/>
    <w:rsid w:val="00D23E6F"/>
    <w:rsid w:val="00D247C4"/>
    <w:rsid w:val="00D24AF9"/>
    <w:rsid w:val="00D24DA6"/>
    <w:rsid w:val="00D26842"/>
    <w:rsid w:val="00D27347"/>
    <w:rsid w:val="00D30120"/>
    <w:rsid w:val="00D30A2E"/>
    <w:rsid w:val="00D3196B"/>
    <w:rsid w:val="00D3374B"/>
    <w:rsid w:val="00D350D9"/>
    <w:rsid w:val="00D36A15"/>
    <w:rsid w:val="00D4108E"/>
    <w:rsid w:val="00D42433"/>
    <w:rsid w:val="00D47F47"/>
    <w:rsid w:val="00D50132"/>
    <w:rsid w:val="00D507B7"/>
    <w:rsid w:val="00D510AB"/>
    <w:rsid w:val="00D5145C"/>
    <w:rsid w:val="00D5221D"/>
    <w:rsid w:val="00D54FD8"/>
    <w:rsid w:val="00D553D6"/>
    <w:rsid w:val="00D5627A"/>
    <w:rsid w:val="00D56551"/>
    <w:rsid w:val="00D5732B"/>
    <w:rsid w:val="00D61906"/>
    <w:rsid w:val="00D62255"/>
    <w:rsid w:val="00D6542C"/>
    <w:rsid w:val="00D65983"/>
    <w:rsid w:val="00D670E8"/>
    <w:rsid w:val="00D672F8"/>
    <w:rsid w:val="00D703FE"/>
    <w:rsid w:val="00D715D9"/>
    <w:rsid w:val="00D7226A"/>
    <w:rsid w:val="00D722FF"/>
    <w:rsid w:val="00D75BE4"/>
    <w:rsid w:val="00D76F2F"/>
    <w:rsid w:val="00D77927"/>
    <w:rsid w:val="00D77CC0"/>
    <w:rsid w:val="00D80498"/>
    <w:rsid w:val="00D805D5"/>
    <w:rsid w:val="00D808EF"/>
    <w:rsid w:val="00D83AD7"/>
    <w:rsid w:val="00D8595E"/>
    <w:rsid w:val="00D85F9E"/>
    <w:rsid w:val="00D8659F"/>
    <w:rsid w:val="00D872F2"/>
    <w:rsid w:val="00D912C7"/>
    <w:rsid w:val="00D95708"/>
    <w:rsid w:val="00D959D4"/>
    <w:rsid w:val="00D978CE"/>
    <w:rsid w:val="00D97E5E"/>
    <w:rsid w:val="00DA55F2"/>
    <w:rsid w:val="00DA74CF"/>
    <w:rsid w:val="00DA7D60"/>
    <w:rsid w:val="00DB01EB"/>
    <w:rsid w:val="00DB1340"/>
    <w:rsid w:val="00DB13AC"/>
    <w:rsid w:val="00DB338C"/>
    <w:rsid w:val="00DB473D"/>
    <w:rsid w:val="00DB7A17"/>
    <w:rsid w:val="00DC21F4"/>
    <w:rsid w:val="00DC336F"/>
    <w:rsid w:val="00DC3BBA"/>
    <w:rsid w:val="00DC4168"/>
    <w:rsid w:val="00DC5363"/>
    <w:rsid w:val="00DC7924"/>
    <w:rsid w:val="00DD025A"/>
    <w:rsid w:val="00DD0AB7"/>
    <w:rsid w:val="00DD0D87"/>
    <w:rsid w:val="00DD1B09"/>
    <w:rsid w:val="00DD251A"/>
    <w:rsid w:val="00DD5628"/>
    <w:rsid w:val="00DD6BFE"/>
    <w:rsid w:val="00DE111A"/>
    <w:rsid w:val="00DE1208"/>
    <w:rsid w:val="00DE1808"/>
    <w:rsid w:val="00DE2A5C"/>
    <w:rsid w:val="00DE45A8"/>
    <w:rsid w:val="00DE564C"/>
    <w:rsid w:val="00DE5EC2"/>
    <w:rsid w:val="00DE5F23"/>
    <w:rsid w:val="00DE7E5C"/>
    <w:rsid w:val="00DF0649"/>
    <w:rsid w:val="00DF0AA1"/>
    <w:rsid w:val="00DF2B25"/>
    <w:rsid w:val="00DF4B7F"/>
    <w:rsid w:val="00DF6540"/>
    <w:rsid w:val="00DF6819"/>
    <w:rsid w:val="00E003EA"/>
    <w:rsid w:val="00E0104D"/>
    <w:rsid w:val="00E01F26"/>
    <w:rsid w:val="00E07B6C"/>
    <w:rsid w:val="00E11A8A"/>
    <w:rsid w:val="00E13634"/>
    <w:rsid w:val="00E137E3"/>
    <w:rsid w:val="00E151F7"/>
    <w:rsid w:val="00E17282"/>
    <w:rsid w:val="00E216D4"/>
    <w:rsid w:val="00E23C7B"/>
    <w:rsid w:val="00E25150"/>
    <w:rsid w:val="00E26044"/>
    <w:rsid w:val="00E26112"/>
    <w:rsid w:val="00E2770B"/>
    <w:rsid w:val="00E30FB4"/>
    <w:rsid w:val="00E3193E"/>
    <w:rsid w:val="00E337F2"/>
    <w:rsid w:val="00E3390B"/>
    <w:rsid w:val="00E34E1C"/>
    <w:rsid w:val="00E375BB"/>
    <w:rsid w:val="00E4245D"/>
    <w:rsid w:val="00E45590"/>
    <w:rsid w:val="00E46443"/>
    <w:rsid w:val="00E50595"/>
    <w:rsid w:val="00E55A73"/>
    <w:rsid w:val="00E55E56"/>
    <w:rsid w:val="00E56309"/>
    <w:rsid w:val="00E57AFB"/>
    <w:rsid w:val="00E6073E"/>
    <w:rsid w:val="00E640C3"/>
    <w:rsid w:val="00E64BA3"/>
    <w:rsid w:val="00E64BB3"/>
    <w:rsid w:val="00E67CC1"/>
    <w:rsid w:val="00E71A99"/>
    <w:rsid w:val="00E7355B"/>
    <w:rsid w:val="00E747DA"/>
    <w:rsid w:val="00E76471"/>
    <w:rsid w:val="00E76759"/>
    <w:rsid w:val="00E77580"/>
    <w:rsid w:val="00E77F3A"/>
    <w:rsid w:val="00E8075B"/>
    <w:rsid w:val="00E818ED"/>
    <w:rsid w:val="00E82200"/>
    <w:rsid w:val="00E829AB"/>
    <w:rsid w:val="00E837B4"/>
    <w:rsid w:val="00E845E6"/>
    <w:rsid w:val="00E87400"/>
    <w:rsid w:val="00E9049B"/>
    <w:rsid w:val="00E91E17"/>
    <w:rsid w:val="00E92580"/>
    <w:rsid w:val="00E93E0B"/>
    <w:rsid w:val="00E94574"/>
    <w:rsid w:val="00E945C5"/>
    <w:rsid w:val="00E9465D"/>
    <w:rsid w:val="00E94747"/>
    <w:rsid w:val="00E95517"/>
    <w:rsid w:val="00E9636B"/>
    <w:rsid w:val="00E978FA"/>
    <w:rsid w:val="00EA3B81"/>
    <w:rsid w:val="00EA4393"/>
    <w:rsid w:val="00EA7E11"/>
    <w:rsid w:val="00EA7FF7"/>
    <w:rsid w:val="00EB0ABB"/>
    <w:rsid w:val="00EB0F1B"/>
    <w:rsid w:val="00EB16F5"/>
    <w:rsid w:val="00EB1F62"/>
    <w:rsid w:val="00EB31A5"/>
    <w:rsid w:val="00EB5BCE"/>
    <w:rsid w:val="00EB7433"/>
    <w:rsid w:val="00EC1C83"/>
    <w:rsid w:val="00EC25D2"/>
    <w:rsid w:val="00EC2676"/>
    <w:rsid w:val="00EC36A7"/>
    <w:rsid w:val="00EC3769"/>
    <w:rsid w:val="00EC4210"/>
    <w:rsid w:val="00EC55FD"/>
    <w:rsid w:val="00EC5B92"/>
    <w:rsid w:val="00EC6237"/>
    <w:rsid w:val="00EC668C"/>
    <w:rsid w:val="00ED31BB"/>
    <w:rsid w:val="00ED4FE6"/>
    <w:rsid w:val="00ED5804"/>
    <w:rsid w:val="00ED5EC7"/>
    <w:rsid w:val="00ED6417"/>
    <w:rsid w:val="00ED70F7"/>
    <w:rsid w:val="00ED7497"/>
    <w:rsid w:val="00EE18D5"/>
    <w:rsid w:val="00EE20A5"/>
    <w:rsid w:val="00EE2E7E"/>
    <w:rsid w:val="00EE4E41"/>
    <w:rsid w:val="00EE7651"/>
    <w:rsid w:val="00EF0218"/>
    <w:rsid w:val="00EF13F0"/>
    <w:rsid w:val="00EF26CF"/>
    <w:rsid w:val="00EF291A"/>
    <w:rsid w:val="00EF3AEE"/>
    <w:rsid w:val="00EF6BD1"/>
    <w:rsid w:val="00F0129E"/>
    <w:rsid w:val="00F03CC6"/>
    <w:rsid w:val="00F04E5E"/>
    <w:rsid w:val="00F05D46"/>
    <w:rsid w:val="00F065A9"/>
    <w:rsid w:val="00F0716E"/>
    <w:rsid w:val="00F07203"/>
    <w:rsid w:val="00F073F3"/>
    <w:rsid w:val="00F07C8E"/>
    <w:rsid w:val="00F07F82"/>
    <w:rsid w:val="00F107CE"/>
    <w:rsid w:val="00F10DD8"/>
    <w:rsid w:val="00F1302F"/>
    <w:rsid w:val="00F1357A"/>
    <w:rsid w:val="00F13DC1"/>
    <w:rsid w:val="00F13DC4"/>
    <w:rsid w:val="00F174B9"/>
    <w:rsid w:val="00F22203"/>
    <w:rsid w:val="00F23240"/>
    <w:rsid w:val="00F25814"/>
    <w:rsid w:val="00F25952"/>
    <w:rsid w:val="00F272EF"/>
    <w:rsid w:val="00F31574"/>
    <w:rsid w:val="00F337AD"/>
    <w:rsid w:val="00F34578"/>
    <w:rsid w:val="00F34EF5"/>
    <w:rsid w:val="00F3672A"/>
    <w:rsid w:val="00F37001"/>
    <w:rsid w:val="00F42B7E"/>
    <w:rsid w:val="00F43FCD"/>
    <w:rsid w:val="00F446E2"/>
    <w:rsid w:val="00F45793"/>
    <w:rsid w:val="00F50C87"/>
    <w:rsid w:val="00F52CF1"/>
    <w:rsid w:val="00F5325B"/>
    <w:rsid w:val="00F549EE"/>
    <w:rsid w:val="00F5710F"/>
    <w:rsid w:val="00F57DBA"/>
    <w:rsid w:val="00F60D41"/>
    <w:rsid w:val="00F61309"/>
    <w:rsid w:val="00F61520"/>
    <w:rsid w:val="00F65636"/>
    <w:rsid w:val="00F65890"/>
    <w:rsid w:val="00F6754C"/>
    <w:rsid w:val="00F67D07"/>
    <w:rsid w:val="00F700CE"/>
    <w:rsid w:val="00F70883"/>
    <w:rsid w:val="00F70FC1"/>
    <w:rsid w:val="00F714C0"/>
    <w:rsid w:val="00F72C66"/>
    <w:rsid w:val="00F72F77"/>
    <w:rsid w:val="00F74AB2"/>
    <w:rsid w:val="00F80E96"/>
    <w:rsid w:val="00F83D57"/>
    <w:rsid w:val="00F87058"/>
    <w:rsid w:val="00F904DE"/>
    <w:rsid w:val="00F909C4"/>
    <w:rsid w:val="00F91CC9"/>
    <w:rsid w:val="00F9431D"/>
    <w:rsid w:val="00F94BE1"/>
    <w:rsid w:val="00F94DBD"/>
    <w:rsid w:val="00F95670"/>
    <w:rsid w:val="00F976A0"/>
    <w:rsid w:val="00FA15AA"/>
    <w:rsid w:val="00FA1897"/>
    <w:rsid w:val="00FA321D"/>
    <w:rsid w:val="00FA462C"/>
    <w:rsid w:val="00FA56D1"/>
    <w:rsid w:val="00FA6CDE"/>
    <w:rsid w:val="00FA7325"/>
    <w:rsid w:val="00FA7A7E"/>
    <w:rsid w:val="00FB1B14"/>
    <w:rsid w:val="00FB25AE"/>
    <w:rsid w:val="00FB37C7"/>
    <w:rsid w:val="00FB3C6C"/>
    <w:rsid w:val="00FB4193"/>
    <w:rsid w:val="00FB6652"/>
    <w:rsid w:val="00FB7509"/>
    <w:rsid w:val="00FC244B"/>
    <w:rsid w:val="00FC4C42"/>
    <w:rsid w:val="00FC543D"/>
    <w:rsid w:val="00FC7B2E"/>
    <w:rsid w:val="00FD092E"/>
    <w:rsid w:val="00FD3318"/>
    <w:rsid w:val="00FD3F90"/>
    <w:rsid w:val="00FD40E5"/>
    <w:rsid w:val="00FD4C16"/>
    <w:rsid w:val="00FD6D26"/>
    <w:rsid w:val="00FD7421"/>
    <w:rsid w:val="00FD75E1"/>
    <w:rsid w:val="00FE1531"/>
    <w:rsid w:val="00FE1979"/>
    <w:rsid w:val="00FE250B"/>
    <w:rsid w:val="00FE2E0C"/>
    <w:rsid w:val="00FE4CCE"/>
    <w:rsid w:val="00FE5C70"/>
    <w:rsid w:val="00FE5E83"/>
    <w:rsid w:val="00FF0353"/>
    <w:rsid w:val="00FF076D"/>
    <w:rsid w:val="00FF0DCF"/>
    <w:rsid w:val="00FF0FAB"/>
    <w:rsid w:val="00FF1B0E"/>
    <w:rsid w:val="00FF1B9F"/>
    <w:rsid w:val="00FF1DAB"/>
    <w:rsid w:val="00FF2AC7"/>
    <w:rsid w:val="00FF3B4C"/>
    <w:rsid w:val="00FF3EE5"/>
    <w:rsid w:val="00FF6630"/>
    <w:rsid w:val="00FF6A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5898F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uiPriority="9"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13"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9C5624"/>
    <w:pPr>
      <w:spacing w:after="60"/>
      <w:jc w:val="both"/>
    </w:pPr>
    <w:rPr>
      <w:rFonts w:eastAsia="Calibri"/>
      <w:sz w:val="22"/>
      <w:szCs w:val="22"/>
      <w:lang w:eastAsia="en-US"/>
    </w:rPr>
  </w:style>
  <w:style w:type="paragraph" w:styleId="Nagwek1">
    <w:name w:val="heading 1"/>
    <w:basedOn w:val="HouseStyleBase"/>
    <w:next w:val="Normalny"/>
    <w:link w:val="Nagwek1Znak"/>
    <w:qFormat/>
    <w:rsid w:val="00615BD7"/>
    <w:pPr>
      <w:keepNext/>
      <w:numPr>
        <w:numId w:val="2"/>
      </w:numPr>
      <w:spacing w:before="360"/>
      <w:jc w:val="both"/>
      <w:outlineLvl w:val="0"/>
    </w:pPr>
    <w:rPr>
      <w:rFonts w:ascii="Calibri" w:hAnsi="Calibri"/>
      <w:b/>
      <w:sz w:val="28"/>
    </w:rPr>
  </w:style>
  <w:style w:type="paragraph" w:styleId="Nagwek2">
    <w:name w:val="heading 2"/>
    <w:basedOn w:val="HouseStyleBase"/>
    <w:link w:val="Nagwek2Znak1"/>
    <w:qFormat/>
    <w:rsid w:val="00615BD7"/>
    <w:pPr>
      <w:numPr>
        <w:ilvl w:val="1"/>
        <w:numId w:val="2"/>
      </w:numPr>
      <w:jc w:val="both"/>
      <w:outlineLvl w:val="1"/>
    </w:pPr>
    <w:rPr>
      <w:rFonts w:ascii="Calibri" w:hAnsi="Calibri"/>
      <w:b/>
      <w:sz w:val="24"/>
    </w:rPr>
  </w:style>
  <w:style w:type="paragraph" w:styleId="Nagwek3">
    <w:name w:val="heading 3"/>
    <w:basedOn w:val="HouseStyleBase"/>
    <w:link w:val="Nagwek3Znak1"/>
    <w:qFormat/>
    <w:rsid w:val="00615BD7"/>
    <w:pPr>
      <w:numPr>
        <w:ilvl w:val="2"/>
        <w:numId w:val="2"/>
      </w:numPr>
      <w:spacing w:line="276" w:lineRule="auto"/>
      <w:jc w:val="both"/>
      <w:outlineLvl w:val="2"/>
    </w:pPr>
    <w:rPr>
      <w:rFonts w:ascii="Calibri" w:hAnsi="Calibri"/>
      <w:sz w:val="22"/>
    </w:rPr>
  </w:style>
  <w:style w:type="paragraph" w:styleId="Nagwek4">
    <w:name w:val="heading 4"/>
    <w:basedOn w:val="HouseStyleBase"/>
    <w:link w:val="Nagwek4Znak1"/>
    <w:qFormat/>
    <w:rsid w:val="00615BD7"/>
    <w:pPr>
      <w:numPr>
        <w:ilvl w:val="3"/>
        <w:numId w:val="2"/>
      </w:numPr>
      <w:jc w:val="both"/>
      <w:outlineLvl w:val="3"/>
    </w:pPr>
    <w:rPr>
      <w:rFonts w:ascii="Calibri" w:hAnsi="Calibri"/>
      <w:sz w:val="22"/>
    </w:rPr>
  </w:style>
  <w:style w:type="paragraph" w:styleId="Nagwek5">
    <w:name w:val="heading 5"/>
    <w:basedOn w:val="HouseStyleBase"/>
    <w:link w:val="Nagwek5Znak1"/>
    <w:uiPriority w:val="9"/>
    <w:qFormat/>
    <w:rsid w:val="00615BD7"/>
    <w:pPr>
      <w:numPr>
        <w:ilvl w:val="4"/>
        <w:numId w:val="2"/>
      </w:numPr>
      <w:jc w:val="both"/>
      <w:outlineLvl w:val="4"/>
    </w:pPr>
  </w:style>
  <w:style w:type="paragraph" w:styleId="Nagwek6">
    <w:name w:val="heading 6"/>
    <w:basedOn w:val="HouseStyleBase"/>
    <w:link w:val="Nagwek6Znak1"/>
    <w:qFormat/>
    <w:rsid w:val="00615BD7"/>
    <w:pPr>
      <w:numPr>
        <w:ilvl w:val="5"/>
        <w:numId w:val="2"/>
      </w:numPr>
      <w:outlineLvl w:val="5"/>
    </w:pPr>
  </w:style>
  <w:style w:type="paragraph" w:styleId="Nagwek7">
    <w:name w:val="heading 7"/>
    <w:basedOn w:val="HouseStyleBase"/>
    <w:link w:val="Nagwek7Znak1"/>
    <w:qFormat/>
    <w:rsid w:val="00615BD7"/>
    <w:pPr>
      <w:numPr>
        <w:ilvl w:val="6"/>
        <w:numId w:val="2"/>
      </w:numPr>
      <w:outlineLvl w:val="6"/>
    </w:pPr>
  </w:style>
  <w:style w:type="paragraph" w:styleId="Nagwek8">
    <w:name w:val="heading 8"/>
    <w:basedOn w:val="Normalny"/>
    <w:next w:val="Normalny"/>
    <w:link w:val="Nagwek8Znak1"/>
    <w:uiPriority w:val="9"/>
    <w:semiHidden/>
    <w:unhideWhenUsed/>
    <w:rsid w:val="00615BD7"/>
    <w:pPr>
      <w:keepNext/>
      <w:keepLines/>
      <w:spacing w:before="40" w:after="0"/>
      <w:outlineLvl w:val="7"/>
    </w:pPr>
    <w:rPr>
      <w:rFonts w:ascii="Calibri Light" w:eastAsia="Times New Roman" w:hAnsi="Calibri Light"/>
      <w:color w:val="272727"/>
      <w:sz w:val="21"/>
      <w:szCs w:val="21"/>
    </w:rPr>
  </w:style>
  <w:style w:type="paragraph" w:styleId="Nagwek9">
    <w:name w:val="heading 9"/>
    <w:basedOn w:val="Normalny"/>
    <w:next w:val="Normalny"/>
    <w:link w:val="Nagwek9Znak1"/>
    <w:uiPriority w:val="9"/>
    <w:semiHidden/>
    <w:unhideWhenUsed/>
    <w:qFormat/>
    <w:rsid w:val="00615BD7"/>
    <w:pPr>
      <w:keepNext/>
      <w:keepLines/>
      <w:spacing w:before="40" w:after="0"/>
      <w:outlineLvl w:val="8"/>
    </w:pPr>
    <w:rPr>
      <w:rFonts w:ascii="Calibri Light" w:eastAsia="Times New Roman" w:hAnsi="Calibri Light"/>
      <w:i/>
      <w:iCs/>
      <w:color w:val="272727"/>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rsid w:val="00615BD7"/>
    <w:rPr>
      <w:rFonts w:eastAsia="STZhongsong"/>
      <w:b/>
      <w:sz w:val="28"/>
      <w:lang w:eastAsia="zh-CN"/>
    </w:rPr>
  </w:style>
  <w:style w:type="character" w:customStyle="1" w:styleId="WW8Num1z0">
    <w:name w:val="WW8Num1z0"/>
    <w:rsid w:val="00615BD7"/>
  </w:style>
  <w:style w:type="character" w:customStyle="1" w:styleId="WW8Num1z1">
    <w:name w:val="WW8Num1z1"/>
    <w:rsid w:val="00615BD7"/>
  </w:style>
  <w:style w:type="character" w:customStyle="1" w:styleId="WW8Num1z2">
    <w:name w:val="WW8Num1z2"/>
    <w:rsid w:val="00615BD7"/>
  </w:style>
  <w:style w:type="character" w:customStyle="1" w:styleId="WW8Num1z3">
    <w:name w:val="WW8Num1z3"/>
    <w:rsid w:val="00615BD7"/>
  </w:style>
  <w:style w:type="character" w:customStyle="1" w:styleId="WW8Num1z4">
    <w:name w:val="WW8Num1z4"/>
    <w:rsid w:val="00615BD7"/>
  </w:style>
  <w:style w:type="character" w:customStyle="1" w:styleId="WW8Num1z5">
    <w:name w:val="WW8Num1z5"/>
    <w:rsid w:val="00615BD7"/>
  </w:style>
  <w:style w:type="character" w:customStyle="1" w:styleId="WW8Num1z6">
    <w:name w:val="WW8Num1z6"/>
    <w:rsid w:val="00615BD7"/>
  </w:style>
  <w:style w:type="character" w:customStyle="1" w:styleId="WW8Num1z7">
    <w:name w:val="WW8Num1z7"/>
    <w:rsid w:val="00615BD7"/>
  </w:style>
  <w:style w:type="character" w:customStyle="1" w:styleId="WW8Num1z8">
    <w:name w:val="WW8Num1z8"/>
    <w:rsid w:val="00615BD7"/>
  </w:style>
  <w:style w:type="character" w:customStyle="1" w:styleId="WW8Num2z0">
    <w:name w:val="WW8Num2z0"/>
    <w:rsid w:val="00615BD7"/>
    <w:rPr>
      <w:rFonts w:ascii="Calibri" w:hAnsi="Calibri" w:cs="Calibri"/>
      <w:spacing w:val="4"/>
    </w:rPr>
  </w:style>
  <w:style w:type="character" w:customStyle="1" w:styleId="WW8Num2z1">
    <w:name w:val="WW8Num2z1"/>
    <w:rsid w:val="00615BD7"/>
  </w:style>
  <w:style w:type="character" w:customStyle="1" w:styleId="WW8Num2z2">
    <w:name w:val="WW8Num2z2"/>
    <w:rsid w:val="00615BD7"/>
  </w:style>
  <w:style w:type="character" w:customStyle="1" w:styleId="WW8Num2z3">
    <w:name w:val="WW8Num2z3"/>
    <w:rsid w:val="00615BD7"/>
  </w:style>
  <w:style w:type="character" w:customStyle="1" w:styleId="WW8Num2z4">
    <w:name w:val="WW8Num2z4"/>
    <w:rsid w:val="00615BD7"/>
  </w:style>
  <w:style w:type="character" w:customStyle="1" w:styleId="WW8Num2z5">
    <w:name w:val="WW8Num2z5"/>
    <w:rsid w:val="00615BD7"/>
  </w:style>
  <w:style w:type="character" w:customStyle="1" w:styleId="WW8Num2z6">
    <w:name w:val="WW8Num2z6"/>
    <w:rsid w:val="00615BD7"/>
  </w:style>
  <w:style w:type="character" w:customStyle="1" w:styleId="WW8Num2z7">
    <w:name w:val="WW8Num2z7"/>
    <w:rsid w:val="00615BD7"/>
  </w:style>
  <w:style w:type="character" w:customStyle="1" w:styleId="WW8Num2z8">
    <w:name w:val="WW8Num2z8"/>
    <w:rsid w:val="00615BD7"/>
  </w:style>
  <w:style w:type="character" w:customStyle="1" w:styleId="WW8Num3z0">
    <w:name w:val="WW8Num3z0"/>
    <w:rsid w:val="00615BD7"/>
    <w:rPr>
      <w:rFonts w:cs="Calibri"/>
      <w:b w:val="0"/>
      <w:spacing w:val="4"/>
      <w:sz w:val="24"/>
      <w:szCs w:val="24"/>
    </w:rPr>
  </w:style>
  <w:style w:type="character" w:customStyle="1" w:styleId="WW8Num3z1">
    <w:name w:val="WW8Num3z1"/>
    <w:rsid w:val="00615BD7"/>
  </w:style>
  <w:style w:type="character" w:customStyle="1" w:styleId="WW8Num3z2">
    <w:name w:val="WW8Num3z2"/>
    <w:rsid w:val="00615BD7"/>
  </w:style>
  <w:style w:type="character" w:customStyle="1" w:styleId="WW8Num3z3">
    <w:name w:val="WW8Num3z3"/>
    <w:rsid w:val="00615BD7"/>
  </w:style>
  <w:style w:type="character" w:customStyle="1" w:styleId="WW8Num3z4">
    <w:name w:val="WW8Num3z4"/>
    <w:rsid w:val="00615BD7"/>
  </w:style>
  <w:style w:type="character" w:customStyle="1" w:styleId="WW8Num3z5">
    <w:name w:val="WW8Num3z5"/>
    <w:rsid w:val="00615BD7"/>
  </w:style>
  <w:style w:type="character" w:customStyle="1" w:styleId="WW8Num3z6">
    <w:name w:val="WW8Num3z6"/>
    <w:rsid w:val="00615BD7"/>
  </w:style>
  <w:style w:type="character" w:customStyle="1" w:styleId="WW8Num3z7">
    <w:name w:val="WW8Num3z7"/>
    <w:rsid w:val="00615BD7"/>
  </w:style>
  <w:style w:type="character" w:customStyle="1" w:styleId="WW8Num3z8">
    <w:name w:val="WW8Num3z8"/>
    <w:rsid w:val="00615BD7"/>
  </w:style>
  <w:style w:type="character" w:customStyle="1" w:styleId="WW8Num4z0">
    <w:name w:val="WW8Num4z0"/>
    <w:rsid w:val="00615BD7"/>
    <w:rPr>
      <w:rFonts w:cs="Calibri"/>
    </w:rPr>
  </w:style>
  <w:style w:type="character" w:customStyle="1" w:styleId="WW8Num4z1">
    <w:name w:val="WW8Num4z1"/>
    <w:rsid w:val="00615BD7"/>
  </w:style>
  <w:style w:type="character" w:customStyle="1" w:styleId="WW8Num4z2">
    <w:name w:val="WW8Num4z2"/>
    <w:rsid w:val="00615BD7"/>
  </w:style>
  <w:style w:type="character" w:customStyle="1" w:styleId="WW8Num4z3">
    <w:name w:val="WW8Num4z3"/>
    <w:rsid w:val="00615BD7"/>
  </w:style>
  <w:style w:type="character" w:customStyle="1" w:styleId="WW8Num4z4">
    <w:name w:val="WW8Num4z4"/>
    <w:rsid w:val="00615BD7"/>
  </w:style>
  <w:style w:type="character" w:customStyle="1" w:styleId="WW8Num4z5">
    <w:name w:val="WW8Num4z5"/>
    <w:rsid w:val="00615BD7"/>
  </w:style>
  <w:style w:type="character" w:customStyle="1" w:styleId="WW8Num4z6">
    <w:name w:val="WW8Num4z6"/>
    <w:rsid w:val="00615BD7"/>
  </w:style>
  <w:style w:type="character" w:customStyle="1" w:styleId="WW8Num4z7">
    <w:name w:val="WW8Num4z7"/>
    <w:rsid w:val="00615BD7"/>
  </w:style>
  <w:style w:type="character" w:customStyle="1" w:styleId="WW8Num4z8">
    <w:name w:val="WW8Num4z8"/>
    <w:rsid w:val="00615BD7"/>
  </w:style>
  <w:style w:type="character" w:customStyle="1" w:styleId="WW8Num5z0">
    <w:name w:val="WW8Num5z0"/>
    <w:rsid w:val="00615BD7"/>
    <w:rPr>
      <w:rFonts w:cs="Calibri"/>
    </w:rPr>
  </w:style>
  <w:style w:type="character" w:customStyle="1" w:styleId="WW8Num5z1">
    <w:name w:val="WW8Num5z1"/>
    <w:rsid w:val="00615BD7"/>
  </w:style>
  <w:style w:type="character" w:customStyle="1" w:styleId="WW8Num5z2">
    <w:name w:val="WW8Num5z2"/>
    <w:rsid w:val="00615BD7"/>
  </w:style>
  <w:style w:type="character" w:customStyle="1" w:styleId="WW8Num5z3">
    <w:name w:val="WW8Num5z3"/>
    <w:rsid w:val="00615BD7"/>
  </w:style>
  <w:style w:type="character" w:customStyle="1" w:styleId="WW8Num5z4">
    <w:name w:val="WW8Num5z4"/>
    <w:rsid w:val="00615BD7"/>
  </w:style>
  <w:style w:type="character" w:customStyle="1" w:styleId="WW8Num5z5">
    <w:name w:val="WW8Num5z5"/>
    <w:rsid w:val="00615BD7"/>
  </w:style>
  <w:style w:type="character" w:customStyle="1" w:styleId="WW8Num5z6">
    <w:name w:val="WW8Num5z6"/>
    <w:rsid w:val="00615BD7"/>
  </w:style>
  <w:style w:type="character" w:customStyle="1" w:styleId="WW8Num5z7">
    <w:name w:val="WW8Num5z7"/>
    <w:rsid w:val="00615BD7"/>
  </w:style>
  <w:style w:type="character" w:customStyle="1" w:styleId="WW8Num5z8">
    <w:name w:val="WW8Num5z8"/>
    <w:rsid w:val="00615BD7"/>
  </w:style>
  <w:style w:type="character" w:customStyle="1" w:styleId="WW8Num6z0">
    <w:name w:val="WW8Num6z0"/>
    <w:rsid w:val="00615BD7"/>
    <w:rPr>
      <w:rFonts w:ascii="Calibri" w:hAnsi="Calibri" w:cs="Calibri" w:hint="default"/>
      <w:spacing w:val="4"/>
    </w:rPr>
  </w:style>
  <w:style w:type="character" w:customStyle="1" w:styleId="WW8Num6z1">
    <w:name w:val="WW8Num6z1"/>
    <w:rsid w:val="00615BD7"/>
  </w:style>
  <w:style w:type="character" w:customStyle="1" w:styleId="WW8Num6z2">
    <w:name w:val="WW8Num6z2"/>
    <w:rsid w:val="00615BD7"/>
  </w:style>
  <w:style w:type="character" w:customStyle="1" w:styleId="WW8Num6z3">
    <w:name w:val="WW8Num6z3"/>
    <w:rsid w:val="00615BD7"/>
  </w:style>
  <w:style w:type="character" w:customStyle="1" w:styleId="WW8Num6z4">
    <w:name w:val="WW8Num6z4"/>
    <w:rsid w:val="00615BD7"/>
  </w:style>
  <w:style w:type="character" w:customStyle="1" w:styleId="WW8Num6z5">
    <w:name w:val="WW8Num6z5"/>
    <w:rsid w:val="00615BD7"/>
  </w:style>
  <w:style w:type="character" w:customStyle="1" w:styleId="WW8Num6z6">
    <w:name w:val="WW8Num6z6"/>
    <w:rsid w:val="00615BD7"/>
  </w:style>
  <w:style w:type="character" w:customStyle="1" w:styleId="WW8Num6z7">
    <w:name w:val="WW8Num6z7"/>
    <w:rsid w:val="00615BD7"/>
  </w:style>
  <w:style w:type="character" w:customStyle="1" w:styleId="WW8Num6z8">
    <w:name w:val="WW8Num6z8"/>
    <w:rsid w:val="00615BD7"/>
  </w:style>
  <w:style w:type="character" w:customStyle="1" w:styleId="WW8Num7z0">
    <w:name w:val="WW8Num7z0"/>
    <w:rsid w:val="00615BD7"/>
    <w:rPr>
      <w:b w:val="0"/>
      <w:bCs w:val="0"/>
      <w:color w:val="00000A"/>
    </w:rPr>
  </w:style>
  <w:style w:type="character" w:customStyle="1" w:styleId="WW8Num7z1">
    <w:name w:val="WW8Num7z1"/>
    <w:rsid w:val="00615BD7"/>
  </w:style>
  <w:style w:type="character" w:customStyle="1" w:styleId="WW8Num7z2">
    <w:name w:val="WW8Num7z2"/>
    <w:rsid w:val="00615BD7"/>
  </w:style>
  <w:style w:type="character" w:customStyle="1" w:styleId="WW8Num7z3">
    <w:name w:val="WW8Num7z3"/>
    <w:rsid w:val="00615BD7"/>
    <w:rPr>
      <w:sz w:val="24"/>
      <w:szCs w:val="24"/>
    </w:rPr>
  </w:style>
  <w:style w:type="character" w:customStyle="1" w:styleId="WW8Num7z4">
    <w:name w:val="WW8Num7z4"/>
    <w:rsid w:val="00615BD7"/>
  </w:style>
  <w:style w:type="character" w:customStyle="1" w:styleId="WW8Num7z5">
    <w:name w:val="WW8Num7z5"/>
    <w:rsid w:val="00615BD7"/>
  </w:style>
  <w:style w:type="character" w:customStyle="1" w:styleId="WW8Num7z6">
    <w:name w:val="WW8Num7z6"/>
    <w:rsid w:val="00615BD7"/>
  </w:style>
  <w:style w:type="character" w:customStyle="1" w:styleId="WW8Num7z7">
    <w:name w:val="WW8Num7z7"/>
    <w:rsid w:val="00615BD7"/>
  </w:style>
  <w:style w:type="character" w:customStyle="1" w:styleId="WW8Num7z8">
    <w:name w:val="WW8Num7z8"/>
    <w:rsid w:val="00615BD7"/>
  </w:style>
  <w:style w:type="character" w:customStyle="1" w:styleId="WW8Num8z0">
    <w:name w:val="WW8Num8z0"/>
    <w:rsid w:val="00615BD7"/>
    <w:rPr>
      <w:rFonts w:ascii="Calibri" w:hAnsi="Calibri" w:cs="Calibri"/>
    </w:rPr>
  </w:style>
  <w:style w:type="character" w:customStyle="1" w:styleId="WW8Num8z1">
    <w:name w:val="WW8Num8z1"/>
    <w:rsid w:val="00615BD7"/>
    <w:rPr>
      <w:b w:val="0"/>
      <w:bCs w:val="0"/>
    </w:rPr>
  </w:style>
  <w:style w:type="character" w:customStyle="1" w:styleId="WW8Num8z2">
    <w:name w:val="WW8Num8z2"/>
    <w:rsid w:val="00615BD7"/>
  </w:style>
  <w:style w:type="character" w:customStyle="1" w:styleId="WW8Num8z4">
    <w:name w:val="WW8Num8z4"/>
    <w:rsid w:val="00615BD7"/>
  </w:style>
  <w:style w:type="character" w:customStyle="1" w:styleId="WW8Num8z5">
    <w:name w:val="WW8Num8z5"/>
    <w:rsid w:val="00615BD7"/>
  </w:style>
  <w:style w:type="character" w:customStyle="1" w:styleId="WW8Num8z6">
    <w:name w:val="WW8Num8z6"/>
    <w:rsid w:val="00615BD7"/>
  </w:style>
  <w:style w:type="character" w:customStyle="1" w:styleId="WW8Num8z7">
    <w:name w:val="WW8Num8z7"/>
    <w:rsid w:val="00615BD7"/>
  </w:style>
  <w:style w:type="character" w:customStyle="1" w:styleId="WW8Num8z8">
    <w:name w:val="WW8Num8z8"/>
    <w:rsid w:val="00615BD7"/>
  </w:style>
  <w:style w:type="character" w:customStyle="1" w:styleId="WW8Num9z0">
    <w:name w:val="WW8Num9z0"/>
    <w:rsid w:val="00615BD7"/>
    <w:rPr>
      <w:rFonts w:cs="Calibri"/>
    </w:rPr>
  </w:style>
  <w:style w:type="character" w:customStyle="1" w:styleId="WW8Num9z1">
    <w:name w:val="WW8Num9z1"/>
    <w:rsid w:val="00615BD7"/>
  </w:style>
  <w:style w:type="character" w:customStyle="1" w:styleId="WW8Num9z2">
    <w:name w:val="WW8Num9z2"/>
    <w:rsid w:val="00615BD7"/>
  </w:style>
  <w:style w:type="character" w:customStyle="1" w:styleId="WW8Num9z3">
    <w:name w:val="WW8Num9z3"/>
    <w:rsid w:val="00615BD7"/>
  </w:style>
  <w:style w:type="character" w:customStyle="1" w:styleId="WW8Num9z4">
    <w:name w:val="WW8Num9z4"/>
    <w:rsid w:val="00615BD7"/>
  </w:style>
  <w:style w:type="character" w:customStyle="1" w:styleId="WW8Num9z5">
    <w:name w:val="WW8Num9z5"/>
    <w:rsid w:val="00615BD7"/>
  </w:style>
  <w:style w:type="character" w:customStyle="1" w:styleId="WW8Num9z6">
    <w:name w:val="WW8Num9z6"/>
    <w:rsid w:val="00615BD7"/>
  </w:style>
  <w:style w:type="character" w:customStyle="1" w:styleId="WW8Num9z7">
    <w:name w:val="WW8Num9z7"/>
    <w:rsid w:val="00615BD7"/>
  </w:style>
  <w:style w:type="character" w:customStyle="1" w:styleId="WW8Num9z8">
    <w:name w:val="WW8Num9z8"/>
    <w:rsid w:val="00615BD7"/>
  </w:style>
  <w:style w:type="character" w:customStyle="1" w:styleId="WW8Num10z0">
    <w:name w:val="WW8Num10z0"/>
    <w:rsid w:val="00615BD7"/>
    <w:rPr>
      <w:rFonts w:ascii="Calibri" w:hAnsi="Calibri" w:cs="Calibri"/>
      <w:b w:val="0"/>
      <w:spacing w:val="4"/>
      <w:sz w:val="24"/>
      <w:szCs w:val="24"/>
    </w:rPr>
  </w:style>
  <w:style w:type="character" w:customStyle="1" w:styleId="WW8Num10z1">
    <w:name w:val="WW8Num10z1"/>
    <w:rsid w:val="00615BD7"/>
  </w:style>
  <w:style w:type="character" w:customStyle="1" w:styleId="WW8Num10z2">
    <w:name w:val="WW8Num10z2"/>
    <w:rsid w:val="00615BD7"/>
  </w:style>
  <w:style w:type="character" w:customStyle="1" w:styleId="WW8Num10z3">
    <w:name w:val="WW8Num10z3"/>
    <w:rsid w:val="00615BD7"/>
  </w:style>
  <w:style w:type="character" w:customStyle="1" w:styleId="WW8Num10z4">
    <w:name w:val="WW8Num10z4"/>
    <w:rsid w:val="00615BD7"/>
  </w:style>
  <w:style w:type="character" w:customStyle="1" w:styleId="WW8Num10z5">
    <w:name w:val="WW8Num10z5"/>
    <w:rsid w:val="00615BD7"/>
  </w:style>
  <w:style w:type="character" w:customStyle="1" w:styleId="WW8Num10z6">
    <w:name w:val="WW8Num10z6"/>
    <w:rsid w:val="00615BD7"/>
  </w:style>
  <w:style w:type="character" w:customStyle="1" w:styleId="WW8Num10z7">
    <w:name w:val="WW8Num10z7"/>
    <w:rsid w:val="00615BD7"/>
  </w:style>
  <w:style w:type="character" w:customStyle="1" w:styleId="WW8Num10z8">
    <w:name w:val="WW8Num10z8"/>
    <w:rsid w:val="00615BD7"/>
  </w:style>
  <w:style w:type="character" w:customStyle="1" w:styleId="WW8Num11z0">
    <w:name w:val="WW8Num11z0"/>
    <w:rsid w:val="00615BD7"/>
    <w:rPr>
      <w:rFonts w:cs="Calibri"/>
      <w:b w:val="0"/>
      <w:strike w:val="0"/>
      <w:dstrike w:val="0"/>
      <w:sz w:val="24"/>
      <w:szCs w:val="24"/>
    </w:rPr>
  </w:style>
  <w:style w:type="character" w:customStyle="1" w:styleId="WW8Num11z1">
    <w:name w:val="WW8Num11z1"/>
    <w:rsid w:val="00615BD7"/>
  </w:style>
  <w:style w:type="character" w:customStyle="1" w:styleId="WW8Num11z2">
    <w:name w:val="WW8Num11z2"/>
    <w:rsid w:val="00615BD7"/>
  </w:style>
  <w:style w:type="character" w:customStyle="1" w:styleId="WW8Num11z3">
    <w:name w:val="WW8Num11z3"/>
    <w:rsid w:val="00615BD7"/>
  </w:style>
  <w:style w:type="character" w:customStyle="1" w:styleId="WW8Num11z4">
    <w:name w:val="WW8Num11z4"/>
    <w:rsid w:val="00615BD7"/>
  </w:style>
  <w:style w:type="character" w:customStyle="1" w:styleId="WW8Num11z5">
    <w:name w:val="WW8Num11z5"/>
    <w:rsid w:val="00615BD7"/>
  </w:style>
  <w:style w:type="character" w:customStyle="1" w:styleId="WW8Num11z6">
    <w:name w:val="WW8Num11z6"/>
    <w:rsid w:val="00615BD7"/>
  </w:style>
  <w:style w:type="character" w:customStyle="1" w:styleId="WW8Num11z7">
    <w:name w:val="WW8Num11z7"/>
    <w:rsid w:val="00615BD7"/>
  </w:style>
  <w:style w:type="character" w:customStyle="1" w:styleId="WW8Num11z8">
    <w:name w:val="WW8Num11z8"/>
    <w:rsid w:val="00615BD7"/>
  </w:style>
  <w:style w:type="character" w:customStyle="1" w:styleId="WW8Num12z0">
    <w:name w:val="WW8Num12z0"/>
    <w:rsid w:val="00615BD7"/>
    <w:rPr>
      <w:rFonts w:ascii="Calibri" w:hAnsi="Calibri" w:cs="Calibri"/>
      <w:color w:val="00000A"/>
      <w:sz w:val="24"/>
      <w:szCs w:val="24"/>
    </w:rPr>
  </w:style>
  <w:style w:type="character" w:customStyle="1" w:styleId="WW8Num12z1">
    <w:name w:val="WW8Num12z1"/>
    <w:rsid w:val="00615BD7"/>
  </w:style>
  <w:style w:type="character" w:customStyle="1" w:styleId="WW8Num12z2">
    <w:name w:val="WW8Num12z2"/>
    <w:rsid w:val="00615BD7"/>
  </w:style>
  <w:style w:type="character" w:customStyle="1" w:styleId="WW8Num12z3">
    <w:name w:val="WW8Num12z3"/>
    <w:rsid w:val="00615BD7"/>
  </w:style>
  <w:style w:type="character" w:customStyle="1" w:styleId="WW8Num12z4">
    <w:name w:val="WW8Num12z4"/>
    <w:rsid w:val="00615BD7"/>
  </w:style>
  <w:style w:type="character" w:customStyle="1" w:styleId="WW8Num12z5">
    <w:name w:val="WW8Num12z5"/>
    <w:rsid w:val="00615BD7"/>
  </w:style>
  <w:style w:type="character" w:customStyle="1" w:styleId="WW8Num12z6">
    <w:name w:val="WW8Num12z6"/>
    <w:rsid w:val="00615BD7"/>
  </w:style>
  <w:style w:type="character" w:customStyle="1" w:styleId="WW8Num12z7">
    <w:name w:val="WW8Num12z7"/>
    <w:rsid w:val="00615BD7"/>
  </w:style>
  <w:style w:type="character" w:customStyle="1" w:styleId="WW8Num12z8">
    <w:name w:val="WW8Num12z8"/>
    <w:rsid w:val="00615BD7"/>
  </w:style>
  <w:style w:type="character" w:customStyle="1" w:styleId="WW8Num13z0">
    <w:name w:val="WW8Num13z0"/>
    <w:rsid w:val="00615BD7"/>
    <w:rPr>
      <w:rFonts w:ascii="Calibri" w:hAnsi="Calibri" w:cs="Calibri"/>
      <w:spacing w:val="4"/>
      <w:sz w:val="24"/>
      <w:szCs w:val="24"/>
    </w:rPr>
  </w:style>
  <w:style w:type="character" w:customStyle="1" w:styleId="WW8Num13z1">
    <w:name w:val="WW8Num13z1"/>
    <w:rsid w:val="00615BD7"/>
  </w:style>
  <w:style w:type="character" w:customStyle="1" w:styleId="WW8Num13z2">
    <w:name w:val="WW8Num13z2"/>
    <w:rsid w:val="00615BD7"/>
  </w:style>
  <w:style w:type="character" w:customStyle="1" w:styleId="WW8Num13z3">
    <w:name w:val="WW8Num13z3"/>
    <w:rsid w:val="00615BD7"/>
  </w:style>
  <w:style w:type="character" w:customStyle="1" w:styleId="WW8Num13z4">
    <w:name w:val="WW8Num13z4"/>
    <w:rsid w:val="00615BD7"/>
  </w:style>
  <w:style w:type="character" w:customStyle="1" w:styleId="WW8Num13z5">
    <w:name w:val="WW8Num13z5"/>
    <w:rsid w:val="00615BD7"/>
  </w:style>
  <w:style w:type="character" w:customStyle="1" w:styleId="WW8Num13z6">
    <w:name w:val="WW8Num13z6"/>
    <w:rsid w:val="00615BD7"/>
  </w:style>
  <w:style w:type="character" w:customStyle="1" w:styleId="WW8Num13z7">
    <w:name w:val="WW8Num13z7"/>
    <w:rsid w:val="00615BD7"/>
  </w:style>
  <w:style w:type="character" w:customStyle="1" w:styleId="WW8Num13z8">
    <w:name w:val="WW8Num13z8"/>
    <w:rsid w:val="00615BD7"/>
  </w:style>
  <w:style w:type="character" w:customStyle="1" w:styleId="WW8Num14z0">
    <w:name w:val="WW8Num14z0"/>
    <w:rsid w:val="00615BD7"/>
    <w:rPr>
      <w:rFonts w:ascii="Calibri" w:hAnsi="Calibri" w:cs="Calibri" w:hint="default"/>
    </w:rPr>
  </w:style>
  <w:style w:type="character" w:customStyle="1" w:styleId="WW8Num14z1">
    <w:name w:val="WW8Num14z1"/>
    <w:rsid w:val="00615BD7"/>
  </w:style>
  <w:style w:type="character" w:customStyle="1" w:styleId="WW8Num14z2">
    <w:name w:val="WW8Num14z2"/>
    <w:rsid w:val="00615BD7"/>
  </w:style>
  <w:style w:type="character" w:customStyle="1" w:styleId="WW8Num14z3">
    <w:name w:val="WW8Num14z3"/>
    <w:rsid w:val="00615BD7"/>
  </w:style>
  <w:style w:type="character" w:customStyle="1" w:styleId="WW8Num14z4">
    <w:name w:val="WW8Num14z4"/>
    <w:rsid w:val="00615BD7"/>
  </w:style>
  <w:style w:type="character" w:customStyle="1" w:styleId="WW8Num14z5">
    <w:name w:val="WW8Num14z5"/>
    <w:rsid w:val="00615BD7"/>
  </w:style>
  <w:style w:type="character" w:customStyle="1" w:styleId="WW8Num14z6">
    <w:name w:val="WW8Num14z6"/>
    <w:rsid w:val="00615BD7"/>
  </w:style>
  <w:style w:type="character" w:customStyle="1" w:styleId="WW8Num14z7">
    <w:name w:val="WW8Num14z7"/>
    <w:rsid w:val="00615BD7"/>
  </w:style>
  <w:style w:type="character" w:customStyle="1" w:styleId="WW8Num14z8">
    <w:name w:val="WW8Num14z8"/>
    <w:rsid w:val="00615BD7"/>
  </w:style>
  <w:style w:type="character" w:customStyle="1" w:styleId="WW8Num15z0">
    <w:name w:val="WW8Num15z0"/>
    <w:rsid w:val="00615BD7"/>
    <w:rPr>
      <w:rFonts w:ascii="Calibri" w:hAnsi="Calibri" w:cs="Calibri"/>
      <w:spacing w:val="4"/>
    </w:rPr>
  </w:style>
  <w:style w:type="character" w:customStyle="1" w:styleId="WW8Num15z1">
    <w:name w:val="WW8Num15z1"/>
    <w:rsid w:val="00615BD7"/>
  </w:style>
  <w:style w:type="character" w:customStyle="1" w:styleId="WW8Num15z2">
    <w:name w:val="WW8Num15z2"/>
    <w:rsid w:val="00615BD7"/>
  </w:style>
  <w:style w:type="character" w:customStyle="1" w:styleId="WW8Num15z3">
    <w:name w:val="WW8Num15z3"/>
    <w:rsid w:val="00615BD7"/>
  </w:style>
  <w:style w:type="character" w:customStyle="1" w:styleId="WW8Num15z4">
    <w:name w:val="WW8Num15z4"/>
    <w:rsid w:val="00615BD7"/>
  </w:style>
  <w:style w:type="character" w:customStyle="1" w:styleId="WW8Num15z5">
    <w:name w:val="WW8Num15z5"/>
    <w:rsid w:val="00615BD7"/>
  </w:style>
  <w:style w:type="character" w:customStyle="1" w:styleId="WW8Num15z6">
    <w:name w:val="WW8Num15z6"/>
    <w:rsid w:val="00615BD7"/>
  </w:style>
  <w:style w:type="character" w:customStyle="1" w:styleId="WW8Num15z7">
    <w:name w:val="WW8Num15z7"/>
    <w:rsid w:val="00615BD7"/>
  </w:style>
  <w:style w:type="character" w:customStyle="1" w:styleId="WW8Num15z8">
    <w:name w:val="WW8Num15z8"/>
    <w:rsid w:val="00615BD7"/>
  </w:style>
  <w:style w:type="character" w:customStyle="1" w:styleId="WW8Num16z0">
    <w:name w:val="WW8Num16z0"/>
    <w:rsid w:val="00615BD7"/>
    <w:rPr>
      <w:rFonts w:ascii="Calibri" w:hAnsi="Calibri" w:cs="Calibri"/>
    </w:rPr>
  </w:style>
  <w:style w:type="character" w:customStyle="1" w:styleId="WW8Num16z1">
    <w:name w:val="WW8Num16z1"/>
    <w:rsid w:val="00615BD7"/>
  </w:style>
  <w:style w:type="character" w:customStyle="1" w:styleId="WW8Num16z2">
    <w:name w:val="WW8Num16z2"/>
    <w:rsid w:val="00615BD7"/>
  </w:style>
  <w:style w:type="character" w:customStyle="1" w:styleId="WW8Num16z3">
    <w:name w:val="WW8Num16z3"/>
    <w:rsid w:val="00615BD7"/>
  </w:style>
  <w:style w:type="character" w:customStyle="1" w:styleId="WW8Num16z4">
    <w:name w:val="WW8Num16z4"/>
    <w:rsid w:val="00615BD7"/>
  </w:style>
  <w:style w:type="character" w:customStyle="1" w:styleId="WW8Num16z5">
    <w:name w:val="WW8Num16z5"/>
    <w:rsid w:val="00615BD7"/>
  </w:style>
  <w:style w:type="character" w:customStyle="1" w:styleId="WW8Num16z6">
    <w:name w:val="WW8Num16z6"/>
    <w:rsid w:val="00615BD7"/>
  </w:style>
  <w:style w:type="character" w:customStyle="1" w:styleId="WW8Num16z7">
    <w:name w:val="WW8Num16z7"/>
    <w:rsid w:val="00615BD7"/>
  </w:style>
  <w:style w:type="character" w:customStyle="1" w:styleId="WW8Num16z8">
    <w:name w:val="WW8Num16z8"/>
    <w:rsid w:val="00615BD7"/>
  </w:style>
  <w:style w:type="character" w:customStyle="1" w:styleId="WW8Num17z0">
    <w:name w:val="WW8Num17z0"/>
    <w:rsid w:val="00615BD7"/>
    <w:rPr>
      <w:rFonts w:cs="Calibri"/>
      <w:b w:val="0"/>
      <w:sz w:val="24"/>
      <w:szCs w:val="24"/>
    </w:rPr>
  </w:style>
  <w:style w:type="character" w:customStyle="1" w:styleId="WW8Num17z1">
    <w:name w:val="WW8Num17z1"/>
    <w:rsid w:val="00615BD7"/>
  </w:style>
  <w:style w:type="character" w:customStyle="1" w:styleId="WW8Num17z2">
    <w:name w:val="WW8Num17z2"/>
    <w:rsid w:val="00615BD7"/>
  </w:style>
  <w:style w:type="character" w:customStyle="1" w:styleId="WW8Num17z3">
    <w:name w:val="WW8Num17z3"/>
    <w:rsid w:val="00615BD7"/>
  </w:style>
  <w:style w:type="character" w:customStyle="1" w:styleId="WW8Num17z4">
    <w:name w:val="WW8Num17z4"/>
    <w:rsid w:val="00615BD7"/>
  </w:style>
  <w:style w:type="character" w:customStyle="1" w:styleId="WW8Num17z5">
    <w:name w:val="WW8Num17z5"/>
    <w:rsid w:val="00615BD7"/>
  </w:style>
  <w:style w:type="character" w:customStyle="1" w:styleId="WW8Num17z6">
    <w:name w:val="WW8Num17z6"/>
    <w:rsid w:val="00615BD7"/>
  </w:style>
  <w:style w:type="character" w:customStyle="1" w:styleId="WW8Num17z7">
    <w:name w:val="WW8Num17z7"/>
    <w:rsid w:val="00615BD7"/>
  </w:style>
  <w:style w:type="character" w:customStyle="1" w:styleId="WW8Num17z8">
    <w:name w:val="WW8Num17z8"/>
    <w:rsid w:val="00615BD7"/>
  </w:style>
  <w:style w:type="character" w:customStyle="1" w:styleId="WW8Num18z0">
    <w:name w:val="WW8Num18z0"/>
    <w:rsid w:val="00615BD7"/>
    <w:rPr>
      <w:rFonts w:cs="Calibri"/>
      <w:b w:val="0"/>
      <w:sz w:val="24"/>
      <w:szCs w:val="24"/>
    </w:rPr>
  </w:style>
  <w:style w:type="character" w:customStyle="1" w:styleId="WW8Num18z1">
    <w:name w:val="WW8Num18z1"/>
    <w:rsid w:val="00615BD7"/>
  </w:style>
  <w:style w:type="character" w:customStyle="1" w:styleId="WW8Num18z2">
    <w:name w:val="WW8Num18z2"/>
    <w:rsid w:val="00615BD7"/>
  </w:style>
  <w:style w:type="character" w:customStyle="1" w:styleId="WW8Num18z3">
    <w:name w:val="WW8Num18z3"/>
    <w:rsid w:val="00615BD7"/>
  </w:style>
  <w:style w:type="character" w:customStyle="1" w:styleId="WW8Num18z4">
    <w:name w:val="WW8Num18z4"/>
    <w:rsid w:val="00615BD7"/>
  </w:style>
  <w:style w:type="character" w:customStyle="1" w:styleId="WW8Num18z5">
    <w:name w:val="WW8Num18z5"/>
    <w:rsid w:val="00615BD7"/>
  </w:style>
  <w:style w:type="character" w:customStyle="1" w:styleId="WW8Num18z6">
    <w:name w:val="WW8Num18z6"/>
    <w:rsid w:val="00615BD7"/>
  </w:style>
  <w:style w:type="character" w:customStyle="1" w:styleId="WW8Num18z7">
    <w:name w:val="WW8Num18z7"/>
    <w:rsid w:val="00615BD7"/>
  </w:style>
  <w:style w:type="character" w:customStyle="1" w:styleId="WW8Num18z8">
    <w:name w:val="WW8Num18z8"/>
    <w:rsid w:val="00615BD7"/>
  </w:style>
  <w:style w:type="character" w:customStyle="1" w:styleId="WW8Num19z0">
    <w:name w:val="WW8Num19z0"/>
    <w:rsid w:val="00615BD7"/>
    <w:rPr>
      <w:rFonts w:ascii="Calibri" w:hAnsi="Calibri" w:cs="Calibri"/>
      <w:sz w:val="24"/>
      <w:szCs w:val="24"/>
      <w:lang w:val="pl-PL"/>
    </w:rPr>
  </w:style>
  <w:style w:type="character" w:customStyle="1" w:styleId="WW8Num20z0">
    <w:name w:val="WW8Num20z0"/>
    <w:rsid w:val="00615BD7"/>
    <w:rPr>
      <w:rFonts w:ascii="Calibri" w:hAnsi="Calibri" w:cs="Calibri"/>
      <w:spacing w:val="4"/>
    </w:rPr>
  </w:style>
  <w:style w:type="character" w:customStyle="1" w:styleId="WW8Num20z1">
    <w:name w:val="WW8Num20z1"/>
    <w:rsid w:val="00615BD7"/>
  </w:style>
  <w:style w:type="character" w:customStyle="1" w:styleId="WW8Num20z2">
    <w:name w:val="WW8Num20z2"/>
    <w:rsid w:val="00615BD7"/>
  </w:style>
  <w:style w:type="character" w:customStyle="1" w:styleId="WW8Num20z3">
    <w:name w:val="WW8Num20z3"/>
    <w:rsid w:val="00615BD7"/>
  </w:style>
  <w:style w:type="character" w:customStyle="1" w:styleId="WW8Num20z4">
    <w:name w:val="WW8Num20z4"/>
    <w:rsid w:val="00615BD7"/>
  </w:style>
  <w:style w:type="character" w:customStyle="1" w:styleId="WW8Num20z5">
    <w:name w:val="WW8Num20z5"/>
    <w:rsid w:val="00615BD7"/>
  </w:style>
  <w:style w:type="character" w:customStyle="1" w:styleId="WW8Num20z6">
    <w:name w:val="WW8Num20z6"/>
    <w:rsid w:val="00615BD7"/>
  </w:style>
  <w:style w:type="character" w:customStyle="1" w:styleId="WW8Num20z7">
    <w:name w:val="WW8Num20z7"/>
    <w:rsid w:val="00615BD7"/>
  </w:style>
  <w:style w:type="character" w:customStyle="1" w:styleId="WW8Num20z8">
    <w:name w:val="WW8Num20z8"/>
    <w:rsid w:val="00615BD7"/>
  </w:style>
  <w:style w:type="character" w:customStyle="1" w:styleId="WW8Num21z0">
    <w:name w:val="WW8Num21z0"/>
    <w:rsid w:val="00615BD7"/>
  </w:style>
  <w:style w:type="character" w:customStyle="1" w:styleId="WW8Num21z1">
    <w:name w:val="WW8Num21z1"/>
    <w:rsid w:val="00615BD7"/>
  </w:style>
  <w:style w:type="character" w:customStyle="1" w:styleId="WW8Num21z2">
    <w:name w:val="WW8Num21z2"/>
    <w:rsid w:val="00615BD7"/>
  </w:style>
  <w:style w:type="character" w:customStyle="1" w:styleId="WW8Num21z3">
    <w:name w:val="WW8Num21z3"/>
    <w:rsid w:val="00615BD7"/>
  </w:style>
  <w:style w:type="character" w:customStyle="1" w:styleId="WW8Num21z4">
    <w:name w:val="WW8Num21z4"/>
    <w:rsid w:val="00615BD7"/>
  </w:style>
  <w:style w:type="character" w:customStyle="1" w:styleId="WW8Num21z5">
    <w:name w:val="WW8Num21z5"/>
    <w:rsid w:val="00615BD7"/>
  </w:style>
  <w:style w:type="character" w:customStyle="1" w:styleId="WW8Num21z6">
    <w:name w:val="WW8Num21z6"/>
    <w:rsid w:val="00615BD7"/>
  </w:style>
  <w:style w:type="character" w:customStyle="1" w:styleId="WW8Num21z7">
    <w:name w:val="WW8Num21z7"/>
    <w:rsid w:val="00615BD7"/>
  </w:style>
  <w:style w:type="character" w:customStyle="1" w:styleId="WW8Num21z8">
    <w:name w:val="WW8Num21z8"/>
    <w:rsid w:val="00615BD7"/>
  </w:style>
  <w:style w:type="character" w:customStyle="1" w:styleId="WW8Num22z0">
    <w:name w:val="WW8Num22z0"/>
    <w:rsid w:val="00615BD7"/>
  </w:style>
  <w:style w:type="character" w:customStyle="1" w:styleId="WW8Num22z1">
    <w:name w:val="WW8Num22z1"/>
    <w:rsid w:val="00615BD7"/>
  </w:style>
  <w:style w:type="character" w:customStyle="1" w:styleId="WW8Num22z2">
    <w:name w:val="WW8Num22z2"/>
    <w:rsid w:val="00615BD7"/>
  </w:style>
  <w:style w:type="character" w:customStyle="1" w:styleId="WW8Num22z3">
    <w:name w:val="WW8Num22z3"/>
    <w:rsid w:val="00615BD7"/>
  </w:style>
  <w:style w:type="character" w:customStyle="1" w:styleId="WW8Num22z4">
    <w:name w:val="WW8Num22z4"/>
    <w:rsid w:val="00615BD7"/>
  </w:style>
  <w:style w:type="character" w:customStyle="1" w:styleId="WW8Num22z5">
    <w:name w:val="WW8Num22z5"/>
    <w:rsid w:val="00615BD7"/>
  </w:style>
  <w:style w:type="character" w:customStyle="1" w:styleId="WW8Num22z6">
    <w:name w:val="WW8Num22z6"/>
    <w:rsid w:val="00615BD7"/>
  </w:style>
  <w:style w:type="character" w:customStyle="1" w:styleId="WW8Num22z7">
    <w:name w:val="WW8Num22z7"/>
    <w:rsid w:val="00615BD7"/>
  </w:style>
  <w:style w:type="character" w:customStyle="1" w:styleId="WW8Num22z8">
    <w:name w:val="WW8Num22z8"/>
    <w:rsid w:val="00615BD7"/>
  </w:style>
  <w:style w:type="character" w:customStyle="1" w:styleId="WW8Num23z0">
    <w:name w:val="WW8Num23z0"/>
    <w:rsid w:val="00615BD7"/>
    <w:rPr>
      <w:rFonts w:ascii="Calibri" w:hAnsi="Calibri" w:cs="Calibri"/>
      <w:b w:val="0"/>
      <w:color w:val="00000A"/>
    </w:rPr>
  </w:style>
  <w:style w:type="character" w:customStyle="1" w:styleId="WW8Num23z1">
    <w:name w:val="WW8Num23z1"/>
    <w:rsid w:val="00615BD7"/>
  </w:style>
  <w:style w:type="character" w:customStyle="1" w:styleId="WW8Num23z2">
    <w:name w:val="WW8Num23z2"/>
    <w:rsid w:val="00615BD7"/>
  </w:style>
  <w:style w:type="character" w:customStyle="1" w:styleId="WW8Num23z3">
    <w:name w:val="WW8Num23z3"/>
    <w:rsid w:val="00615BD7"/>
  </w:style>
  <w:style w:type="character" w:customStyle="1" w:styleId="WW8Num23z4">
    <w:name w:val="WW8Num23z4"/>
    <w:rsid w:val="00615BD7"/>
  </w:style>
  <w:style w:type="character" w:customStyle="1" w:styleId="WW8Num23z5">
    <w:name w:val="WW8Num23z5"/>
    <w:rsid w:val="00615BD7"/>
  </w:style>
  <w:style w:type="character" w:customStyle="1" w:styleId="WW8Num23z6">
    <w:name w:val="WW8Num23z6"/>
    <w:rsid w:val="00615BD7"/>
  </w:style>
  <w:style w:type="character" w:customStyle="1" w:styleId="WW8Num23z7">
    <w:name w:val="WW8Num23z7"/>
    <w:rsid w:val="00615BD7"/>
  </w:style>
  <w:style w:type="character" w:customStyle="1" w:styleId="WW8Num23z8">
    <w:name w:val="WW8Num23z8"/>
    <w:rsid w:val="00615BD7"/>
  </w:style>
  <w:style w:type="character" w:customStyle="1" w:styleId="WW8Num24z0">
    <w:name w:val="WW8Num24z0"/>
    <w:rsid w:val="00615BD7"/>
    <w:rPr>
      <w:rFonts w:ascii="Calibri" w:hAnsi="Calibri" w:cs="Calibri"/>
      <w:sz w:val="24"/>
      <w:szCs w:val="24"/>
    </w:rPr>
  </w:style>
  <w:style w:type="character" w:customStyle="1" w:styleId="WW8Num24z1">
    <w:name w:val="WW8Num24z1"/>
    <w:rsid w:val="00615BD7"/>
  </w:style>
  <w:style w:type="character" w:customStyle="1" w:styleId="WW8Num24z2">
    <w:name w:val="WW8Num24z2"/>
    <w:rsid w:val="00615BD7"/>
  </w:style>
  <w:style w:type="character" w:customStyle="1" w:styleId="WW8Num24z3">
    <w:name w:val="WW8Num24z3"/>
    <w:rsid w:val="00615BD7"/>
  </w:style>
  <w:style w:type="character" w:customStyle="1" w:styleId="WW8Num24z4">
    <w:name w:val="WW8Num24z4"/>
    <w:rsid w:val="00615BD7"/>
  </w:style>
  <w:style w:type="character" w:customStyle="1" w:styleId="WW8Num24z5">
    <w:name w:val="WW8Num24z5"/>
    <w:rsid w:val="00615BD7"/>
  </w:style>
  <w:style w:type="character" w:customStyle="1" w:styleId="WW8Num24z6">
    <w:name w:val="WW8Num24z6"/>
    <w:rsid w:val="00615BD7"/>
  </w:style>
  <w:style w:type="character" w:customStyle="1" w:styleId="WW8Num24z7">
    <w:name w:val="WW8Num24z7"/>
    <w:rsid w:val="00615BD7"/>
  </w:style>
  <w:style w:type="character" w:customStyle="1" w:styleId="WW8Num24z8">
    <w:name w:val="WW8Num24z8"/>
    <w:rsid w:val="00615BD7"/>
  </w:style>
  <w:style w:type="character" w:customStyle="1" w:styleId="WW8Num25z0">
    <w:name w:val="WW8Num25z0"/>
    <w:rsid w:val="00615BD7"/>
    <w:rPr>
      <w:rFonts w:ascii="Calibri" w:hAnsi="Calibri" w:cs="Calibri" w:hint="default"/>
    </w:rPr>
  </w:style>
  <w:style w:type="character" w:customStyle="1" w:styleId="WW8Num25z1">
    <w:name w:val="WW8Num25z1"/>
    <w:rsid w:val="00615BD7"/>
  </w:style>
  <w:style w:type="character" w:customStyle="1" w:styleId="WW8Num25z2">
    <w:name w:val="WW8Num25z2"/>
    <w:rsid w:val="00615BD7"/>
  </w:style>
  <w:style w:type="character" w:customStyle="1" w:styleId="WW8Num25z3">
    <w:name w:val="WW8Num25z3"/>
    <w:rsid w:val="00615BD7"/>
  </w:style>
  <w:style w:type="character" w:customStyle="1" w:styleId="WW8Num25z4">
    <w:name w:val="WW8Num25z4"/>
    <w:rsid w:val="00615BD7"/>
  </w:style>
  <w:style w:type="character" w:customStyle="1" w:styleId="WW8Num25z5">
    <w:name w:val="WW8Num25z5"/>
    <w:rsid w:val="00615BD7"/>
  </w:style>
  <w:style w:type="character" w:customStyle="1" w:styleId="WW8Num25z6">
    <w:name w:val="WW8Num25z6"/>
    <w:rsid w:val="00615BD7"/>
  </w:style>
  <w:style w:type="character" w:customStyle="1" w:styleId="WW8Num25z7">
    <w:name w:val="WW8Num25z7"/>
    <w:rsid w:val="00615BD7"/>
  </w:style>
  <w:style w:type="character" w:customStyle="1" w:styleId="WW8Num25z8">
    <w:name w:val="WW8Num25z8"/>
    <w:rsid w:val="00615BD7"/>
  </w:style>
  <w:style w:type="character" w:customStyle="1" w:styleId="WW8Num26z0">
    <w:name w:val="WW8Num26z0"/>
    <w:rsid w:val="00615BD7"/>
    <w:rPr>
      <w:rFonts w:ascii="Calibri" w:eastAsia="Calibri" w:hAnsi="Calibri" w:cs="Calibri"/>
      <w:spacing w:val="4"/>
    </w:rPr>
  </w:style>
  <w:style w:type="character" w:customStyle="1" w:styleId="WW8Num26z1">
    <w:name w:val="WW8Num26z1"/>
    <w:rsid w:val="00615BD7"/>
  </w:style>
  <w:style w:type="character" w:customStyle="1" w:styleId="WW8Num26z2">
    <w:name w:val="WW8Num26z2"/>
    <w:rsid w:val="00615BD7"/>
  </w:style>
  <w:style w:type="character" w:customStyle="1" w:styleId="WW8Num26z3">
    <w:name w:val="WW8Num26z3"/>
    <w:rsid w:val="00615BD7"/>
  </w:style>
  <w:style w:type="character" w:customStyle="1" w:styleId="WW8Num26z4">
    <w:name w:val="WW8Num26z4"/>
    <w:rsid w:val="00615BD7"/>
  </w:style>
  <w:style w:type="character" w:customStyle="1" w:styleId="WW8Num26z5">
    <w:name w:val="WW8Num26z5"/>
    <w:rsid w:val="00615BD7"/>
  </w:style>
  <w:style w:type="character" w:customStyle="1" w:styleId="WW8Num26z6">
    <w:name w:val="WW8Num26z6"/>
    <w:rsid w:val="00615BD7"/>
  </w:style>
  <w:style w:type="character" w:customStyle="1" w:styleId="WW8Num26z7">
    <w:name w:val="WW8Num26z7"/>
    <w:rsid w:val="00615BD7"/>
  </w:style>
  <w:style w:type="character" w:customStyle="1" w:styleId="WW8Num26z8">
    <w:name w:val="WW8Num26z8"/>
    <w:rsid w:val="00615BD7"/>
  </w:style>
  <w:style w:type="character" w:customStyle="1" w:styleId="WW8Num27z0">
    <w:name w:val="WW8Num27z0"/>
    <w:rsid w:val="00615BD7"/>
    <w:rPr>
      <w:rFonts w:ascii="Calibri" w:hAnsi="Calibri" w:cs="Calibri" w:hint="default"/>
    </w:rPr>
  </w:style>
  <w:style w:type="character" w:customStyle="1" w:styleId="WW8Num27z1">
    <w:name w:val="WW8Num27z1"/>
    <w:rsid w:val="00615BD7"/>
  </w:style>
  <w:style w:type="character" w:customStyle="1" w:styleId="WW8Num27z2">
    <w:name w:val="WW8Num27z2"/>
    <w:rsid w:val="00615BD7"/>
  </w:style>
  <w:style w:type="character" w:customStyle="1" w:styleId="WW8Num27z3">
    <w:name w:val="WW8Num27z3"/>
    <w:rsid w:val="00615BD7"/>
  </w:style>
  <w:style w:type="character" w:customStyle="1" w:styleId="WW8Num27z4">
    <w:name w:val="WW8Num27z4"/>
    <w:rsid w:val="00615BD7"/>
  </w:style>
  <w:style w:type="character" w:customStyle="1" w:styleId="WW8Num27z5">
    <w:name w:val="WW8Num27z5"/>
    <w:rsid w:val="00615BD7"/>
  </w:style>
  <w:style w:type="character" w:customStyle="1" w:styleId="WW8Num27z6">
    <w:name w:val="WW8Num27z6"/>
    <w:rsid w:val="00615BD7"/>
  </w:style>
  <w:style w:type="character" w:customStyle="1" w:styleId="WW8Num27z7">
    <w:name w:val="WW8Num27z7"/>
    <w:rsid w:val="00615BD7"/>
  </w:style>
  <w:style w:type="character" w:customStyle="1" w:styleId="WW8Num27z8">
    <w:name w:val="WW8Num27z8"/>
    <w:rsid w:val="00615BD7"/>
  </w:style>
  <w:style w:type="character" w:customStyle="1" w:styleId="WW8Num28z0">
    <w:name w:val="WW8Num28z0"/>
    <w:rsid w:val="00615BD7"/>
    <w:rPr>
      <w:b w:val="0"/>
      <w:sz w:val="24"/>
      <w:szCs w:val="24"/>
    </w:rPr>
  </w:style>
  <w:style w:type="character" w:customStyle="1" w:styleId="WW8Num28z1">
    <w:name w:val="WW8Num28z1"/>
    <w:rsid w:val="00615BD7"/>
  </w:style>
  <w:style w:type="character" w:customStyle="1" w:styleId="WW8Num28z2">
    <w:name w:val="WW8Num28z2"/>
    <w:rsid w:val="00615BD7"/>
  </w:style>
  <w:style w:type="character" w:customStyle="1" w:styleId="WW8Num28z3">
    <w:name w:val="WW8Num28z3"/>
    <w:rsid w:val="00615BD7"/>
  </w:style>
  <w:style w:type="character" w:customStyle="1" w:styleId="WW8Num28z4">
    <w:name w:val="WW8Num28z4"/>
    <w:rsid w:val="00615BD7"/>
  </w:style>
  <w:style w:type="character" w:customStyle="1" w:styleId="WW8Num28z5">
    <w:name w:val="WW8Num28z5"/>
    <w:rsid w:val="00615BD7"/>
  </w:style>
  <w:style w:type="character" w:customStyle="1" w:styleId="WW8Num28z6">
    <w:name w:val="WW8Num28z6"/>
    <w:rsid w:val="00615BD7"/>
  </w:style>
  <w:style w:type="character" w:customStyle="1" w:styleId="WW8Num28z7">
    <w:name w:val="WW8Num28z7"/>
    <w:rsid w:val="00615BD7"/>
  </w:style>
  <w:style w:type="character" w:customStyle="1" w:styleId="WW8Num28z8">
    <w:name w:val="WW8Num28z8"/>
    <w:rsid w:val="00615BD7"/>
  </w:style>
  <w:style w:type="character" w:customStyle="1" w:styleId="WW8Num29z0">
    <w:name w:val="WW8Num29z0"/>
    <w:rsid w:val="00615BD7"/>
    <w:rPr>
      <w:rFonts w:cs="Calibri"/>
      <w:sz w:val="24"/>
      <w:szCs w:val="24"/>
    </w:rPr>
  </w:style>
  <w:style w:type="character" w:customStyle="1" w:styleId="WW8Num29z1">
    <w:name w:val="WW8Num29z1"/>
    <w:rsid w:val="00615BD7"/>
  </w:style>
  <w:style w:type="character" w:customStyle="1" w:styleId="WW8Num29z2">
    <w:name w:val="WW8Num29z2"/>
    <w:rsid w:val="00615BD7"/>
  </w:style>
  <w:style w:type="character" w:customStyle="1" w:styleId="WW8Num29z3">
    <w:name w:val="WW8Num29z3"/>
    <w:rsid w:val="00615BD7"/>
  </w:style>
  <w:style w:type="character" w:customStyle="1" w:styleId="WW8Num29z4">
    <w:name w:val="WW8Num29z4"/>
    <w:rsid w:val="00615BD7"/>
  </w:style>
  <w:style w:type="character" w:customStyle="1" w:styleId="WW8Num29z5">
    <w:name w:val="WW8Num29z5"/>
    <w:rsid w:val="00615BD7"/>
  </w:style>
  <w:style w:type="character" w:customStyle="1" w:styleId="WW8Num29z6">
    <w:name w:val="WW8Num29z6"/>
    <w:rsid w:val="00615BD7"/>
  </w:style>
  <w:style w:type="character" w:customStyle="1" w:styleId="WW8Num29z7">
    <w:name w:val="WW8Num29z7"/>
    <w:rsid w:val="00615BD7"/>
  </w:style>
  <w:style w:type="character" w:customStyle="1" w:styleId="WW8Num29z8">
    <w:name w:val="WW8Num29z8"/>
    <w:rsid w:val="00615BD7"/>
  </w:style>
  <w:style w:type="character" w:customStyle="1" w:styleId="WW8Num30z0">
    <w:name w:val="WW8Num30z0"/>
    <w:rsid w:val="00615BD7"/>
    <w:rPr>
      <w:rFonts w:ascii="Calibri" w:hAnsi="Calibri" w:cs="Calibri"/>
    </w:rPr>
  </w:style>
  <w:style w:type="character" w:customStyle="1" w:styleId="WW8Num30z1">
    <w:name w:val="WW8Num30z1"/>
    <w:rsid w:val="00615BD7"/>
  </w:style>
  <w:style w:type="character" w:customStyle="1" w:styleId="WW8Num30z2">
    <w:name w:val="WW8Num30z2"/>
    <w:rsid w:val="00615BD7"/>
  </w:style>
  <w:style w:type="character" w:customStyle="1" w:styleId="WW8Num30z3">
    <w:name w:val="WW8Num30z3"/>
    <w:rsid w:val="00615BD7"/>
  </w:style>
  <w:style w:type="character" w:customStyle="1" w:styleId="WW8Num30z4">
    <w:name w:val="WW8Num30z4"/>
    <w:rsid w:val="00615BD7"/>
  </w:style>
  <w:style w:type="character" w:customStyle="1" w:styleId="WW8Num30z5">
    <w:name w:val="WW8Num30z5"/>
    <w:rsid w:val="00615BD7"/>
  </w:style>
  <w:style w:type="character" w:customStyle="1" w:styleId="WW8Num30z6">
    <w:name w:val="WW8Num30z6"/>
    <w:rsid w:val="00615BD7"/>
  </w:style>
  <w:style w:type="character" w:customStyle="1" w:styleId="WW8Num30z7">
    <w:name w:val="WW8Num30z7"/>
    <w:rsid w:val="00615BD7"/>
  </w:style>
  <w:style w:type="character" w:customStyle="1" w:styleId="WW8Num30z8">
    <w:name w:val="WW8Num30z8"/>
    <w:rsid w:val="00615BD7"/>
  </w:style>
  <w:style w:type="character" w:customStyle="1" w:styleId="WW8Num31z0">
    <w:name w:val="WW8Num31z0"/>
    <w:rsid w:val="00615BD7"/>
    <w:rPr>
      <w:rFonts w:ascii="Calibri" w:hAnsi="Calibri" w:cs="Calibri" w:hint="default"/>
    </w:rPr>
  </w:style>
  <w:style w:type="character" w:customStyle="1" w:styleId="WW8Num31z1">
    <w:name w:val="WW8Num31z1"/>
    <w:rsid w:val="00615BD7"/>
  </w:style>
  <w:style w:type="character" w:customStyle="1" w:styleId="WW8Num31z2">
    <w:name w:val="WW8Num31z2"/>
    <w:rsid w:val="00615BD7"/>
  </w:style>
  <w:style w:type="character" w:customStyle="1" w:styleId="WW8Num31z3">
    <w:name w:val="WW8Num31z3"/>
    <w:rsid w:val="00615BD7"/>
  </w:style>
  <w:style w:type="character" w:customStyle="1" w:styleId="WW8Num31z4">
    <w:name w:val="WW8Num31z4"/>
    <w:rsid w:val="00615BD7"/>
  </w:style>
  <w:style w:type="character" w:customStyle="1" w:styleId="WW8Num31z5">
    <w:name w:val="WW8Num31z5"/>
    <w:rsid w:val="00615BD7"/>
  </w:style>
  <w:style w:type="character" w:customStyle="1" w:styleId="WW8Num31z6">
    <w:name w:val="WW8Num31z6"/>
    <w:rsid w:val="00615BD7"/>
  </w:style>
  <w:style w:type="character" w:customStyle="1" w:styleId="WW8Num31z7">
    <w:name w:val="WW8Num31z7"/>
    <w:rsid w:val="00615BD7"/>
  </w:style>
  <w:style w:type="character" w:customStyle="1" w:styleId="WW8Num31z8">
    <w:name w:val="WW8Num31z8"/>
    <w:rsid w:val="00615BD7"/>
  </w:style>
  <w:style w:type="character" w:customStyle="1" w:styleId="WW8Num32z0">
    <w:name w:val="WW8Num32z0"/>
    <w:rsid w:val="00615BD7"/>
    <w:rPr>
      <w:rFonts w:ascii="Calibri" w:hAnsi="Calibri" w:cs="Calibri" w:hint="default"/>
      <w:spacing w:val="4"/>
    </w:rPr>
  </w:style>
  <w:style w:type="character" w:customStyle="1" w:styleId="WW8Num32z1">
    <w:name w:val="WW8Num32z1"/>
    <w:rsid w:val="00615BD7"/>
  </w:style>
  <w:style w:type="character" w:customStyle="1" w:styleId="WW8Num32z2">
    <w:name w:val="WW8Num32z2"/>
    <w:rsid w:val="00615BD7"/>
  </w:style>
  <w:style w:type="character" w:customStyle="1" w:styleId="WW8Num32z3">
    <w:name w:val="WW8Num32z3"/>
    <w:rsid w:val="00615BD7"/>
  </w:style>
  <w:style w:type="character" w:customStyle="1" w:styleId="WW8Num32z4">
    <w:name w:val="WW8Num32z4"/>
    <w:rsid w:val="00615BD7"/>
  </w:style>
  <w:style w:type="character" w:customStyle="1" w:styleId="WW8Num32z5">
    <w:name w:val="WW8Num32z5"/>
    <w:rsid w:val="00615BD7"/>
  </w:style>
  <w:style w:type="character" w:customStyle="1" w:styleId="WW8Num32z6">
    <w:name w:val="WW8Num32z6"/>
    <w:rsid w:val="00615BD7"/>
  </w:style>
  <w:style w:type="character" w:customStyle="1" w:styleId="WW8Num32z7">
    <w:name w:val="WW8Num32z7"/>
    <w:rsid w:val="00615BD7"/>
  </w:style>
  <w:style w:type="character" w:customStyle="1" w:styleId="WW8Num32z8">
    <w:name w:val="WW8Num32z8"/>
    <w:rsid w:val="00615BD7"/>
  </w:style>
  <w:style w:type="character" w:customStyle="1" w:styleId="WW8Num33z0">
    <w:name w:val="WW8Num33z0"/>
    <w:rsid w:val="00615BD7"/>
    <w:rPr>
      <w:rFonts w:ascii="Calibri" w:hAnsi="Calibri" w:cs="Calibri"/>
    </w:rPr>
  </w:style>
  <w:style w:type="character" w:customStyle="1" w:styleId="WW8Num33z1">
    <w:name w:val="WW8Num33z1"/>
    <w:rsid w:val="00615BD7"/>
  </w:style>
  <w:style w:type="character" w:customStyle="1" w:styleId="WW8Num33z2">
    <w:name w:val="WW8Num33z2"/>
    <w:rsid w:val="00615BD7"/>
  </w:style>
  <w:style w:type="character" w:customStyle="1" w:styleId="WW8Num33z3">
    <w:name w:val="WW8Num33z3"/>
    <w:rsid w:val="00615BD7"/>
  </w:style>
  <w:style w:type="character" w:customStyle="1" w:styleId="WW8Num33z4">
    <w:name w:val="WW8Num33z4"/>
    <w:rsid w:val="00615BD7"/>
  </w:style>
  <w:style w:type="character" w:customStyle="1" w:styleId="WW8Num33z5">
    <w:name w:val="WW8Num33z5"/>
    <w:rsid w:val="00615BD7"/>
  </w:style>
  <w:style w:type="character" w:customStyle="1" w:styleId="WW8Num33z6">
    <w:name w:val="WW8Num33z6"/>
    <w:rsid w:val="00615BD7"/>
  </w:style>
  <w:style w:type="character" w:customStyle="1" w:styleId="WW8Num33z7">
    <w:name w:val="WW8Num33z7"/>
    <w:rsid w:val="00615BD7"/>
  </w:style>
  <w:style w:type="character" w:customStyle="1" w:styleId="WW8Num33z8">
    <w:name w:val="WW8Num33z8"/>
    <w:rsid w:val="00615BD7"/>
  </w:style>
  <w:style w:type="character" w:customStyle="1" w:styleId="WW8Num34z0">
    <w:name w:val="WW8Num34z0"/>
    <w:rsid w:val="00615BD7"/>
    <w:rPr>
      <w:rFonts w:cs="Calibri"/>
    </w:rPr>
  </w:style>
  <w:style w:type="character" w:customStyle="1" w:styleId="WW8Num34z1">
    <w:name w:val="WW8Num34z1"/>
    <w:rsid w:val="00615BD7"/>
  </w:style>
  <w:style w:type="character" w:customStyle="1" w:styleId="WW8Num34z2">
    <w:name w:val="WW8Num34z2"/>
    <w:rsid w:val="00615BD7"/>
  </w:style>
  <w:style w:type="character" w:customStyle="1" w:styleId="WW8Num34z3">
    <w:name w:val="WW8Num34z3"/>
    <w:rsid w:val="00615BD7"/>
  </w:style>
  <w:style w:type="character" w:customStyle="1" w:styleId="WW8Num34z4">
    <w:name w:val="WW8Num34z4"/>
    <w:rsid w:val="00615BD7"/>
  </w:style>
  <w:style w:type="character" w:customStyle="1" w:styleId="WW8Num34z5">
    <w:name w:val="WW8Num34z5"/>
    <w:rsid w:val="00615BD7"/>
  </w:style>
  <w:style w:type="character" w:customStyle="1" w:styleId="WW8Num34z6">
    <w:name w:val="WW8Num34z6"/>
    <w:rsid w:val="00615BD7"/>
  </w:style>
  <w:style w:type="character" w:customStyle="1" w:styleId="WW8Num34z7">
    <w:name w:val="WW8Num34z7"/>
    <w:rsid w:val="00615BD7"/>
  </w:style>
  <w:style w:type="character" w:customStyle="1" w:styleId="WW8Num34z8">
    <w:name w:val="WW8Num34z8"/>
    <w:rsid w:val="00615BD7"/>
  </w:style>
  <w:style w:type="character" w:customStyle="1" w:styleId="WW8Num35z0">
    <w:name w:val="WW8Num35z0"/>
    <w:rsid w:val="00615BD7"/>
  </w:style>
  <w:style w:type="character" w:customStyle="1" w:styleId="WW8Num35z1">
    <w:name w:val="WW8Num35z1"/>
    <w:rsid w:val="00615BD7"/>
  </w:style>
  <w:style w:type="character" w:customStyle="1" w:styleId="WW8Num35z2">
    <w:name w:val="WW8Num35z2"/>
    <w:rsid w:val="00615BD7"/>
  </w:style>
  <w:style w:type="character" w:customStyle="1" w:styleId="WW8Num35z3">
    <w:name w:val="WW8Num35z3"/>
    <w:rsid w:val="00615BD7"/>
  </w:style>
  <w:style w:type="character" w:customStyle="1" w:styleId="WW8Num35z4">
    <w:name w:val="WW8Num35z4"/>
    <w:rsid w:val="00615BD7"/>
  </w:style>
  <w:style w:type="character" w:customStyle="1" w:styleId="WW8Num35z5">
    <w:name w:val="WW8Num35z5"/>
    <w:rsid w:val="00615BD7"/>
  </w:style>
  <w:style w:type="character" w:customStyle="1" w:styleId="WW8Num35z6">
    <w:name w:val="WW8Num35z6"/>
    <w:rsid w:val="00615BD7"/>
  </w:style>
  <w:style w:type="character" w:customStyle="1" w:styleId="WW8Num35z7">
    <w:name w:val="WW8Num35z7"/>
    <w:rsid w:val="00615BD7"/>
  </w:style>
  <w:style w:type="character" w:customStyle="1" w:styleId="WW8Num35z8">
    <w:name w:val="WW8Num35z8"/>
    <w:rsid w:val="00615BD7"/>
  </w:style>
  <w:style w:type="character" w:customStyle="1" w:styleId="WW8Num36z0">
    <w:name w:val="WW8Num36z0"/>
    <w:rsid w:val="00615BD7"/>
    <w:rPr>
      <w:rFonts w:ascii="Calibri" w:hAnsi="Calibri" w:cs="Calibri" w:hint="default"/>
    </w:rPr>
  </w:style>
  <w:style w:type="character" w:customStyle="1" w:styleId="WW8Num36z1">
    <w:name w:val="WW8Num36z1"/>
    <w:rsid w:val="00615BD7"/>
  </w:style>
  <w:style w:type="character" w:customStyle="1" w:styleId="WW8Num36z2">
    <w:name w:val="WW8Num36z2"/>
    <w:rsid w:val="00615BD7"/>
  </w:style>
  <w:style w:type="character" w:customStyle="1" w:styleId="WW8Num36z3">
    <w:name w:val="WW8Num36z3"/>
    <w:rsid w:val="00615BD7"/>
  </w:style>
  <w:style w:type="character" w:customStyle="1" w:styleId="WW8Num36z4">
    <w:name w:val="WW8Num36z4"/>
    <w:rsid w:val="00615BD7"/>
  </w:style>
  <w:style w:type="character" w:customStyle="1" w:styleId="WW8Num36z5">
    <w:name w:val="WW8Num36z5"/>
    <w:rsid w:val="00615BD7"/>
  </w:style>
  <w:style w:type="character" w:customStyle="1" w:styleId="WW8Num36z6">
    <w:name w:val="WW8Num36z6"/>
    <w:rsid w:val="00615BD7"/>
  </w:style>
  <w:style w:type="character" w:customStyle="1" w:styleId="WW8Num36z7">
    <w:name w:val="WW8Num36z7"/>
    <w:rsid w:val="00615BD7"/>
  </w:style>
  <w:style w:type="character" w:customStyle="1" w:styleId="WW8Num36z8">
    <w:name w:val="WW8Num36z8"/>
    <w:rsid w:val="00615BD7"/>
  </w:style>
  <w:style w:type="character" w:customStyle="1" w:styleId="WW8Num37z0">
    <w:name w:val="WW8Num37z0"/>
    <w:rsid w:val="00615BD7"/>
    <w:rPr>
      <w:rFonts w:ascii="Calibri" w:hAnsi="Calibri" w:cs="Calibri"/>
      <w:sz w:val="24"/>
      <w:szCs w:val="24"/>
    </w:rPr>
  </w:style>
  <w:style w:type="character" w:customStyle="1" w:styleId="WW8Num37z1">
    <w:name w:val="WW8Num37z1"/>
    <w:rsid w:val="00615BD7"/>
  </w:style>
  <w:style w:type="character" w:customStyle="1" w:styleId="WW8Num37z2">
    <w:name w:val="WW8Num37z2"/>
    <w:rsid w:val="00615BD7"/>
  </w:style>
  <w:style w:type="character" w:customStyle="1" w:styleId="WW8Num37z3">
    <w:name w:val="WW8Num37z3"/>
    <w:rsid w:val="00615BD7"/>
  </w:style>
  <w:style w:type="character" w:customStyle="1" w:styleId="WW8Num37z4">
    <w:name w:val="WW8Num37z4"/>
    <w:rsid w:val="00615BD7"/>
  </w:style>
  <w:style w:type="character" w:customStyle="1" w:styleId="WW8Num37z5">
    <w:name w:val="WW8Num37z5"/>
    <w:rsid w:val="00615BD7"/>
  </w:style>
  <w:style w:type="character" w:customStyle="1" w:styleId="WW8Num37z6">
    <w:name w:val="WW8Num37z6"/>
    <w:rsid w:val="00615BD7"/>
  </w:style>
  <w:style w:type="character" w:customStyle="1" w:styleId="WW8Num37z7">
    <w:name w:val="WW8Num37z7"/>
    <w:rsid w:val="00615BD7"/>
  </w:style>
  <w:style w:type="character" w:customStyle="1" w:styleId="WW8Num37z8">
    <w:name w:val="WW8Num37z8"/>
    <w:rsid w:val="00615BD7"/>
  </w:style>
  <w:style w:type="character" w:customStyle="1" w:styleId="WW8Num38z0">
    <w:name w:val="WW8Num38z0"/>
    <w:rsid w:val="00615BD7"/>
    <w:rPr>
      <w:rFonts w:ascii="Calibri" w:hAnsi="Calibri" w:cs="Calibri"/>
      <w:b w:val="0"/>
    </w:rPr>
  </w:style>
  <w:style w:type="character" w:customStyle="1" w:styleId="WW8Num38z1">
    <w:name w:val="WW8Num38z1"/>
    <w:rsid w:val="00615BD7"/>
  </w:style>
  <w:style w:type="character" w:customStyle="1" w:styleId="WW8Num38z2">
    <w:name w:val="WW8Num38z2"/>
    <w:rsid w:val="00615BD7"/>
  </w:style>
  <w:style w:type="character" w:customStyle="1" w:styleId="WW8Num38z3">
    <w:name w:val="WW8Num38z3"/>
    <w:rsid w:val="00615BD7"/>
  </w:style>
  <w:style w:type="character" w:customStyle="1" w:styleId="WW8Num38z4">
    <w:name w:val="WW8Num38z4"/>
    <w:rsid w:val="00615BD7"/>
  </w:style>
  <w:style w:type="character" w:customStyle="1" w:styleId="WW8Num38z5">
    <w:name w:val="WW8Num38z5"/>
    <w:rsid w:val="00615BD7"/>
  </w:style>
  <w:style w:type="character" w:customStyle="1" w:styleId="WW8Num38z6">
    <w:name w:val="WW8Num38z6"/>
    <w:rsid w:val="00615BD7"/>
  </w:style>
  <w:style w:type="character" w:customStyle="1" w:styleId="WW8Num38z7">
    <w:name w:val="WW8Num38z7"/>
    <w:rsid w:val="00615BD7"/>
  </w:style>
  <w:style w:type="character" w:customStyle="1" w:styleId="WW8Num38z8">
    <w:name w:val="WW8Num38z8"/>
    <w:rsid w:val="00615BD7"/>
  </w:style>
  <w:style w:type="character" w:customStyle="1" w:styleId="WW8Num39z0">
    <w:name w:val="WW8Num39z0"/>
    <w:rsid w:val="00615BD7"/>
    <w:rPr>
      <w:rFonts w:cs="Calibri" w:hint="default"/>
      <w:sz w:val="24"/>
      <w:szCs w:val="24"/>
    </w:rPr>
  </w:style>
  <w:style w:type="character" w:customStyle="1" w:styleId="WW8Num40z0">
    <w:name w:val="WW8Num40z0"/>
    <w:rsid w:val="00615BD7"/>
    <w:rPr>
      <w:rFonts w:ascii="Calibri" w:hAnsi="Calibri" w:cs="Calibri"/>
    </w:rPr>
  </w:style>
  <w:style w:type="character" w:customStyle="1" w:styleId="WW8Num40z1">
    <w:name w:val="WW8Num40z1"/>
    <w:rsid w:val="00615BD7"/>
  </w:style>
  <w:style w:type="character" w:customStyle="1" w:styleId="WW8Num40z2">
    <w:name w:val="WW8Num40z2"/>
    <w:rsid w:val="00615BD7"/>
  </w:style>
  <w:style w:type="character" w:customStyle="1" w:styleId="WW8Num40z3">
    <w:name w:val="WW8Num40z3"/>
    <w:rsid w:val="00615BD7"/>
  </w:style>
  <w:style w:type="character" w:customStyle="1" w:styleId="WW8Num40z4">
    <w:name w:val="WW8Num40z4"/>
    <w:rsid w:val="00615BD7"/>
  </w:style>
  <w:style w:type="character" w:customStyle="1" w:styleId="WW8Num40z5">
    <w:name w:val="WW8Num40z5"/>
    <w:rsid w:val="00615BD7"/>
  </w:style>
  <w:style w:type="character" w:customStyle="1" w:styleId="WW8Num40z6">
    <w:name w:val="WW8Num40z6"/>
    <w:rsid w:val="00615BD7"/>
  </w:style>
  <w:style w:type="character" w:customStyle="1" w:styleId="WW8Num40z7">
    <w:name w:val="WW8Num40z7"/>
    <w:rsid w:val="00615BD7"/>
  </w:style>
  <w:style w:type="character" w:customStyle="1" w:styleId="WW8Num40z8">
    <w:name w:val="WW8Num40z8"/>
    <w:rsid w:val="00615BD7"/>
  </w:style>
  <w:style w:type="character" w:customStyle="1" w:styleId="WW8Num41z0">
    <w:name w:val="WW8Num41z0"/>
    <w:rsid w:val="00615BD7"/>
    <w:rPr>
      <w:rFonts w:ascii="Calibri" w:hAnsi="Calibri" w:cs="Calibri" w:hint="default"/>
    </w:rPr>
  </w:style>
  <w:style w:type="character" w:customStyle="1" w:styleId="WW8Num41z1">
    <w:name w:val="WW8Num41z1"/>
    <w:rsid w:val="00615BD7"/>
  </w:style>
  <w:style w:type="character" w:customStyle="1" w:styleId="WW8Num41z2">
    <w:name w:val="WW8Num41z2"/>
    <w:rsid w:val="00615BD7"/>
  </w:style>
  <w:style w:type="character" w:customStyle="1" w:styleId="WW8Num41z3">
    <w:name w:val="WW8Num41z3"/>
    <w:rsid w:val="00615BD7"/>
  </w:style>
  <w:style w:type="character" w:customStyle="1" w:styleId="WW8Num41z4">
    <w:name w:val="WW8Num41z4"/>
    <w:rsid w:val="00615BD7"/>
  </w:style>
  <w:style w:type="character" w:customStyle="1" w:styleId="WW8Num41z5">
    <w:name w:val="WW8Num41z5"/>
    <w:rsid w:val="00615BD7"/>
  </w:style>
  <w:style w:type="character" w:customStyle="1" w:styleId="WW8Num41z6">
    <w:name w:val="WW8Num41z6"/>
    <w:rsid w:val="00615BD7"/>
  </w:style>
  <w:style w:type="character" w:customStyle="1" w:styleId="WW8Num41z7">
    <w:name w:val="WW8Num41z7"/>
    <w:rsid w:val="00615BD7"/>
  </w:style>
  <w:style w:type="character" w:customStyle="1" w:styleId="WW8Num41z8">
    <w:name w:val="WW8Num41z8"/>
    <w:rsid w:val="00615BD7"/>
  </w:style>
  <w:style w:type="character" w:customStyle="1" w:styleId="WW8Num42z0">
    <w:name w:val="WW8Num42z0"/>
    <w:rsid w:val="00615BD7"/>
    <w:rPr>
      <w:rFonts w:cs="OpenSymbol" w:hint="default"/>
      <w:sz w:val="24"/>
      <w:szCs w:val="24"/>
    </w:rPr>
  </w:style>
  <w:style w:type="character" w:customStyle="1" w:styleId="WW8Num42z1">
    <w:name w:val="WW8Num42z1"/>
    <w:rsid w:val="00615BD7"/>
    <w:rPr>
      <w:rFonts w:ascii="OpenSymbol" w:hAnsi="OpenSymbol" w:cs="OpenSymbol" w:hint="default"/>
    </w:rPr>
  </w:style>
  <w:style w:type="character" w:customStyle="1" w:styleId="WW8Num42z3">
    <w:name w:val="WW8Num42z3"/>
    <w:rsid w:val="00615BD7"/>
    <w:rPr>
      <w:rFonts w:ascii="Symbol" w:hAnsi="Symbol" w:cs="OpenSymbol" w:hint="default"/>
    </w:rPr>
  </w:style>
  <w:style w:type="character" w:customStyle="1" w:styleId="WW8Num43z0">
    <w:name w:val="WW8Num43z0"/>
    <w:rsid w:val="00615BD7"/>
    <w:rPr>
      <w:rFonts w:cs="Calibri"/>
      <w:b w:val="0"/>
    </w:rPr>
  </w:style>
  <w:style w:type="character" w:customStyle="1" w:styleId="WW8Num43z1">
    <w:name w:val="WW8Num43z1"/>
    <w:rsid w:val="00615BD7"/>
  </w:style>
  <w:style w:type="character" w:customStyle="1" w:styleId="WW8Num43z2">
    <w:name w:val="WW8Num43z2"/>
    <w:rsid w:val="00615BD7"/>
  </w:style>
  <w:style w:type="character" w:customStyle="1" w:styleId="WW8Num43z3">
    <w:name w:val="WW8Num43z3"/>
    <w:rsid w:val="00615BD7"/>
  </w:style>
  <w:style w:type="character" w:customStyle="1" w:styleId="WW8Num43z4">
    <w:name w:val="WW8Num43z4"/>
    <w:rsid w:val="00615BD7"/>
  </w:style>
  <w:style w:type="character" w:customStyle="1" w:styleId="WW8Num43z5">
    <w:name w:val="WW8Num43z5"/>
    <w:rsid w:val="00615BD7"/>
  </w:style>
  <w:style w:type="character" w:customStyle="1" w:styleId="WW8Num43z6">
    <w:name w:val="WW8Num43z6"/>
    <w:rsid w:val="00615BD7"/>
  </w:style>
  <w:style w:type="character" w:customStyle="1" w:styleId="WW8Num43z7">
    <w:name w:val="WW8Num43z7"/>
    <w:rsid w:val="00615BD7"/>
  </w:style>
  <w:style w:type="character" w:customStyle="1" w:styleId="WW8Num43z8">
    <w:name w:val="WW8Num43z8"/>
    <w:rsid w:val="00615BD7"/>
  </w:style>
  <w:style w:type="character" w:customStyle="1" w:styleId="WW8Num44z0">
    <w:name w:val="WW8Num44z0"/>
    <w:rsid w:val="00615BD7"/>
    <w:rPr>
      <w:rFonts w:ascii="Calibri" w:eastAsia="Calibri" w:hAnsi="Calibri" w:cs="Calibri"/>
      <w:spacing w:val="4"/>
    </w:rPr>
  </w:style>
  <w:style w:type="character" w:customStyle="1" w:styleId="WW8Num44z1">
    <w:name w:val="WW8Num44z1"/>
    <w:rsid w:val="00615BD7"/>
  </w:style>
  <w:style w:type="character" w:customStyle="1" w:styleId="WW8Num44z2">
    <w:name w:val="WW8Num44z2"/>
    <w:rsid w:val="00615BD7"/>
  </w:style>
  <w:style w:type="character" w:customStyle="1" w:styleId="WW8Num44z3">
    <w:name w:val="WW8Num44z3"/>
    <w:rsid w:val="00615BD7"/>
  </w:style>
  <w:style w:type="character" w:customStyle="1" w:styleId="WW8Num44z4">
    <w:name w:val="WW8Num44z4"/>
    <w:rsid w:val="00615BD7"/>
  </w:style>
  <w:style w:type="character" w:customStyle="1" w:styleId="WW8Num44z5">
    <w:name w:val="WW8Num44z5"/>
    <w:rsid w:val="00615BD7"/>
  </w:style>
  <w:style w:type="character" w:customStyle="1" w:styleId="WW8Num44z6">
    <w:name w:val="WW8Num44z6"/>
    <w:rsid w:val="00615BD7"/>
  </w:style>
  <w:style w:type="character" w:customStyle="1" w:styleId="WW8Num44z7">
    <w:name w:val="WW8Num44z7"/>
    <w:rsid w:val="00615BD7"/>
  </w:style>
  <w:style w:type="character" w:customStyle="1" w:styleId="WW8Num44z8">
    <w:name w:val="WW8Num44z8"/>
    <w:rsid w:val="00615BD7"/>
  </w:style>
  <w:style w:type="character" w:customStyle="1" w:styleId="WW8Num45z0">
    <w:name w:val="WW8Num45z0"/>
    <w:rsid w:val="00615BD7"/>
    <w:rPr>
      <w:rFonts w:ascii="Calibri" w:hAnsi="Calibri" w:cs="Calibri" w:hint="default"/>
    </w:rPr>
  </w:style>
  <w:style w:type="character" w:customStyle="1" w:styleId="WW8Num45z1">
    <w:name w:val="WW8Num45z1"/>
    <w:rsid w:val="00615BD7"/>
  </w:style>
  <w:style w:type="character" w:customStyle="1" w:styleId="WW8Num45z2">
    <w:name w:val="WW8Num45z2"/>
    <w:rsid w:val="00615BD7"/>
  </w:style>
  <w:style w:type="character" w:customStyle="1" w:styleId="WW8Num45z3">
    <w:name w:val="WW8Num45z3"/>
    <w:rsid w:val="00615BD7"/>
  </w:style>
  <w:style w:type="character" w:customStyle="1" w:styleId="WW8Num45z4">
    <w:name w:val="WW8Num45z4"/>
    <w:rsid w:val="00615BD7"/>
  </w:style>
  <w:style w:type="character" w:customStyle="1" w:styleId="WW8Num45z5">
    <w:name w:val="WW8Num45z5"/>
    <w:rsid w:val="00615BD7"/>
  </w:style>
  <w:style w:type="character" w:customStyle="1" w:styleId="WW8Num45z6">
    <w:name w:val="WW8Num45z6"/>
    <w:rsid w:val="00615BD7"/>
  </w:style>
  <w:style w:type="character" w:customStyle="1" w:styleId="WW8Num45z7">
    <w:name w:val="WW8Num45z7"/>
    <w:rsid w:val="00615BD7"/>
  </w:style>
  <w:style w:type="character" w:customStyle="1" w:styleId="WW8Num45z8">
    <w:name w:val="WW8Num45z8"/>
    <w:rsid w:val="00615BD7"/>
  </w:style>
  <w:style w:type="character" w:customStyle="1" w:styleId="WW8Num46z0">
    <w:name w:val="WW8Num46z0"/>
    <w:rsid w:val="00615BD7"/>
    <w:rPr>
      <w:rFonts w:ascii="Calibri" w:eastAsia="Calibri" w:hAnsi="Calibri" w:cs="Calibri"/>
      <w:spacing w:val="4"/>
      <w:sz w:val="24"/>
      <w:szCs w:val="24"/>
    </w:rPr>
  </w:style>
  <w:style w:type="character" w:customStyle="1" w:styleId="WW8Num46z1">
    <w:name w:val="WW8Num46z1"/>
    <w:rsid w:val="00615BD7"/>
  </w:style>
  <w:style w:type="character" w:customStyle="1" w:styleId="WW8Num46z2">
    <w:name w:val="WW8Num46z2"/>
    <w:rsid w:val="00615BD7"/>
  </w:style>
  <w:style w:type="character" w:customStyle="1" w:styleId="WW8Num46z3">
    <w:name w:val="WW8Num46z3"/>
    <w:rsid w:val="00615BD7"/>
  </w:style>
  <w:style w:type="character" w:customStyle="1" w:styleId="WW8Num46z4">
    <w:name w:val="WW8Num46z4"/>
    <w:rsid w:val="00615BD7"/>
  </w:style>
  <w:style w:type="character" w:customStyle="1" w:styleId="WW8Num46z5">
    <w:name w:val="WW8Num46z5"/>
    <w:rsid w:val="00615BD7"/>
  </w:style>
  <w:style w:type="character" w:customStyle="1" w:styleId="WW8Num46z6">
    <w:name w:val="WW8Num46z6"/>
    <w:rsid w:val="00615BD7"/>
  </w:style>
  <w:style w:type="character" w:customStyle="1" w:styleId="WW8Num46z7">
    <w:name w:val="WW8Num46z7"/>
    <w:rsid w:val="00615BD7"/>
  </w:style>
  <w:style w:type="character" w:customStyle="1" w:styleId="WW8Num46z8">
    <w:name w:val="WW8Num46z8"/>
    <w:rsid w:val="00615BD7"/>
  </w:style>
  <w:style w:type="character" w:customStyle="1" w:styleId="WW8Num47z0">
    <w:name w:val="WW8Num47z0"/>
    <w:rsid w:val="00615BD7"/>
    <w:rPr>
      <w:rFonts w:ascii="Calibri" w:hAnsi="Calibri" w:cs="Calibri"/>
      <w:b w:val="0"/>
    </w:rPr>
  </w:style>
  <w:style w:type="character" w:customStyle="1" w:styleId="WW8Num47z1">
    <w:name w:val="WW8Num47z1"/>
    <w:rsid w:val="00615BD7"/>
    <w:rPr>
      <w:b w:val="0"/>
      <w:bCs w:val="0"/>
    </w:rPr>
  </w:style>
  <w:style w:type="character" w:customStyle="1" w:styleId="WW8Num47z2">
    <w:name w:val="WW8Num47z2"/>
    <w:rsid w:val="00615BD7"/>
  </w:style>
  <w:style w:type="character" w:customStyle="1" w:styleId="WW8Num47z4">
    <w:name w:val="WW8Num47z4"/>
    <w:rsid w:val="00615BD7"/>
  </w:style>
  <w:style w:type="character" w:customStyle="1" w:styleId="WW8Num47z5">
    <w:name w:val="WW8Num47z5"/>
    <w:rsid w:val="00615BD7"/>
  </w:style>
  <w:style w:type="character" w:customStyle="1" w:styleId="WW8Num47z6">
    <w:name w:val="WW8Num47z6"/>
    <w:rsid w:val="00615BD7"/>
  </w:style>
  <w:style w:type="character" w:customStyle="1" w:styleId="WW8Num47z7">
    <w:name w:val="WW8Num47z7"/>
    <w:rsid w:val="00615BD7"/>
  </w:style>
  <w:style w:type="character" w:customStyle="1" w:styleId="WW8Num47z8">
    <w:name w:val="WW8Num47z8"/>
    <w:rsid w:val="00615BD7"/>
  </w:style>
  <w:style w:type="character" w:customStyle="1" w:styleId="WW8Num48z0">
    <w:name w:val="WW8Num48z0"/>
    <w:rsid w:val="00615BD7"/>
    <w:rPr>
      <w:rFonts w:ascii="Calibri" w:hAnsi="Calibri" w:cs="Calibri" w:hint="default"/>
    </w:rPr>
  </w:style>
  <w:style w:type="character" w:customStyle="1" w:styleId="WW8Num48z1">
    <w:name w:val="WW8Num48z1"/>
    <w:rsid w:val="00615BD7"/>
  </w:style>
  <w:style w:type="character" w:customStyle="1" w:styleId="WW8Num48z2">
    <w:name w:val="WW8Num48z2"/>
    <w:rsid w:val="00615BD7"/>
  </w:style>
  <w:style w:type="character" w:customStyle="1" w:styleId="WW8Num48z3">
    <w:name w:val="WW8Num48z3"/>
    <w:rsid w:val="00615BD7"/>
  </w:style>
  <w:style w:type="character" w:customStyle="1" w:styleId="WW8Num48z4">
    <w:name w:val="WW8Num48z4"/>
    <w:rsid w:val="00615BD7"/>
  </w:style>
  <w:style w:type="character" w:customStyle="1" w:styleId="WW8Num48z5">
    <w:name w:val="WW8Num48z5"/>
    <w:rsid w:val="00615BD7"/>
  </w:style>
  <w:style w:type="character" w:customStyle="1" w:styleId="WW8Num48z6">
    <w:name w:val="WW8Num48z6"/>
    <w:rsid w:val="00615BD7"/>
  </w:style>
  <w:style w:type="character" w:customStyle="1" w:styleId="WW8Num48z7">
    <w:name w:val="WW8Num48z7"/>
    <w:rsid w:val="00615BD7"/>
  </w:style>
  <w:style w:type="character" w:customStyle="1" w:styleId="WW8Num48z8">
    <w:name w:val="WW8Num48z8"/>
    <w:rsid w:val="00615BD7"/>
  </w:style>
  <w:style w:type="character" w:customStyle="1" w:styleId="WW8Num49z0">
    <w:name w:val="WW8Num49z0"/>
    <w:rsid w:val="00615BD7"/>
  </w:style>
  <w:style w:type="character" w:customStyle="1" w:styleId="WW8Num49z1">
    <w:name w:val="WW8Num49z1"/>
    <w:rsid w:val="00615BD7"/>
  </w:style>
  <w:style w:type="character" w:customStyle="1" w:styleId="WW8Num49z2">
    <w:name w:val="WW8Num49z2"/>
    <w:rsid w:val="00615BD7"/>
  </w:style>
  <w:style w:type="character" w:customStyle="1" w:styleId="WW8Num49z3">
    <w:name w:val="WW8Num49z3"/>
    <w:rsid w:val="00615BD7"/>
  </w:style>
  <w:style w:type="character" w:customStyle="1" w:styleId="WW8Num49z4">
    <w:name w:val="WW8Num49z4"/>
    <w:rsid w:val="00615BD7"/>
  </w:style>
  <w:style w:type="character" w:customStyle="1" w:styleId="WW8Num49z5">
    <w:name w:val="WW8Num49z5"/>
    <w:rsid w:val="00615BD7"/>
  </w:style>
  <w:style w:type="character" w:customStyle="1" w:styleId="WW8Num49z6">
    <w:name w:val="WW8Num49z6"/>
    <w:rsid w:val="00615BD7"/>
  </w:style>
  <w:style w:type="character" w:customStyle="1" w:styleId="WW8Num49z7">
    <w:name w:val="WW8Num49z7"/>
    <w:rsid w:val="00615BD7"/>
  </w:style>
  <w:style w:type="character" w:customStyle="1" w:styleId="WW8Num49z8">
    <w:name w:val="WW8Num49z8"/>
    <w:rsid w:val="00615BD7"/>
  </w:style>
  <w:style w:type="character" w:customStyle="1" w:styleId="WW8Num50z0">
    <w:name w:val="WW8Num50z0"/>
    <w:rsid w:val="00615BD7"/>
    <w:rPr>
      <w:rFonts w:ascii="Symbol" w:hAnsi="Symbol" w:cs="Symbol" w:hint="default"/>
    </w:rPr>
  </w:style>
  <w:style w:type="character" w:customStyle="1" w:styleId="WW8Num50z1">
    <w:name w:val="WW8Num50z1"/>
    <w:rsid w:val="00615BD7"/>
    <w:rPr>
      <w:rFonts w:ascii="Courier New" w:hAnsi="Courier New" w:cs="Courier New" w:hint="default"/>
    </w:rPr>
  </w:style>
  <w:style w:type="character" w:customStyle="1" w:styleId="WW8Num50z2">
    <w:name w:val="WW8Num50z2"/>
    <w:rsid w:val="00615BD7"/>
    <w:rPr>
      <w:rFonts w:ascii="Wingdings" w:hAnsi="Wingdings" w:cs="Wingdings" w:hint="default"/>
    </w:rPr>
  </w:style>
  <w:style w:type="character" w:customStyle="1" w:styleId="WW8Num51z0">
    <w:name w:val="WW8Num51z0"/>
    <w:rsid w:val="00615BD7"/>
    <w:rPr>
      <w:rFonts w:ascii="Calibri" w:eastAsia="Lucida Sans Unicode" w:hAnsi="Calibri" w:cs="Calibri" w:hint="default"/>
      <w:spacing w:val="4"/>
      <w:sz w:val="24"/>
      <w:szCs w:val="24"/>
    </w:rPr>
  </w:style>
  <w:style w:type="character" w:customStyle="1" w:styleId="WW8Num51z1">
    <w:name w:val="WW8Num51z1"/>
    <w:rsid w:val="00615BD7"/>
    <w:rPr>
      <w:rFonts w:ascii="Calibri" w:hAnsi="Calibri" w:cs="Calibri"/>
    </w:rPr>
  </w:style>
  <w:style w:type="character" w:customStyle="1" w:styleId="WW8Num51z2">
    <w:name w:val="WW8Num51z2"/>
    <w:rsid w:val="00615BD7"/>
  </w:style>
  <w:style w:type="character" w:customStyle="1" w:styleId="WW8Num51z3">
    <w:name w:val="WW8Num51z3"/>
    <w:rsid w:val="00615BD7"/>
  </w:style>
  <w:style w:type="character" w:customStyle="1" w:styleId="WW8Num51z4">
    <w:name w:val="WW8Num51z4"/>
    <w:rsid w:val="00615BD7"/>
  </w:style>
  <w:style w:type="character" w:customStyle="1" w:styleId="WW8Num51z5">
    <w:name w:val="WW8Num51z5"/>
    <w:rsid w:val="00615BD7"/>
  </w:style>
  <w:style w:type="character" w:customStyle="1" w:styleId="WW8Num51z6">
    <w:name w:val="WW8Num51z6"/>
    <w:rsid w:val="00615BD7"/>
  </w:style>
  <w:style w:type="character" w:customStyle="1" w:styleId="WW8Num51z7">
    <w:name w:val="WW8Num51z7"/>
    <w:rsid w:val="00615BD7"/>
  </w:style>
  <w:style w:type="character" w:customStyle="1" w:styleId="WW8Num51z8">
    <w:name w:val="WW8Num51z8"/>
    <w:rsid w:val="00615BD7"/>
  </w:style>
  <w:style w:type="character" w:customStyle="1" w:styleId="WW8Num52z0">
    <w:name w:val="WW8Num52z0"/>
    <w:rsid w:val="00615BD7"/>
    <w:rPr>
      <w:rFonts w:cs="Calibri"/>
      <w:b w:val="0"/>
    </w:rPr>
  </w:style>
  <w:style w:type="character" w:customStyle="1" w:styleId="WW8Num52z1">
    <w:name w:val="WW8Num52z1"/>
    <w:rsid w:val="00615BD7"/>
  </w:style>
  <w:style w:type="character" w:customStyle="1" w:styleId="WW8Num52z2">
    <w:name w:val="WW8Num52z2"/>
    <w:rsid w:val="00615BD7"/>
  </w:style>
  <w:style w:type="character" w:customStyle="1" w:styleId="WW8Num52z3">
    <w:name w:val="WW8Num52z3"/>
    <w:rsid w:val="00615BD7"/>
  </w:style>
  <w:style w:type="character" w:customStyle="1" w:styleId="WW8Num52z4">
    <w:name w:val="WW8Num52z4"/>
    <w:rsid w:val="00615BD7"/>
  </w:style>
  <w:style w:type="character" w:customStyle="1" w:styleId="WW8Num52z5">
    <w:name w:val="WW8Num52z5"/>
    <w:rsid w:val="00615BD7"/>
  </w:style>
  <w:style w:type="character" w:customStyle="1" w:styleId="WW8Num52z6">
    <w:name w:val="WW8Num52z6"/>
    <w:rsid w:val="00615BD7"/>
  </w:style>
  <w:style w:type="character" w:customStyle="1" w:styleId="WW8Num52z7">
    <w:name w:val="WW8Num52z7"/>
    <w:rsid w:val="00615BD7"/>
  </w:style>
  <w:style w:type="character" w:customStyle="1" w:styleId="WW8Num52z8">
    <w:name w:val="WW8Num52z8"/>
    <w:rsid w:val="00615BD7"/>
  </w:style>
  <w:style w:type="character" w:customStyle="1" w:styleId="WW8Num53z0">
    <w:name w:val="WW8Num53z0"/>
    <w:rsid w:val="00615BD7"/>
    <w:rPr>
      <w:rFonts w:ascii="Calibri" w:hAnsi="Calibri" w:cs="Calibri" w:hint="default"/>
      <w:sz w:val="24"/>
      <w:szCs w:val="24"/>
    </w:rPr>
  </w:style>
  <w:style w:type="character" w:customStyle="1" w:styleId="WW8Num53z1">
    <w:name w:val="WW8Num53z1"/>
    <w:rsid w:val="00615BD7"/>
  </w:style>
  <w:style w:type="character" w:customStyle="1" w:styleId="WW8Num53z2">
    <w:name w:val="WW8Num53z2"/>
    <w:rsid w:val="00615BD7"/>
  </w:style>
  <w:style w:type="character" w:customStyle="1" w:styleId="WW8Num53z3">
    <w:name w:val="WW8Num53z3"/>
    <w:rsid w:val="00615BD7"/>
  </w:style>
  <w:style w:type="character" w:customStyle="1" w:styleId="WW8Num53z4">
    <w:name w:val="WW8Num53z4"/>
    <w:rsid w:val="00615BD7"/>
  </w:style>
  <w:style w:type="character" w:customStyle="1" w:styleId="WW8Num53z5">
    <w:name w:val="WW8Num53z5"/>
    <w:rsid w:val="00615BD7"/>
  </w:style>
  <w:style w:type="character" w:customStyle="1" w:styleId="WW8Num53z6">
    <w:name w:val="WW8Num53z6"/>
    <w:rsid w:val="00615BD7"/>
  </w:style>
  <w:style w:type="character" w:customStyle="1" w:styleId="WW8Num53z7">
    <w:name w:val="WW8Num53z7"/>
    <w:rsid w:val="00615BD7"/>
  </w:style>
  <w:style w:type="character" w:customStyle="1" w:styleId="WW8Num53z8">
    <w:name w:val="WW8Num53z8"/>
    <w:rsid w:val="00615BD7"/>
  </w:style>
  <w:style w:type="character" w:customStyle="1" w:styleId="WW8Num54z0">
    <w:name w:val="WW8Num54z0"/>
    <w:rsid w:val="00615BD7"/>
    <w:rPr>
      <w:rFonts w:ascii="Calibri" w:hAnsi="Calibri" w:cs="Calibri" w:hint="default"/>
    </w:rPr>
  </w:style>
  <w:style w:type="character" w:customStyle="1" w:styleId="WW8Num54z1">
    <w:name w:val="WW8Num54z1"/>
    <w:rsid w:val="00615BD7"/>
  </w:style>
  <w:style w:type="character" w:customStyle="1" w:styleId="WW8Num54z2">
    <w:name w:val="WW8Num54z2"/>
    <w:rsid w:val="00615BD7"/>
  </w:style>
  <w:style w:type="character" w:customStyle="1" w:styleId="WW8Num54z3">
    <w:name w:val="WW8Num54z3"/>
    <w:rsid w:val="00615BD7"/>
  </w:style>
  <w:style w:type="character" w:customStyle="1" w:styleId="WW8Num54z4">
    <w:name w:val="WW8Num54z4"/>
    <w:rsid w:val="00615BD7"/>
  </w:style>
  <w:style w:type="character" w:customStyle="1" w:styleId="WW8Num54z5">
    <w:name w:val="WW8Num54z5"/>
    <w:rsid w:val="00615BD7"/>
  </w:style>
  <w:style w:type="character" w:customStyle="1" w:styleId="WW8Num54z6">
    <w:name w:val="WW8Num54z6"/>
    <w:rsid w:val="00615BD7"/>
  </w:style>
  <w:style w:type="character" w:customStyle="1" w:styleId="WW8Num54z7">
    <w:name w:val="WW8Num54z7"/>
    <w:rsid w:val="00615BD7"/>
  </w:style>
  <w:style w:type="character" w:customStyle="1" w:styleId="WW8Num54z8">
    <w:name w:val="WW8Num54z8"/>
    <w:rsid w:val="00615BD7"/>
  </w:style>
  <w:style w:type="character" w:customStyle="1" w:styleId="WW8Num55z0">
    <w:name w:val="WW8Num55z0"/>
    <w:rsid w:val="00615BD7"/>
    <w:rPr>
      <w:rFonts w:ascii="Calibri" w:hAnsi="Calibri" w:cs="Calibri"/>
    </w:rPr>
  </w:style>
  <w:style w:type="character" w:customStyle="1" w:styleId="WW8Num55z1">
    <w:name w:val="WW8Num55z1"/>
    <w:rsid w:val="00615BD7"/>
  </w:style>
  <w:style w:type="character" w:customStyle="1" w:styleId="WW8Num55z2">
    <w:name w:val="WW8Num55z2"/>
    <w:rsid w:val="00615BD7"/>
  </w:style>
  <w:style w:type="character" w:customStyle="1" w:styleId="WW8Num55z3">
    <w:name w:val="WW8Num55z3"/>
    <w:rsid w:val="00615BD7"/>
  </w:style>
  <w:style w:type="character" w:customStyle="1" w:styleId="WW8Num55z4">
    <w:name w:val="WW8Num55z4"/>
    <w:rsid w:val="00615BD7"/>
  </w:style>
  <w:style w:type="character" w:customStyle="1" w:styleId="WW8Num55z5">
    <w:name w:val="WW8Num55z5"/>
    <w:rsid w:val="00615BD7"/>
  </w:style>
  <w:style w:type="character" w:customStyle="1" w:styleId="WW8Num55z6">
    <w:name w:val="WW8Num55z6"/>
    <w:rsid w:val="00615BD7"/>
  </w:style>
  <w:style w:type="character" w:customStyle="1" w:styleId="WW8Num55z7">
    <w:name w:val="WW8Num55z7"/>
    <w:rsid w:val="00615BD7"/>
  </w:style>
  <w:style w:type="character" w:customStyle="1" w:styleId="WW8Num55z8">
    <w:name w:val="WW8Num55z8"/>
    <w:rsid w:val="00615BD7"/>
  </w:style>
  <w:style w:type="character" w:customStyle="1" w:styleId="WW8Num56z0">
    <w:name w:val="WW8Num56z0"/>
    <w:rsid w:val="00615BD7"/>
    <w:rPr>
      <w:rFonts w:ascii="Calibri" w:hAnsi="Calibri" w:cs="Calibri"/>
    </w:rPr>
  </w:style>
  <w:style w:type="character" w:customStyle="1" w:styleId="WW8Num56z1">
    <w:name w:val="WW8Num56z1"/>
    <w:rsid w:val="00615BD7"/>
  </w:style>
  <w:style w:type="character" w:customStyle="1" w:styleId="WW8Num56z2">
    <w:name w:val="WW8Num56z2"/>
    <w:rsid w:val="00615BD7"/>
  </w:style>
  <w:style w:type="character" w:customStyle="1" w:styleId="WW8Num56z3">
    <w:name w:val="WW8Num56z3"/>
    <w:rsid w:val="00615BD7"/>
  </w:style>
  <w:style w:type="character" w:customStyle="1" w:styleId="WW8Num56z4">
    <w:name w:val="WW8Num56z4"/>
    <w:rsid w:val="00615BD7"/>
  </w:style>
  <w:style w:type="character" w:customStyle="1" w:styleId="WW8Num56z5">
    <w:name w:val="WW8Num56z5"/>
    <w:rsid w:val="00615BD7"/>
  </w:style>
  <w:style w:type="character" w:customStyle="1" w:styleId="WW8Num56z6">
    <w:name w:val="WW8Num56z6"/>
    <w:rsid w:val="00615BD7"/>
  </w:style>
  <w:style w:type="character" w:customStyle="1" w:styleId="WW8Num56z7">
    <w:name w:val="WW8Num56z7"/>
    <w:rsid w:val="00615BD7"/>
  </w:style>
  <w:style w:type="character" w:customStyle="1" w:styleId="WW8Num56z8">
    <w:name w:val="WW8Num56z8"/>
    <w:rsid w:val="00615BD7"/>
  </w:style>
  <w:style w:type="character" w:customStyle="1" w:styleId="WW8Num57z0">
    <w:name w:val="WW8Num57z0"/>
    <w:rsid w:val="00615BD7"/>
    <w:rPr>
      <w:rFonts w:ascii="Calibri" w:hAnsi="Calibri" w:cs="Calibri"/>
      <w:b w:val="0"/>
      <w:sz w:val="24"/>
      <w:szCs w:val="24"/>
    </w:rPr>
  </w:style>
  <w:style w:type="character" w:customStyle="1" w:styleId="WW8Num57z1">
    <w:name w:val="WW8Num57z1"/>
    <w:rsid w:val="00615BD7"/>
  </w:style>
  <w:style w:type="character" w:customStyle="1" w:styleId="WW8Num57z2">
    <w:name w:val="WW8Num57z2"/>
    <w:rsid w:val="00615BD7"/>
  </w:style>
  <w:style w:type="character" w:customStyle="1" w:styleId="WW8Num57z3">
    <w:name w:val="WW8Num57z3"/>
    <w:rsid w:val="00615BD7"/>
  </w:style>
  <w:style w:type="character" w:customStyle="1" w:styleId="WW8Num57z4">
    <w:name w:val="WW8Num57z4"/>
    <w:rsid w:val="00615BD7"/>
  </w:style>
  <w:style w:type="character" w:customStyle="1" w:styleId="WW8Num57z5">
    <w:name w:val="WW8Num57z5"/>
    <w:rsid w:val="00615BD7"/>
  </w:style>
  <w:style w:type="character" w:customStyle="1" w:styleId="WW8Num57z6">
    <w:name w:val="WW8Num57z6"/>
    <w:rsid w:val="00615BD7"/>
  </w:style>
  <w:style w:type="character" w:customStyle="1" w:styleId="WW8Num57z7">
    <w:name w:val="WW8Num57z7"/>
    <w:rsid w:val="00615BD7"/>
  </w:style>
  <w:style w:type="character" w:customStyle="1" w:styleId="WW8Num57z8">
    <w:name w:val="WW8Num57z8"/>
    <w:rsid w:val="00615BD7"/>
  </w:style>
  <w:style w:type="character" w:customStyle="1" w:styleId="WW8Num58z0">
    <w:name w:val="WW8Num58z0"/>
    <w:rsid w:val="00615BD7"/>
    <w:rPr>
      <w:rFonts w:ascii="Calibri" w:hAnsi="Calibri" w:cs="Calibri" w:hint="default"/>
    </w:rPr>
  </w:style>
  <w:style w:type="character" w:customStyle="1" w:styleId="WW8Num58z1">
    <w:name w:val="WW8Num58z1"/>
    <w:rsid w:val="00615BD7"/>
  </w:style>
  <w:style w:type="character" w:customStyle="1" w:styleId="WW8Num58z2">
    <w:name w:val="WW8Num58z2"/>
    <w:rsid w:val="00615BD7"/>
  </w:style>
  <w:style w:type="character" w:customStyle="1" w:styleId="WW8Num58z3">
    <w:name w:val="WW8Num58z3"/>
    <w:rsid w:val="00615BD7"/>
  </w:style>
  <w:style w:type="character" w:customStyle="1" w:styleId="WW8Num58z4">
    <w:name w:val="WW8Num58z4"/>
    <w:rsid w:val="00615BD7"/>
  </w:style>
  <w:style w:type="character" w:customStyle="1" w:styleId="WW8Num58z5">
    <w:name w:val="WW8Num58z5"/>
    <w:rsid w:val="00615BD7"/>
  </w:style>
  <w:style w:type="character" w:customStyle="1" w:styleId="WW8Num58z6">
    <w:name w:val="WW8Num58z6"/>
    <w:rsid w:val="00615BD7"/>
  </w:style>
  <w:style w:type="character" w:customStyle="1" w:styleId="WW8Num58z7">
    <w:name w:val="WW8Num58z7"/>
    <w:rsid w:val="00615BD7"/>
  </w:style>
  <w:style w:type="character" w:customStyle="1" w:styleId="WW8Num58z8">
    <w:name w:val="WW8Num58z8"/>
    <w:rsid w:val="00615BD7"/>
  </w:style>
  <w:style w:type="character" w:customStyle="1" w:styleId="WW8Num59z0">
    <w:name w:val="WW8Num59z0"/>
    <w:rsid w:val="00615BD7"/>
    <w:rPr>
      <w:rFonts w:ascii="Calibri" w:hAnsi="Calibri" w:cs="Calibri"/>
      <w:b w:val="0"/>
      <w:spacing w:val="4"/>
    </w:rPr>
  </w:style>
  <w:style w:type="character" w:customStyle="1" w:styleId="WW8Num59z1">
    <w:name w:val="WW8Num59z1"/>
    <w:rsid w:val="00615BD7"/>
  </w:style>
  <w:style w:type="character" w:customStyle="1" w:styleId="WW8Num59z2">
    <w:name w:val="WW8Num59z2"/>
    <w:rsid w:val="00615BD7"/>
  </w:style>
  <w:style w:type="character" w:customStyle="1" w:styleId="WW8Num59z3">
    <w:name w:val="WW8Num59z3"/>
    <w:rsid w:val="00615BD7"/>
  </w:style>
  <w:style w:type="character" w:customStyle="1" w:styleId="WW8Num59z4">
    <w:name w:val="WW8Num59z4"/>
    <w:rsid w:val="00615BD7"/>
  </w:style>
  <w:style w:type="character" w:customStyle="1" w:styleId="WW8Num59z5">
    <w:name w:val="WW8Num59z5"/>
    <w:rsid w:val="00615BD7"/>
  </w:style>
  <w:style w:type="character" w:customStyle="1" w:styleId="WW8Num59z6">
    <w:name w:val="WW8Num59z6"/>
    <w:rsid w:val="00615BD7"/>
  </w:style>
  <w:style w:type="character" w:customStyle="1" w:styleId="WW8Num59z7">
    <w:name w:val="WW8Num59z7"/>
    <w:rsid w:val="00615BD7"/>
  </w:style>
  <w:style w:type="character" w:customStyle="1" w:styleId="WW8Num59z8">
    <w:name w:val="WW8Num59z8"/>
    <w:rsid w:val="00615BD7"/>
  </w:style>
  <w:style w:type="character" w:customStyle="1" w:styleId="WW8Num60z0">
    <w:name w:val="WW8Num60z0"/>
    <w:rsid w:val="00615BD7"/>
    <w:rPr>
      <w:rFonts w:ascii="Calibri" w:hAnsi="Calibri" w:cs="Calibri" w:hint="default"/>
      <w:spacing w:val="4"/>
      <w:sz w:val="24"/>
      <w:szCs w:val="24"/>
    </w:rPr>
  </w:style>
  <w:style w:type="character" w:customStyle="1" w:styleId="WW8Num60z1">
    <w:name w:val="WW8Num60z1"/>
    <w:rsid w:val="00615BD7"/>
  </w:style>
  <w:style w:type="character" w:customStyle="1" w:styleId="WW8Num60z2">
    <w:name w:val="WW8Num60z2"/>
    <w:rsid w:val="00615BD7"/>
  </w:style>
  <w:style w:type="character" w:customStyle="1" w:styleId="WW8Num60z3">
    <w:name w:val="WW8Num60z3"/>
    <w:rsid w:val="00615BD7"/>
  </w:style>
  <w:style w:type="character" w:customStyle="1" w:styleId="WW8Num60z4">
    <w:name w:val="WW8Num60z4"/>
    <w:rsid w:val="00615BD7"/>
  </w:style>
  <w:style w:type="character" w:customStyle="1" w:styleId="WW8Num60z5">
    <w:name w:val="WW8Num60z5"/>
    <w:rsid w:val="00615BD7"/>
  </w:style>
  <w:style w:type="character" w:customStyle="1" w:styleId="WW8Num60z6">
    <w:name w:val="WW8Num60z6"/>
    <w:rsid w:val="00615BD7"/>
  </w:style>
  <w:style w:type="character" w:customStyle="1" w:styleId="WW8Num60z7">
    <w:name w:val="WW8Num60z7"/>
    <w:rsid w:val="00615BD7"/>
  </w:style>
  <w:style w:type="character" w:customStyle="1" w:styleId="WW8Num60z8">
    <w:name w:val="WW8Num60z8"/>
    <w:rsid w:val="00615BD7"/>
  </w:style>
  <w:style w:type="character" w:customStyle="1" w:styleId="WW8Num61z0">
    <w:name w:val="WW8Num61z0"/>
    <w:rsid w:val="00615BD7"/>
    <w:rPr>
      <w:rFonts w:ascii="Calibri" w:hAnsi="Calibri" w:cs="Calibri" w:hint="default"/>
      <w:b w:val="0"/>
    </w:rPr>
  </w:style>
  <w:style w:type="character" w:customStyle="1" w:styleId="WW8Num61z1">
    <w:name w:val="WW8Num61z1"/>
    <w:rsid w:val="00615BD7"/>
  </w:style>
  <w:style w:type="character" w:customStyle="1" w:styleId="WW8Num61z2">
    <w:name w:val="WW8Num61z2"/>
    <w:rsid w:val="00615BD7"/>
  </w:style>
  <w:style w:type="character" w:customStyle="1" w:styleId="WW8Num61z3">
    <w:name w:val="WW8Num61z3"/>
    <w:rsid w:val="00615BD7"/>
  </w:style>
  <w:style w:type="character" w:customStyle="1" w:styleId="WW8Num61z4">
    <w:name w:val="WW8Num61z4"/>
    <w:rsid w:val="00615BD7"/>
  </w:style>
  <w:style w:type="character" w:customStyle="1" w:styleId="WW8Num61z5">
    <w:name w:val="WW8Num61z5"/>
    <w:rsid w:val="00615BD7"/>
  </w:style>
  <w:style w:type="character" w:customStyle="1" w:styleId="WW8Num61z6">
    <w:name w:val="WW8Num61z6"/>
    <w:rsid w:val="00615BD7"/>
  </w:style>
  <w:style w:type="character" w:customStyle="1" w:styleId="WW8Num61z7">
    <w:name w:val="WW8Num61z7"/>
    <w:rsid w:val="00615BD7"/>
  </w:style>
  <w:style w:type="character" w:customStyle="1" w:styleId="WW8Num61z8">
    <w:name w:val="WW8Num61z8"/>
    <w:rsid w:val="00615BD7"/>
  </w:style>
  <w:style w:type="character" w:customStyle="1" w:styleId="WW8Num62z0">
    <w:name w:val="WW8Num62z0"/>
    <w:rsid w:val="00615BD7"/>
    <w:rPr>
      <w:rFonts w:ascii="Calibri" w:hAnsi="Calibri" w:cs="Times New Roman"/>
      <w:spacing w:val="4"/>
    </w:rPr>
  </w:style>
  <w:style w:type="character" w:customStyle="1" w:styleId="WW8Num62z1">
    <w:name w:val="WW8Num62z1"/>
    <w:rsid w:val="00615BD7"/>
  </w:style>
  <w:style w:type="character" w:customStyle="1" w:styleId="WW8Num62z2">
    <w:name w:val="WW8Num62z2"/>
    <w:rsid w:val="00615BD7"/>
  </w:style>
  <w:style w:type="character" w:customStyle="1" w:styleId="WW8Num62z3">
    <w:name w:val="WW8Num62z3"/>
    <w:rsid w:val="00615BD7"/>
  </w:style>
  <w:style w:type="character" w:customStyle="1" w:styleId="WW8Num62z4">
    <w:name w:val="WW8Num62z4"/>
    <w:rsid w:val="00615BD7"/>
  </w:style>
  <w:style w:type="character" w:customStyle="1" w:styleId="WW8Num62z5">
    <w:name w:val="WW8Num62z5"/>
    <w:rsid w:val="00615BD7"/>
  </w:style>
  <w:style w:type="character" w:customStyle="1" w:styleId="WW8Num62z6">
    <w:name w:val="WW8Num62z6"/>
    <w:rsid w:val="00615BD7"/>
  </w:style>
  <w:style w:type="character" w:customStyle="1" w:styleId="WW8Num62z7">
    <w:name w:val="WW8Num62z7"/>
    <w:rsid w:val="00615BD7"/>
  </w:style>
  <w:style w:type="character" w:customStyle="1" w:styleId="WW8Num62z8">
    <w:name w:val="WW8Num62z8"/>
    <w:rsid w:val="00615BD7"/>
  </w:style>
  <w:style w:type="character" w:customStyle="1" w:styleId="WW8Num63z0">
    <w:name w:val="WW8Num63z0"/>
    <w:rsid w:val="00615BD7"/>
    <w:rPr>
      <w:rFonts w:ascii="Calibri" w:eastAsia="Calibri" w:hAnsi="Calibri" w:cs="Calibri"/>
      <w:spacing w:val="4"/>
    </w:rPr>
  </w:style>
  <w:style w:type="character" w:customStyle="1" w:styleId="WW8Num63z1">
    <w:name w:val="WW8Num63z1"/>
    <w:rsid w:val="00615BD7"/>
  </w:style>
  <w:style w:type="character" w:customStyle="1" w:styleId="WW8Num63z2">
    <w:name w:val="WW8Num63z2"/>
    <w:rsid w:val="00615BD7"/>
  </w:style>
  <w:style w:type="character" w:customStyle="1" w:styleId="WW8Num63z3">
    <w:name w:val="WW8Num63z3"/>
    <w:rsid w:val="00615BD7"/>
  </w:style>
  <w:style w:type="character" w:customStyle="1" w:styleId="WW8Num63z4">
    <w:name w:val="WW8Num63z4"/>
    <w:rsid w:val="00615BD7"/>
  </w:style>
  <w:style w:type="character" w:customStyle="1" w:styleId="WW8Num63z5">
    <w:name w:val="WW8Num63z5"/>
    <w:rsid w:val="00615BD7"/>
  </w:style>
  <w:style w:type="character" w:customStyle="1" w:styleId="WW8Num63z6">
    <w:name w:val="WW8Num63z6"/>
    <w:rsid w:val="00615BD7"/>
  </w:style>
  <w:style w:type="character" w:customStyle="1" w:styleId="WW8Num63z7">
    <w:name w:val="WW8Num63z7"/>
    <w:rsid w:val="00615BD7"/>
  </w:style>
  <w:style w:type="character" w:customStyle="1" w:styleId="WW8Num63z8">
    <w:name w:val="WW8Num63z8"/>
    <w:rsid w:val="00615BD7"/>
  </w:style>
  <w:style w:type="character" w:customStyle="1" w:styleId="WW8Num64z0">
    <w:name w:val="WW8Num64z0"/>
    <w:rsid w:val="00615BD7"/>
    <w:rPr>
      <w:rFonts w:cs="Calibri"/>
      <w:strike w:val="0"/>
      <w:dstrike w:val="0"/>
    </w:rPr>
  </w:style>
  <w:style w:type="character" w:customStyle="1" w:styleId="WW8Num64z1">
    <w:name w:val="WW8Num64z1"/>
    <w:rsid w:val="00615BD7"/>
  </w:style>
  <w:style w:type="character" w:customStyle="1" w:styleId="WW8Num64z2">
    <w:name w:val="WW8Num64z2"/>
    <w:rsid w:val="00615BD7"/>
  </w:style>
  <w:style w:type="character" w:customStyle="1" w:styleId="WW8Num64z3">
    <w:name w:val="WW8Num64z3"/>
    <w:rsid w:val="00615BD7"/>
  </w:style>
  <w:style w:type="character" w:customStyle="1" w:styleId="WW8Num64z4">
    <w:name w:val="WW8Num64z4"/>
    <w:rsid w:val="00615BD7"/>
  </w:style>
  <w:style w:type="character" w:customStyle="1" w:styleId="WW8Num64z5">
    <w:name w:val="WW8Num64z5"/>
    <w:rsid w:val="00615BD7"/>
  </w:style>
  <w:style w:type="character" w:customStyle="1" w:styleId="WW8Num64z6">
    <w:name w:val="WW8Num64z6"/>
    <w:rsid w:val="00615BD7"/>
  </w:style>
  <w:style w:type="character" w:customStyle="1" w:styleId="WW8Num64z7">
    <w:name w:val="WW8Num64z7"/>
    <w:rsid w:val="00615BD7"/>
  </w:style>
  <w:style w:type="character" w:customStyle="1" w:styleId="WW8Num64z8">
    <w:name w:val="WW8Num64z8"/>
    <w:rsid w:val="00615BD7"/>
  </w:style>
  <w:style w:type="character" w:customStyle="1" w:styleId="WW8Num65z0">
    <w:name w:val="WW8Num65z0"/>
    <w:rsid w:val="00615BD7"/>
    <w:rPr>
      <w:rFonts w:ascii="Calibri" w:eastAsia="Calibri" w:hAnsi="Calibri" w:cs="Calibri"/>
      <w:spacing w:val="4"/>
    </w:rPr>
  </w:style>
  <w:style w:type="character" w:customStyle="1" w:styleId="WW8Num65z1">
    <w:name w:val="WW8Num65z1"/>
    <w:rsid w:val="00615BD7"/>
  </w:style>
  <w:style w:type="character" w:customStyle="1" w:styleId="WW8Num65z2">
    <w:name w:val="WW8Num65z2"/>
    <w:rsid w:val="00615BD7"/>
  </w:style>
  <w:style w:type="character" w:customStyle="1" w:styleId="WW8Num65z3">
    <w:name w:val="WW8Num65z3"/>
    <w:rsid w:val="00615BD7"/>
  </w:style>
  <w:style w:type="character" w:customStyle="1" w:styleId="WW8Num65z4">
    <w:name w:val="WW8Num65z4"/>
    <w:rsid w:val="00615BD7"/>
  </w:style>
  <w:style w:type="character" w:customStyle="1" w:styleId="WW8Num65z5">
    <w:name w:val="WW8Num65z5"/>
    <w:rsid w:val="00615BD7"/>
  </w:style>
  <w:style w:type="character" w:customStyle="1" w:styleId="WW8Num65z6">
    <w:name w:val="WW8Num65z6"/>
    <w:rsid w:val="00615BD7"/>
  </w:style>
  <w:style w:type="character" w:customStyle="1" w:styleId="WW8Num65z7">
    <w:name w:val="WW8Num65z7"/>
    <w:rsid w:val="00615BD7"/>
  </w:style>
  <w:style w:type="character" w:customStyle="1" w:styleId="WW8Num65z8">
    <w:name w:val="WW8Num65z8"/>
    <w:rsid w:val="00615BD7"/>
  </w:style>
  <w:style w:type="character" w:customStyle="1" w:styleId="WW8Num66z0">
    <w:name w:val="WW8Num66z0"/>
    <w:rsid w:val="00615BD7"/>
    <w:rPr>
      <w:rFonts w:ascii="Calibri" w:hAnsi="Calibri" w:cs="Calibri"/>
      <w:b w:val="0"/>
      <w:bCs w:val="0"/>
      <w:color w:val="00000A"/>
    </w:rPr>
  </w:style>
  <w:style w:type="character" w:customStyle="1" w:styleId="WW8Num66z1">
    <w:name w:val="WW8Num66z1"/>
    <w:rsid w:val="00615BD7"/>
  </w:style>
  <w:style w:type="character" w:customStyle="1" w:styleId="WW8Num66z2">
    <w:name w:val="WW8Num66z2"/>
    <w:rsid w:val="00615BD7"/>
  </w:style>
  <w:style w:type="character" w:customStyle="1" w:styleId="WW8Num66z3">
    <w:name w:val="WW8Num66z3"/>
    <w:rsid w:val="00615BD7"/>
  </w:style>
  <w:style w:type="character" w:customStyle="1" w:styleId="WW8Num66z4">
    <w:name w:val="WW8Num66z4"/>
    <w:rsid w:val="00615BD7"/>
  </w:style>
  <w:style w:type="character" w:customStyle="1" w:styleId="WW8Num66z5">
    <w:name w:val="WW8Num66z5"/>
    <w:rsid w:val="00615BD7"/>
  </w:style>
  <w:style w:type="character" w:customStyle="1" w:styleId="WW8Num66z6">
    <w:name w:val="WW8Num66z6"/>
    <w:rsid w:val="00615BD7"/>
  </w:style>
  <w:style w:type="character" w:customStyle="1" w:styleId="WW8Num66z7">
    <w:name w:val="WW8Num66z7"/>
    <w:rsid w:val="00615BD7"/>
  </w:style>
  <w:style w:type="character" w:customStyle="1" w:styleId="WW8Num66z8">
    <w:name w:val="WW8Num66z8"/>
    <w:rsid w:val="00615BD7"/>
  </w:style>
  <w:style w:type="character" w:customStyle="1" w:styleId="WW8Num67z0">
    <w:name w:val="WW8Num67z0"/>
    <w:rsid w:val="00615BD7"/>
    <w:rPr>
      <w:rFonts w:ascii="Calibri" w:hAnsi="Calibri" w:cs="Calibri"/>
    </w:rPr>
  </w:style>
  <w:style w:type="character" w:customStyle="1" w:styleId="WW8Num67z1">
    <w:name w:val="WW8Num67z1"/>
    <w:rsid w:val="00615BD7"/>
  </w:style>
  <w:style w:type="character" w:customStyle="1" w:styleId="WW8Num67z2">
    <w:name w:val="WW8Num67z2"/>
    <w:rsid w:val="00615BD7"/>
  </w:style>
  <w:style w:type="character" w:customStyle="1" w:styleId="WW8Num67z3">
    <w:name w:val="WW8Num67z3"/>
    <w:rsid w:val="00615BD7"/>
  </w:style>
  <w:style w:type="character" w:customStyle="1" w:styleId="WW8Num67z4">
    <w:name w:val="WW8Num67z4"/>
    <w:rsid w:val="00615BD7"/>
  </w:style>
  <w:style w:type="character" w:customStyle="1" w:styleId="WW8Num67z5">
    <w:name w:val="WW8Num67z5"/>
    <w:rsid w:val="00615BD7"/>
  </w:style>
  <w:style w:type="character" w:customStyle="1" w:styleId="WW8Num67z6">
    <w:name w:val="WW8Num67z6"/>
    <w:rsid w:val="00615BD7"/>
  </w:style>
  <w:style w:type="character" w:customStyle="1" w:styleId="WW8Num67z7">
    <w:name w:val="WW8Num67z7"/>
    <w:rsid w:val="00615BD7"/>
  </w:style>
  <w:style w:type="character" w:customStyle="1" w:styleId="WW8Num67z8">
    <w:name w:val="WW8Num67z8"/>
    <w:rsid w:val="00615BD7"/>
  </w:style>
  <w:style w:type="character" w:customStyle="1" w:styleId="WW8Num68z0">
    <w:name w:val="WW8Num68z0"/>
    <w:rsid w:val="00615BD7"/>
    <w:rPr>
      <w:rFonts w:ascii="Calibri" w:hAnsi="Calibri" w:cs="Calibri" w:hint="default"/>
      <w:spacing w:val="4"/>
    </w:rPr>
  </w:style>
  <w:style w:type="character" w:customStyle="1" w:styleId="WW8Num68z1">
    <w:name w:val="WW8Num68z1"/>
    <w:rsid w:val="00615BD7"/>
    <w:rPr>
      <w:rFonts w:ascii="Calibri" w:hAnsi="Calibri" w:cs="Calibri"/>
      <w:lang w:bidi="en-US"/>
    </w:rPr>
  </w:style>
  <w:style w:type="character" w:customStyle="1" w:styleId="WW8Num68z2">
    <w:name w:val="WW8Num68z2"/>
    <w:rsid w:val="00615BD7"/>
  </w:style>
  <w:style w:type="character" w:customStyle="1" w:styleId="WW8Num68z3">
    <w:name w:val="WW8Num68z3"/>
    <w:rsid w:val="00615BD7"/>
  </w:style>
  <w:style w:type="character" w:customStyle="1" w:styleId="WW8Num68z4">
    <w:name w:val="WW8Num68z4"/>
    <w:rsid w:val="00615BD7"/>
  </w:style>
  <w:style w:type="character" w:customStyle="1" w:styleId="WW8Num68z5">
    <w:name w:val="WW8Num68z5"/>
    <w:rsid w:val="00615BD7"/>
  </w:style>
  <w:style w:type="character" w:customStyle="1" w:styleId="WW8Num68z6">
    <w:name w:val="WW8Num68z6"/>
    <w:rsid w:val="00615BD7"/>
  </w:style>
  <w:style w:type="character" w:customStyle="1" w:styleId="WW8Num68z7">
    <w:name w:val="WW8Num68z7"/>
    <w:rsid w:val="00615BD7"/>
  </w:style>
  <w:style w:type="character" w:customStyle="1" w:styleId="WW8Num68z8">
    <w:name w:val="WW8Num68z8"/>
    <w:rsid w:val="00615BD7"/>
  </w:style>
  <w:style w:type="character" w:customStyle="1" w:styleId="WW8Num69z0">
    <w:name w:val="WW8Num69z0"/>
    <w:rsid w:val="00615BD7"/>
    <w:rPr>
      <w:rFonts w:cs="OpenSymbol" w:hint="default"/>
      <w:sz w:val="24"/>
    </w:rPr>
  </w:style>
  <w:style w:type="character" w:customStyle="1" w:styleId="WW8Num69z1">
    <w:name w:val="WW8Num69z1"/>
    <w:rsid w:val="00615BD7"/>
    <w:rPr>
      <w:rFonts w:ascii="OpenSymbol" w:hAnsi="OpenSymbol" w:cs="OpenSymbol" w:hint="default"/>
    </w:rPr>
  </w:style>
  <w:style w:type="character" w:customStyle="1" w:styleId="WW8Num69z3">
    <w:name w:val="WW8Num69z3"/>
    <w:rsid w:val="00615BD7"/>
    <w:rPr>
      <w:rFonts w:ascii="Symbol" w:hAnsi="Symbol" w:cs="OpenSymbol" w:hint="default"/>
    </w:rPr>
  </w:style>
  <w:style w:type="character" w:customStyle="1" w:styleId="WW8Num70z0">
    <w:name w:val="WW8Num70z0"/>
    <w:rsid w:val="00615BD7"/>
  </w:style>
  <w:style w:type="character" w:customStyle="1" w:styleId="WW8Num70z1">
    <w:name w:val="WW8Num70z1"/>
    <w:rsid w:val="00615BD7"/>
  </w:style>
  <w:style w:type="character" w:customStyle="1" w:styleId="WW8Num70z2">
    <w:name w:val="WW8Num70z2"/>
    <w:rsid w:val="00615BD7"/>
  </w:style>
  <w:style w:type="character" w:customStyle="1" w:styleId="WW8Num70z3">
    <w:name w:val="WW8Num70z3"/>
    <w:rsid w:val="00615BD7"/>
  </w:style>
  <w:style w:type="character" w:customStyle="1" w:styleId="WW8Num70z4">
    <w:name w:val="WW8Num70z4"/>
    <w:rsid w:val="00615BD7"/>
  </w:style>
  <w:style w:type="character" w:customStyle="1" w:styleId="WW8Num70z5">
    <w:name w:val="WW8Num70z5"/>
    <w:rsid w:val="00615BD7"/>
  </w:style>
  <w:style w:type="character" w:customStyle="1" w:styleId="WW8Num70z6">
    <w:name w:val="WW8Num70z6"/>
    <w:rsid w:val="00615BD7"/>
  </w:style>
  <w:style w:type="character" w:customStyle="1" w:styleId="WW8Num70z7">
    <w:name w:val="WW8Num70z7"/>
    <w:rsid w:val="00615BD7"/>
  </w:style>
  <w:style w:type="character" w:customStyle="1" w:styleId="WW8Num70z8">
    <w:name w:val="WW8Num70z8"/>
    <w:rsid w:val="00615BD7"/>
  </w:style>
  <w:style w:type="character" w:customStyle="1" w:styleId="WW8Num71z0">
    <w:name w:val="WW8Num71z0"/>
    <w:rsid w:val="00615BD7"/>
    <w:rPr>
      <w:rFonts w:ascii="Calibri" w:hAnsi="Calibri" w:cs="Calibri" w:hint="default"/>
      <w:spacing w:val="4"/>
      <w:sz w:val="24"/>
      <w:szCs w:val="24"/>
    </w:rPr>
  </w:style>
  <w:style w:type="character" w:customStyle="1" w:styleId="WW8Num71z1">
    <w:name w:val="WW8Num71z1"/>
    <w:rsid w:val="00615BD7"/>
  </w:style>
  <w:style w:type="character" w:customStyle="1" w:styleId="WW8Num71z2">
    <w:name w:val="WW8Num71z2"/>
    <w:rsid w:val="00615BD7"/>
  </w:style>
  <w:style w:type="character" w:customStyle="1" w:styleId="WW8Num71z3">
    <w:name w:val="WW8Num71z3"/>
    <w:rsid w:val="00615BD7"/>
  </w:style>
  <w:style w:type="character" w:customStyle="1" w:styleId="WW8Num71z4">
    <w:name w:val="WW8Num71z4"/>
    <w:rsid w:val="00615BD7"/>
  </w:style>
  <w:style w:type="character" w:customStyle="1" w:styleId="WW8Num71z5">
    <w:name w:val="WW8Num71z5"/>
    <w:rsid w:val="00615BD7"/>
  </w:style>
  <w:style w:type="character" w:customStyle="1" w:styleId="WW8Num71z6">
    <w:name w:val="WW8Num71z6"/>
    <w:rsid w:val="00615BD7"/>
  </w:style>
  <w:style w:type="character" w:customStyle="1" w:styleId="WW8Num71z7">
    <w:name w:val="WW8Num71z7"/>
    <w:rsid w:val="00615BD7"/>
  </w:style>
  <w:style w:type="character" w:customStyle="1" w:styleId="WW8Num71z8">
    <w:name w:val="WW8Num71z8"/>
    <w:rsid w:val="00615BD7"/>
  </w:style>
  <w:style w:type="character" w:customStyle="1" w:styleId="WW8Num72z0">
    <w:name w:val="WW8Num72z0"/>
    <w:rsid w:val="00615BD7"/>
    <w:rPr>
      <w:rFonts w:ascii="Calibri" w:hAnsi="Calibri" w:cs="Calibri" w:hint="default"/>
    </w:rPr>
  </w:style>
  <w:style w:type="character" w:customStyle="1" w:styleId="WW8Num72z1">
    <w:name w:val="WW8Num72z1"/>
    <w:rsid w:val="00615BD7"/>
  </w:style>
  <w:style w:type="character" w:customStyle="1" w:styleId="WW8Num72z2">
    <w:name w:val="WW8Num72z2"/>
    <w:rsid w:val="00615BD7"/>
  </w:style>
  <w:style w:type="character" w:customStyle="1" w:styleId="WW8Num72z3">
    <w:name w:val="WW8Num72z3"/>
    <w:rsid w:val="00615BD7"/>
  </w:style>
  <w:style w:type="character" w:customStyle="1" w:styleId="WW8Num72z4">
    <w:name w:val="WW8Num72z4"/>
    <w:rsid w:val="00615BD7"/>
  </w:style>
  <w:style w:type="character" w:customStyle="1" w:styleId="WW8Num72z5">
    <w:name w:val="WW8Num72z5"/>
    <w:rsid w:val="00615BD7"/>
  </w:style>
  <w:style w:type="character" w:customStyle="1" w:styleId="WW8Num72z6">
    <w:name w:val="WW8Num72z6"/>
    <w:rsid w:val="00615BD7"/>
  </w:style>
  <w:style w:type="character" w:customStyle="1" w:styleId="WW8Num72z7">
    <w:name w:val="WW8Num72z7"/>
    <w:rsid w:val="00615BD7"/>
  </w:style>
  <w:style w:type="character" w:customStyle="1" w:styleId="WW8Num72z8">
    <w:name w:val="WW8Num72z8"/>
    <w:rsid w:val="00615BD7"/>
  </w:style>
  <w:style w:type="character" w:customStyle="1" w:styleId="WW8Num73z0">
    <w:name w:val="WW8Num73z0"/>
    <w:rsid w:val="00615BD7"/>
    <w:rPr>
      <w:rFonts w:ascii="Calibri" w:hAnsi="Calibri" w:cs="Calibri"/>
    </w:rPr>
  </w:style>
  <w:style w:type="character" w:customStyle="1" w:styleId="WW8Num73z1">
    <w:name w:val="WW8Num73z1"/>
    <w:rsid w:val="00615BD7"/>
  </w:style>
  <w:style w:type="character" w:customStyle="1" w:styleId="WW8Num73z2">
    <w:name w:val="WW8Num73z2"/>
    <w:rsid w:val="00615BD7"/>
  </w:style>
  <w:style w:type="character" w:customStyle="1" w:styleId="WW8Num73z3">
    <w:name w:val="WW8Num73z3"/>
    <w:rsid w:val="00615BD7"/>
  </w:style>
  <w:style w:type="character" w:customStyle="1" w:styleId="WW8Num73z4">
    <w:name w:val="WW8Num73z4"/>
    <w:rsid w:val="00615BD7"/>
  </w:style>
  <w:style w:type="character" w:customStyle="1" w:styleId="WW8Num73z5">
    <w:name w:val="WW8Num73z5"/>
    <w:rsid w:val="00615BD7"/>
  </w:style>
  <w:style w:type="character" w:customStyle="1" w:styleId="WW8Num73z6">
    <w:name w:val="WW8Num73z6"/>
    <w:rsid w:val="00615BD7"/>
  </w:style>
  <w:style w:type="character" w:customStyle="1" w:styleId="WW8Num73z7">
    <w:name w:val="WW8Num73z7"/>
    <w:rsid w:val="00615BD7"/>
  </w:style>
  <w:style w:type="character" w:customStyle="1" w:styleId="WW8Num73z8">
    <w:name w:val="WW8Num73z8"/>
    <w:rsid w:val="00615BD7"/>
  </w:style>
  <w:style w:type="character" w:customStyle="1" w:styleId="WW8Num74z0">
    <w:name w:val="WW8Num74z0"/>
    <w:rsid w:val="00615BD7"/>
    <w:rPr>
      <w:rFonts w:ascii="Calibri" w:hAnsi="Calibri" w:cs="Calibri" w:hint="default"/>
    </w:rPr>
  </w:style>
  <w:style w:type="character" w:customStyle="1" w:styleId="WW8Num74z1">
    <w:name w:val="WW8Num74z1"/>
    <w:rsid w:val="00615BD7"/>
  </w:style>
  <w:style w:type="character" w:customStyle="1" w:styleId="WW8Num74z2">
    <w:name w:val="WW8Num74z2"/>
    <w:rsid w:val="00615BD7"/>
  </w:style>
  <w:style w:type="character" w:customStyle="1" w:styleId="WW8Num74z3">
    <w:name w:val="WW8Num74z3"/>
    <w:rsid w:val="00615BD7"/>
  </w:style>
  <w:style w:type="character" w:customStyle="1" w:styleId="WW8Num74z4">
    <w:name w:val="WW8Num74z4"/>
    <w:rsid w:val="00615BD7"/>
  </w:style>
  <w:style w:type="character" w:customStyle="1" w:styleId="WW8Num74z5">
    <w:name w:val="WW8Num74z5"/>
    <w:rsid w:val="00615BD7"/>
  </w:style>
  <w:style w:type="character" w:customStyle="1" w:styleId="WW8Num74z6">
    <w:name w:val="WW8Num74z6"/>
    <w:rsid w:val="00615BD7"/>
  </w:style>
  <w:style w:type="character" w:customStyle="1" w:styleId="WW8Num74z7">
    <w:name w:val="WW8Num74z7"/>
    <w:rsid w:val="00615BD7"/>
  </w:style>
  <w:style w:type="character" w:customStyle="1" w:styleId="WW8Num74z8">
    <w:name w:val="WW8Num74z8"/>
    <w:rsid w:val="00615BD7"/>
  </w:style>
  <w:style w:type="character" w:customStyle="1" w:styleId="WW8Num75z0">
    <w:name w:val="WW8Num75z0"/>
    <w:rsid w:val="00615BD7"/>
    <w:rPr>
      <w:rFonts w:ascii="Calibri" w:hAnsi="Calibri" w:cs="Calibri" w:hint="default"/>
    </w:rPr>
  </w:style>
  <w:style w:type="character" w:customStyle="1" w:styleId="WW8Num75z1">
    <w:name w:val="WW8Num75z1"/>
    <w:rsid w:val="00615BD7"/>
  </w:style>
  <w:style w:type="character" w:customStyle="1" w:styleId="WW8Num75z2">
    <w:name w:val="WW8Num75z2"/>
    <w:rsid w:val="00615BD7"/>
  </w:style>
  <w:style w:type="character" w:customStyle="1" w:styleId="WW8Num75z3">
    <w:name w:val="WW8Num75z3"/>
    <w:rsid w:val="00615BD7"/>
  </w:style>
  <w:style w:type="character" w:customStyle="1" w:styleId="WW8Num75z4">
    <w:name w:val="WW8Num75z4"/>
    <w:rsid w:val="00615BD7"/>
  </w:style>
  <w:style w:type="character" w:customStyle="1" w:styleId="WW8Num75z5">
    <w:name w:val="WW8Num75z5"/>
    <w:rsid w:val="00615BD7"/>
  </w:style>
  <w:style w:type="character" w:customStyle="1" w:styleId="WW8Num75z6">
    <w:name w:val="WW8Num75z6"/>
    <w:rsid w:val="00615BD7"/>
  </w:style>
  <w:style w:type="character" w:customStyle="1" w:styleId="WW8Num75z7">
    <w:name w:val="WW8Num75z7"/>
    <w:rsid w:val="00615BD7"/>
  </w:style>
  <w:style w:type="character" w:customStyle="1" w:styleId="WW8Num75z8">
    <w:name w:val="WW8Num75z8"/>
    <w:rsid w:val="00615BD7"/>
  </w:style>
  <w:style w:type="character" w:customStyle="1" w:styleId="WW8Num76z0">
    <w:name w:val="WW8Num76z0"/>
    <w:rsid w:val="00615BD7"/>
    <w:rPr>
      <w:rFonts w:ascii="Calibri" w:hAnsi="Calibri" w:cs="Calibri"/>
    </w:rPr>
  </w:style>
  <w:style w:type="character" w:customStyle="1" w:styleId="WW8Num76z1">
    <w:name w:val="WW8Num76z1"/>
    <w:rsid w:val="00615BD7"/>
  </w:style>
  <w:style w:type="character" w:customStyle="1" w:styleId="WW8Num76z2">
    <w:name w:val="WW8Num76z2"/>
    <w:rsid w:val="00615BD7"/>
  </w:style>
  <w:style w:type="character" w:customStyle="1" w:styleId="WW8Num76z3">
    <w:name w:val="WW8Num76z3"/>
    <w:rsid w:val="00615BD7"/>
  </w:style>
  <w:style w:type="character" w:customStyle="1" w:styleId="WW8Num76z4">
    <w:name w:val="WW8Num76z4"/>
    <w:rsid w:val="00615BD7"/>
  </w:style>
  <w:style w:type="character" w:customStyle="1" w:styleId="WW8Num76z5">
    <w:name w:val="WW8Num76z5"/>
    <w:rsid w:val="00615BD7"/>
  </w:style>
  <w:style w:type="character" w:customStyle="1" w:styleId="WW8Num76z6">
    <w:name w:val="WW8Num76z6"/>
    <w:rsid w:val="00615BD7"/>
  </w:style>
  <w:style w:type="character" w:customStyle="1" w:styleId="WW8Num76z7">
    <w:name w:val="WW8Num76z7"/>
    <w:rsid w:val="00615BD7"/>
  </w:style>
  <w:style w:type="character" w:customStyle="1" w:styleId="WW8Num76z8">
    <w:name w:val="WW8Num76z8"/>
    <w:rsid w:val="00615BD7"/>
  </w:style>
  <w:style w:type="character" w:customStyle="1" w:styleId="WW8Num77z0">
    <w:name w:val="WW8Num77z0"/>
    <w:rsid w:val="00615BD7"/>
    <w:rPr>
      <w:rFonts w:ascii="Calibri" w:hAnsi="Calibri" w:cs="Calibri"/>
      <w:b w:val="0"/>
      <w:spacing w:val="4"/>
      <w:sz w:val="24"/>
      <w:szCs w:val="24"/>
    </w:rPr>
  </w:style>
  <w:style w:type="character" w:customStyle="1" w:styleId="WW8Num77z1">
    <w:name w:val="WW8Num77z1"/>
    <w:rsid w:val="00615BD7"/>
  </w:style>
  <w:style w:type="character" w:customStyle="1" w:styleId="WW8Num77z2">
    <w:name w:val="WW8Num77z2"/>
    <w:rsid w:val="00615BD7"/>
  </w:style>
  <w:style w:type="character" w:customStyle="1" w:styleId="WW8Num77z3">
    <w:name w:val="WW8Num77z3"/>
    <w:rsid w:val="00615BD7"/>
  </w:style>
  <w:style w:type="character" w:customStyle="1" w:styleId="WW8Num77z4">
    <w:name w:val="WW8Num77z4"/>
    <w:rsid w:val="00615BD7"/>
  </w:style>
  <w:style w:type="character" w:customStyle="1" w:styleId="WW8Num77z5">
    <w:name w:val="WW8Num77z5"/>
    <w:rsid w:val="00615BD7"/>
  </w:style>
  <w:style w:type="character" w:customStyle="1" w:styleId="WW8Num77z6">
    <w:name w:val="WW8Num77z6"/>
    <w:rsid w:val="00615BD7"/>
  </w:style>
  <w:style w:type="character" w:customStyle="1" w:styleId="WW8Num77z7">
    <w:name w:val="WW8Num77z7"/>
    <w:rsid w:val="00615BD7"/>
  </w:style>
  <w:style w:type="character" w:customStyle="1" w:styleId="WW8Num77z8">
    <w:name w:val="WW8Num77z8"/>
    <w:rsid w:val="00615BD7"/>
  </w:style>
  <w:style w:type="character" w:customStyle="1" w:styleId="WW8Num78z0">
    <w:name w:val="WW8Num78z0"/>
    <w:rsid w:val="00615BD7"/>
    <w:rPr>
      <w:rFonts w:ascii="Calibri" w:hAnsi="Calibri" w:cs="Calibri"/>
    </w:rPr>
  </w:style>
  <w:style w:type="character" w:customStyle="1" w:styleId="WW8Num78z1">
    <w:name w:val="WW8Num78z1"/>
    <w:rsid w:val="00615BD7"/>
  </w:style>
  <w:style w:type="character" w:customStyle="1" w:styleId="WW8Num78z2">
    <w:name w:val="WW8Num78z2"/>
    <w:rsid w:val="00615BD7"/>
  </w:style>
  <w:style w:type="character" w:customStyle="1" w:styleId="WW8Num78z3">
    <w:name w:val="WW8Num78z3"/>
    <w:rsid w:val="00615BD7"/>
  </w:style>
  <w:style w:type="character" w:customStyle="1" w:styleId="WW8Num78z4">
    <w:name w:val="WW8Num78z4"/>
    <w:rsid w:val="00615BD7"/>
  </w:style>
  <w:style w:type="character" w:customStyle="1" w:styleId="WW8Num78z5">
    <w:name w:val="WW8Num78z5"/>
    <w:rsid w:val="00615BD7"/>
  </w:style>
  <w:style w:type="character" w:customStyle="1" w:styleId="WW8Num78z6">
    <w:name w:val="WW8Num78z6"/>
    <w:rsid w:val="00615BD7"/>
  </w:style>
  <w:style w:type="character" w:customStyle="1" w:styleId="WW8Num78z7">
    <w:name w:val="WW8Num78z7"/>
    <w:rsid w:val="00615BD7"/>
  </w:style>
  <w:style w:type="character" w:customStyle="1" w:styleId="WW8Num78z8">
    <w:name w:val="WW8Num78z8"/>
    <w:rsid w:val="00615BD7"/>
  </w:style>
  <w:style w:type="character" w:customStyle="1" w:styleId="WW8Num79z0">
    <w:name w:val="WW8Num79z0"/>
    <w:rsid w:val="00615BD7"/>
    <w:rPr>
      <w:rFonts w:ascii="Calibri" w:hAnsi="Calibri" w:cs="Calibri"/>
      <w:spacing w:val="4"/>
    </w:rPr>
  </w:style>
  <w:style w:type="character" w:customStyle="1" w:styleId="WW8Num79z1">
    <w:name w:val="WW8Num79z1"/>
    <w:rsid w:val="00615BD7"/>
  </w:style>
  <w:style w:type="character" w:customStyle="1" w:styleId="WW8Num79z2">
    <w:name w:val="WW8Num79z2"/>
    <w:rsid w:val="00615BD7"/>
  </w:style>
  <w:style w:type="character" w:customStyle="1" w:styleId="WW8Num79z3">
    <w:name w:val="WW8Num79z3"/>
    <w:rsid w:val="00615BD7"/>
  </w:style>
  <w:style w:type="character" w:customStyle="1" w:styleId="WW8Num79z4">
    <w:name w:val="WW8Num79z4"/>
    <w:rsid w:val="00615BD7"/>
  </w:style>
  <w:style w:type="character" w:customStyle="1" w:styleId="WW8Num79z5">
    <w:name w:val="WW8Num79z5"/>
    <w:rsid w:val="00615BD7"/>
  </w:style>
  <w:style w:type="character" w:customStyle="1" w:styleId="WW8Num79z6">
    <w:name w:val="WW8Num79z6"/>
    <w:rsid w:val="00615BD7"/>
  </w:style>
  <w:style w:type="character" w:customStyle="1" w:styleId="WW8Num79z7">
    <w:name w:val="WW8Num79z7"/>
    <w:rsid w:val="00615BD7"/>
  </w:style>
  <w:style w:type="character" w:customStyle="1" w:styleId="WW8Num79z8">
    <w:name w:val="WW8Num79z8"/>
    <w:rsid w:val="00615BD7"/>
  </w:style>
  <w:style w:type="character" w:customStyle="1" w:styleId="WW8Num80z0">
    <w:name w:val="WW8Num80z0"/>
    <w:rsid w:val="00615BD7"/>
    <w:rPr>
      <w:rFonts w:ascii="Calibri" w:hAnsi="Calibri" w:cs="Calibri"/>
    </w:rPr>
  </w:style>
  <w:style w:type="character" w:customStyle="1" w:styleId="WW8Num80z1">
    <w:name w:val="WW8Num80z1"/>
    <w:rsid w:val="00615BD7"/>
  </w:style>
  <w:style w:type="character" w:customStyle="1" w:styleId="WW8Num80z2">
    <w:name w:val="WW8Num80z2"/>
    <w:rsid w:val="00615BD7"/>
  </w:style>
  <w:style w:type="character" w:customStyle="1" w:styleId="WW8Num80z3">
    <w:name w:val="WW8Num80z3"/>
    <w:rsid w:val="00615BD7"/>
  </w:style>
  <w:style w:type="character" w:customStyle="1" w:styleId="WW8Num80z4">
    <w:name w:val="WW8Num80z4"/>
    <w:rsid w:val="00615BD7"/>
  </w:style>
  <w:style w:type="character" w:customStyle="1" w:styleId="WW8Num80z5">
    <w:name w:val="WW8Num80z5"/>
    <w:rsid w:val="00615BD7"/>
  </w:style>
  <w:style w:type="character" w:customStyle="1" w:styleId="WW8Num80z6">
    <w:name w:val="WW8Num80z6"/>
    <w:rsid w:val="00615BD7"/>
  </w:style>
  <w:style w:type="character" w:customStyle="1" w:styleId="WW8Num80z7">
    <w:name w:val="WW8Num80z7"/>
    <w:rsid w:val="00615BD7"/>
  </w:style>
  <w:style w:type="character" w:customStyle="1" w:styleId="WW8Num80z8">
    <w:name w:val="WW8Num80z8"/>
    <w:rsid w:val="00615BD7"/>
  </w:style>
  <w:style w:type="character" w:customStyle="1" w:styleId="WW8Num81z0">
    <w:name w:val="WW8Num81z0"/>
    <w:rsid w:val="00615BD7"/>
    <w:rPr>
      <w:rFonts w:ascii="Calibri" w:hAnsi="Calibri" w:cs="Calibri"/>
    </w:rPr>
  </w:style>
  <w:style w:type="character" w:customStyle="1" w:styleId="WW8Num81z1">
    <w:name w:val="WW8Num81z1"/>
    <w:rsid w:val="00615BD7"/>
  </w:style>
  <w:style w:type="character" w:customStyle="1" w:styleId="WW8Num81z2">
    <w:name w:val="WW8Num81z2"/>
    <w:rsid w:val="00615BD7"/>
  </w:style>
  <w:style w:type="character" w:customStyle="1" w:styleId="WW8Num81z3">
    <w:name w:val="WW8Num81z3"/>
    <w:rsid w:val="00615BD7"/>
  </w:style>
  <w:style w:type="character" w:customStyle="1" w:styleId="WW8Num81z4">
    <w:name w:val="WW8Num81z4"/>
    <w:rsid w:val="00615BD7"/>
  </w:style>
  <w:style w:type="character" w:customStyle="1" w:styleId="WW8Num81z5">
    <w:name w:val="WW8Num81z5"/>
    <w:rsid w:val="00615BD7"/>
  </w:style>
  <w:style w:type="character" w:customStyle="1" w:styleId="WW8Num81z6">
    <w:name w:val="WW8Num81z6"/>
    <w:rsid w:val="00615BD7"/>
  </w:style>
  <w:style w:type="character" w:customStyle="1" w:styleId="WW8Num81z7">
    <w:name w:val="WW8Num81z7"/>
    <w:rsid w:val="00615BD7"/>
  </w:style>
  <w:style w:type="character" w:customStyle="1" w:styleId="WW8Num81z8">
    <w:name w:val="WW8Num81z8"/>
    <w:rsid w:val="00615BD7"/>
  </w:style>
  <w:style w:type="character" w:customStyle="1" w:styleId="WW8Num82z0">
    <w:name w:val="WW8Num82z0"/>
    <w:rsid w:val="00615BD7"/>
    <w:rPr>
      <w:rFonts w:ascii="Calibri" w:hAnsi="Calibri" w:cs="Calibri"/>
      <w:spacing w:val="4"/>
    </w:rPr>
  </w:style>
  <w:style w:type="character" w:customStyle="1" w:styleId="WW8Num82z1">
    <w:name w:val="WW8Num82z1"/>
    <w:rsid w:val="00615BD7"/>
  </w:style>
  <w:style w:type="character" w:customStyle="1" w:styleId="WW8Num82z2">
    <w:name w:val="WW8Num82z2"/>
    <w:rsid w:val="00615BD7"/>
  </w:style>
  <w:style w:type="character" w:customStyle="1" w:styleId="WW8Num82z3">
    <w:name w:val="WW8Num82z3"/>
    <w:rsid w:val="00615BD7"/>
  </w:style>
  <w:style w:type="character" w:customStyle="1" w:styleId="WW8Num82z4">
    <w:name w:val="WW8Num82z4"/>
    <w:rsid w:val="00615BD7"/>
  </w:style>
  <w:style w:type="character" w:customStyle="1" w:styleId="WW8Num82z5">
    <w:name w:val="WW8Num82z5"/>
    <w:rsid w:val="00615BD7"/>
  </w:style>
  <w:style w:type="character" w:customStyle="1" w:styleId="WW8Num82z6">
    <w:name w:val="WW8Num82z6"/>
    <w:rsid w:val="00615BD7"/>
  </w:style>
  <w:style w:type="character" w:customStyle="1" w:styleId="WW8Num82z7">
    <w:name w:val="WW8Num82z7"/>
    <w:rsid w:val="00615BD7"/>
  </w:style>
  <w:style w:type="character" w:customStyle="1" w:styleId="WW8Num82z8">
    <w:name w:val="WW8Num82z8"/>
    <w:rsid w:val="00615BD7"/>
  </w:style>
  <w:style w:type="character" w:customStyle="1" w:styleId="WW8Num83z0">
    <w:name w:val="WW8Num83z0"/>
    <w:rsid w:val="00615BD7"/>
    <w:rPr>
      <w:rFonts w:ascii="Calibri" w:hAnsi="Calibri" w:cs="Calibri"/>
      <w:spacing w:val="4"/>
    </w:rPr>
  </w:style>
  <w:style w:type="character" w:customStyle="1" w:styleId="WW8Num83z1">
    <w:name w:val="WW8Num83z1"/>
    <w:rsid w:val="00615BD7"/>
  </w:style>
  <w:style w:type="character" w:customStyle="1" w:styleId="WW8Num83z2">
    <w:name w:val="WW8Num83z2"/>
    <w:rsid w:val="00615BD7"/>
  </w:style>
  <w:style w:type="character" w:customStyle="1" w:styleId="WW8Num83z3">
    <w:name w:val="WW8Num83z3"/>
    <w:rsid w:val="00615BD7"/>
  </w:style>
  <w:style w:type="character" w:customStyle="1" w:styleId="WW8Num83z4">
    <w:name w:val="WW8Num83z4"/>
    <w:rsid w:val="00615BD7"/>
  </w:style>
  <w:style w:type="character" w:customStyle="1" w:styleId="WW8Num83z5">
    <w:name w:val="WW8Num83z5"/>
    <w:rsid w:val="00615BD7"/>
  </w:style>
  <w:style w:type="character" w:customStyle="1" w:styleId="WW8Num83z6">
    <w:name w:val="WW8Num83z6"/>
    <w:rsid w:val="00615BD7"/>
  </w:style>
  <w:style w:type="character" w:customStyle="1" w:styleId="WW8Num83z7">
    <w:name w:val="WW8Num83z7"/>
    <w:rsid w:val="00615BD7"/>
  </w:style>
  <w:style w:type="character" w:customStyle="1" w:styleId="WW8Num83z8">
    <w:name w:val="WW8Num83z8"/>
    <w:rsid w:val="00615BD7"/>
  </w:style>
  <w:style w:type="character" w:customStyle="1" w:styleId="WW8Num84z0">
    <w:name w:val="WW8Num84z0"/>
    <w:rsid w:val="00615BD7"/>
    <w:rPr>
      <w:rFonts w:ascii="Calibri" w:hAnsi="Calibri" w:cs="Calibri" w:hint="default"/>
      <w:sz w:val="24"/>
      <w:szCs w:val="24"/>
      <w:lang w:val="pl-PL"/>
    </w:rPr>
  </w:style>
  <w:style w:type="character" w:customStyle="1" w:styleId="WW8Num84z1">
    <w:name w:val="WW8Num84z1"/>
    <w:rsid w:val="00615BD7"/>
  </w:style>
  <w:style w:type="character" w:customStyle="1" w:styleId="WW8Num84z2">
    <w:name w:val="WW8Num84z2"/>
    <w:rsid w:val="00615BD7"/>
  </w:style>
  <w:style w:type="character" w:customStyle="1" w:styleId="WW8Num84z3">
    <w:name w:val="WW8Num84z3"/>
    <w:rsid w:val="00615BD7"/>
  </w:style>
  <w:style w:type="character" w:customStyle="1" w:styleId="WW8Num84z4">
    <w:name w:val="WW8Num84z4"/>
    <w:rsid w:val="00615BD7"/>
  </w:style>
  <w:style w:type="character" w:customStyle="1" w:styleId="WW8Num84z5">
    <w:name w:val="WW8Num84z5"/>
    <w:rsid w:val="00615BD7"/>
  </w:style>
  <w:style w:type="character" w:customStyle="1" w:styleId="WW8Num84z6">
    <w:name w:val="WW8Num84z6"/>
    <w:rsid w:val="00615BD7"/>
  </w:style>
  <w:style w:type="character" w:customStyle="1" w:styleId="WW8Num84z7">
    <w:name w:val="WW8Num84z7"/>
    <w:rsid w:val="00615BD7"/>
  </w:style>
  <w:style w:type="character" w:customStyle="1" w:styleId="WW8Num84z8">
    <w:name w:val="WW8Num84z8"/>
    <w:rsid w:val="00615BD7"/>
  </w:style>
  <w:style w:type="character" w:customStyle="1" w:styleId="WW8Num85z0">
    <w:name w:val="WW8Num85z0"/>
    <w:rsid w:val="00615BD7"/>
    <w:rPr>
      <w:rFonts w:ascii="Calibri" w:hAnsi="Calibri" w:cs="Calibri"/>
      <w:b w:val="0"/>
      <w:bCs/>
      <w:spacing w:val="4"/>
    </w:rPr>
  </w:style>
  <w:style w:type="character" w:customStyle="1" w:styleId="WW8Num85z1">
    <w:name w:val="WW8Num85z1"/>
    <w:rsid w:val="00615BD7"/>
  </w:style>
  <w:style w:type="character" w:customStyle="1" w:styleId="WW8Num85z2">
    <w:name w:val="WW8Num85z2"/>
    <w:rsid w:val="00615BD7"/>
  </w:style>
  <w:style w:type="character" w:customStyle="1" w:styleId="WW8Num85z3">
    <w:name w:val="WW8Num85z3"/>
    <w:rsid w:val="00615BD7"/>
  </w:style>
  <w:style w:type="character" w:customStyle="1" w:styleId="WW8Num85z4">
    <w:name w:val="WW8Num85z4"/>
    <w:rsid w:val="00615BD7"/>
  </w:style>
  <w:style w:type="character" w:customStyle="1" w:styleId="WW8Num85z5">
    <w:name w:val="WW8Num85z5"/>
    <w:rsid w:val="00615BD7"/>
  </w:style>
  <w:style w:type="character" w:customStyle="1" w:styleId="WW8Num85z6">
    <w:name w:val="WW8Num85z6"/>
    <w:rsid w:val="00615BD7"/>
  </w:style>
  <w:style w:type="character" w:customStyle="1" w:styleId="WW8Num85z7">
    <w:name w:val="WW8Num85z7"/>
    <w:rsid w:val="00615BD7"/>
  </w:style>
  <w:style w:type="character" w:customStyle="1" w:styleId="WW8Num85z8">
    <w:name w:val="WW8Num85z8"/>
    <w:rsid w:val="00615BD7"/>
  </w:style>
  <w:style w:type="character" w:customStyle="1" w:styleId="WW8Num86z0">
    <w:name w:val="WW8Num86z0"/>
    <w:rsid w:val="00615BD7"/>
    <w:rPr>
      <w:rFonts w:ascii="Calibri" w:hAnsi="Calibri" w:cs="Calibri"/>
      <w:spacing w:val="4"/>
      <w:sz w:val="24"/>
      <w:szCs w:val="24"/>
    </w:rPr>
  </w:style>
  <w:style w:type="character" w:customStyle="1" w:styleId="WW8Num86z1">
    <w:name w:val="WW8Num86z1"/>
    <w:rsid w:val="00615BD7"/>
  </w:style>
  <w:style w:type="character" w:customStyle="1" w:styleId="WW8Num86z2">
    <w:name w:val="WW8Num86z2"/>
    <w:rsid w:val="00615BD7"/>
  </w:style>
  <w:style w:type="character" w:customStyle="1" w:styleId="WW8Num86z3">
    <w:name w:val="WW8Num86z3"/>
    <w:rsid w:val="00615BD7"/>
  </w:style>
  <w:style w:type="character" w:customStyle="1" w:styleId="WW8Num86z4">
    <w:name w:val="WW8Num86z4"/>
    <w:rsid w:val="00615BD7"/>
  </w:style>
  <w:style w:type="character" w:customStyle="1" w:styleId="WW8Num86z5">
    <w:name w:val="WW8Num86z5"/>
    <w:rsid w:val="00615BD7"/>
  </w:style>
  <w:style w:type="character" w:customStyle="1" w:styleId="WW8Num86z6">
    <w:name w:val="WW8Num86z6"/>
    <w:rsid w:val="00615BD7"/>
  </w:style>
  <w:style w:type="character" w:customStyle="1" w:styleId="WW8Num86z7">
    <w:name w:val="WW8Num86z7"/>
    <w:rsid w:val="00615BD7"/>
  </w:style>
  <w:style w:type="character" w:customStyle="1" w:styleId="WW8Num86z8">
    <w:name w:val="WW8Num86z8"/>
    <w:rsid w:val="00615BD7"/>
  </w:style>
  <w:style w:type="character" w:customStyle="1" w:styleId="WW8Num87z0">
    <w:name w:val="WW8Num87z0"/>
    <w:rsid w:val="00615BD7"/>
    <w:rPr>
      <w:rFonts w:cs="Calibri"/>
    </w:rPr>
  </w:style>
  <w:style w:type="character" w:customStyle="1" w:styleId="WW8Num87z1">
    <w:name w:val="WW8Num87z1"/>
    <w:rsid w:val="00615BD7"/>
  </w:style>
  <w:style w:type="character" w:customStyle="1" w:styleId="WW8Num87z2">
    <w:name w:val="WW8Num87z2"/>
    <w:rsid w:val="00615BD7"/>
  </w:style>
  <w:style w:type="character" w:customStyle="1" w:styleId="WW8Num87z3">
    <w:name w:val="WW8Num87z3"/>
    <w:rsid w:val="00615BD7"/>
  </w:style>
  <w:style w:type="character" w:customStyle="1" w:styleId="WW8Num87z4">
    <w:name w:val="WW8Num87z4"/>
    <w:rsid w:val="00615BD7"/>
  </w:style>
  <w:style w:type="character" w:customStyle="1" w:styleId="WW8Num87z5">
    <w:name w:val="WW8Num87z5"/>
    <w:rsid w:val="00615BD7"/>
  </w:style>
  <w:style w:type="character" w:customStyle="1" w:styleId="WW8Num87z6">
    <w:name w:val="WW8Num87z6"/>
    <w:rsid w:val="00615BD7"/>
  </w:style>
  <w:style w:type="character" w:customStyle="1" w:styleId="WW8Num87z7">
    <w:name w:val="WW8Num87z7"/>
    <w:rsid w:val="00615BD7"/>
  </w:style>
  <w:style w:type="character" w:customStyle="1" w:styleId="WW8Num87z8">
    <w:name w:val="WW8Num87z8"/>
    <w:rsid w:val="00615BD7"/>
  </w:style>
  <w:style w:type="character" w:customStyle="1" w:styleId="WW8Num88z0">
    <w:name w:val="WW8Num88z0"/>
    <w:rsid w:val="00615BD7"/>
  </w:style>
  <w:style w:type="character" w:customStyle="1" w:styleId="WW8Num88z1">
    <w:name w:val="WW8Num88z1"/>
    <w:rsid w:val="00615BD7"/>
  </w:style>
  <w:style w:type="character" w:customStyle="1" w:styleId="WW8Num88z2">
    <w:name w:val="WW8Num88z2"/>
    <w:rsid w:val="00615BD7"/>
  </w:style>
  <w:style w:type="character" w:customStyle="1" w:styleId="WW8Num88z3">
    <w:name w:val="WW8Num88z3"/>
    <w:rsid w:val="00615BD7"/>
  </w:style>
  <w:style w:type="character" w:customStyle="1" w:styleId="WW8Num88z4">
    <w:name w:val="WW8Num88z4"/>
    <w:rsid w:val="00615BD7"/>
  </w:style>
  <w:style w:type="character" w:customStyle="1" w:styleId="WW8Num88z5">
    <w:name w:val="WW8Num88z5"/>
    <w:rsid w:val="00615BD7"/>
  </w:style>
  <w:style w:type="character" w:customStyle="1" w:styleId="WW8Num88z6">
    <w:name w:val="WW8Num88z6"/>
    <w:rsid w:val="00615BD7"/>
  </w:style>
  <w:style w:type="character" w:customStyle="1" w:styleId="WW8Num88z7">
    <w:name w:val="WW8Num88z7"/>
    <w:rsid w:val="00615BD7"/>
  </w:style>
  <w:style w:type="character" w:customStyle="1" w:styleId="WW8Num88z8">
    <w:name w:val="WW8Num88z8"/>
    <w:rsid w:val="00615BD7"/>
  </w:style>
  <w:style w:type="character" w:customStyle="1" w:styleId="WW8Num89z0">
    <w:name w:val="WW8Num89z0"/>
    <w:rsid w:val="00615BD7"/>
    <w:rPr>
      <w:rFonts w:ascii="Calibri" w:hAnsi="Calibri" w:cs="Calibri"/>
    </w:rPr>
  </w:style>
  <w:style w:type="character" w:customStyle="1" w:styleId="WW8Num89z1">
    <w:name w:val="WW8Num89z1"/>
    <w:rsid w:val="00615BD7"/>
  </w:style>
  <w:style w:type="character" w:customStyle="1" w:styleId="WW8Num89z2">
    <w:name w:val="WW8Num89z2"/>
    <w:rsid w:val="00615BD7"/>
  </w:style>
  <w:style w:type="character" w:customStyle="1" w:styleId="WW8Num89z3">
    <w:name w:val="WW8Num89z3"/>
    <w:rsid w:val="00615BD7"/>
  </w:style>
  <w:style w:type="character" w:customStyle="1" w:styleId="WW8Num89z4">
    <w:name w:val="WW8Num89z4"/>
    <w:rsid w:val="00615BD7"/>
  </w:style>
  <w:style w:type="character" w:customStyle="1" w:styleId="WW8Num89z5">
    <w:name w:val="WW8Num89z5"/>
    <w:rsid w:val="00615BD7"/>
  </w:style>
  <w:style w:type="character" w:customStyle="1" w:styleId="WW8Num89z6">
    <w:name w:val="WW8Num89z6"/>
    <w:rsid w:val="00615BD7"/>
  </w:style>
  <w:style w:type="character" w:customStyle="1" w:styleId="WW8Num89z7">
    <w:name w:val="WW8Num89z7"/>
    <w:rsid w:val="00615BD7"/>
  </w:style>
  <w:style w:type="character" w:customStyle="1" w:styleId="WW8Num89z8">
    <w:name w:val="WW8Num89z8"/>
    <w:rsid w:val="00615BD7"/>
  </w:style>
  <w:style w:type="character" w:customStyle="1" w:styleId="WW8Num90z0">
    <w:name w:val="WW8Num90z0"/>
    <w:rsid w:val="00615BD7"/>
    <w:rPr>
      <w:rFonts w:ascii="Calibri" w:hAnsi="Calibri" w:cs="Calibri"/>
      <w:b/>
      <w:bCs w:val="0"/>
      <w:color w:val="00000A"/>
    </w:rPr>
  </w:style>
  <w:style w:type="character" w:customStyle="1" w:styleId="WW8Num90z1">
    <w:name w:val="WW8Num90z1"/>
    <w:rsid w:val="00615BD7"/>
  </w:style>
  <w:style w:type="character" w:customStyle="1" w:styleId="WW8Num90z2">
    <w:name w:val="WW8Num90z2"/>
    <w:rsid w:val="00615BD7"/>
  </w:style>
  <w:style w:type="character" w:customStyle="1" w:styleId="WW8Num90z3">
    <w:name w:val="WW8Num90z3"/>
    <w:rsid w:val="00615BD7"/>
  </w:style>
  <w:style w:type="character" w:customStyle="1" w:styleId="WW8Num90z4">
    <w:name w:val="WW8Num90z4"/>
    <w:rsid w:val="00615BD7"/>
  </w:style>
  <w:style w:type="character" w:customStyle="1" w:styleId="WW8Num90z5">
    <w:name w:val="WW8Num90z5"/>
    <w:rsid w:val="00615BD7"/>
  </w:style>
  <w:style w:type="character" w:customStyle="1" w:styleId="WW8Num90z6">
    <w:name w:val="WW8Num90z6"/>
    <w:rsid w:val="00615BD7"/>
  </w:style>
  <w:style w:type="character" w:customStyle="1" w:styleId="WW8Num90z7">
    <w:name w:val="WW8Num90z7"/>
    <w:rsid w:val="00615BD7"/>
  </w:style>
  <w:style w:type="character" w:customStyle="1" w:styleId="WW8Num90z8">
    <w:name w:val="WW8Num90z8"/>
    <w:rsid w:val="00615BD7"/>
  </w:style>
  <w:style w:type="character" w:customStyle="1" w:styleId="WW8Num91z0">
    <w:name w:val="WW8Num91z0"/>
    <w:rsid w:val="00615BD7"/>
    <w:rPr>
      <w:rFonts w:ascii="Calibri" w:eastAsia="Calibri" w:hAnsi="Calibri" w:cs="Calibri"/>
      <w:spacing w:val="4"/>
    </w:rPr>
  </w:style>
  <w:style w:type="character" w:customStyle="1" w:styleId="WW8Num91z1">
    <w:name w:val="WW8Num91z1"/>
    <w:rsid w:val="00615BD7"/>
  </w:style>
  <w:style w:type="character" w:customStyle="1" w:styleId="WW8Num91z2">
    <w:name w:val="WW8Num91z2"/>
    <w:rsid w:val="00615BD7"/>
  </w:style>
  <w:style w:type="character" w:customStyle="1" w:styleId="WW8Num91z3">
    <w:name w:val="WW8Num91z3"/>
    <w:rsid w:val="00615BD7"/>
  </w:style>
  <w:style w:type="character" w:customStyle="1" w:styleId="WW8Num91z4">
    <w:name w:val="WW8Num91z4"/>
    <w:rsid w:val="00615BD7"/>
  </w:style>
  <w:style w:type="character" w:customStyle="1" w:styleId="WW8Num91z5">
    <w:name w:val="WW8Num91z5"/>
    <w:rsid w:val="00615BD7"/>
  </w:style>
  <w:style w:type="character" w:customStyle="1" w:styleId="WW8Num91z6">
    <w:name w:val="WW8Num91z6"/>
    <w:rsid w:val="00615BD7"/>
  </w:style>
  <w:style w:type="character" w:customStyle="1" w:styleId="WW8Num91z7">
    <w:name w:val="WW8Num91z7"/>
    <w:rsid w:val="00615BD7"/>
  </w:style>
  <w:style w:type="character" w:customStyle="1" w:styleId="WW8Num91z8">
    <w:name w:val="WW8Num91z8"/>
    <w:rsid w:val="00615BD7"/>
  </w:style>
  <w:style w:type="character" w:customStyle="1" w:styleId="WW8Num92z0">
    <w:name w:val="WW8Num92z0"/>
    <w:rsid w:val="00615BD7"/>
    <w:rPr>
      <w:rFonts w:ascii="Calibri" w:hAnsi="Calibri" w:cs="Calibri"/>
      <w:spacing w:val="4"/>
    </w:rPr>
  </w:style>
  <w:style w:type="character" w:customStyle="1" w:styleId="WW8Num92z1">
    <w:name w:val="WW8Num92z1"/>
    <w:rsid w:val="00615BD7"/>
  </w:style>
  <w:style w:type="character" w:customStyle="1" w:styleId="WW8Num92z2">
    <w:name w:val="WW8Num92z2"/>
    <w:rsid w:val="00615BD7"/>
  </w:style>
  <w:style w:type="character" w:customStyle="1" w:styleId="WW8Num92z3">
    <w:name w:val="WW8Num92z3"/>
    <w:rsid w:val="00615BD7"/>
  </w:style>
  <w:style w:type="character" w:customStyle="1" w:styleId="WW8Num92z4">
    <w:name w:val="WW8Num92z4"/>
    <w:rsid w:val="00615BD7"/>
  </w:style>
  <w:style w:type="character" w:customStyle="1" w:styleId="WW8Num92z5">
    <w:name w:val="WW8Num92z5"/>
    <w:rsid w:val="00615BD7"/>
  </w:style>
  <w:style w:type="character" w:customStyle="1" w:styleId="WW8Num92z6">
    <w:name w:val="WW8Num92z6"/>
    <w:rsid w:val="00615BD7"/>
  </w:style>
  <w:style w:type="character" w:customStyle="1" w:styleId="WW8Num92z7">
    <w:name w:val="WW8Num92z7"/>
    <w:rsid w:val="00615BD7"/>
  </w:style>
  <w:style w:type="character" w:customStyle="1" w:styleId="WW8Num92z8">
    <w:name w:val="WW8Num92z8"/>
    <w:rsid w:val="00615BD7"/>
  </w:style>
  <w:style w:type="character" w:customStyle="1" w:styleId="WW8Num93z0">
    <w:name w:val="WW8Num93z0"/>
    <w:rsid w:val="00615BD7"/>
    <w:rPr>
      <w:rFonts w:ascii="Calibri" w:hAnsi="Calibri" w:cs="Calibri" w:hint="default"/>
      <w:sz w:val="24"/>
      <w:szCs w:val="24"/>
    </w:rPr>
  </w:style>
  <w:style w:type="character" w:customStyle="1" w:styleId="WW8Num93z1">
    <w:name w:val="WW8Num93z1"/>
    <w:rsid w:val="00615BD7"/>
  </w:style>
  <w:style w:type="character" w:customStyle="1" w:styleId="WW8Num93z2">
    <w:name w:val="WW8Num93z2"/>
    <w:rsid w:val="00615BD7"/>
  </w:style>
  <w:style w:type="character" w:customStyle="1" w:styleId="WW8Num93z3">
    <w:name w:val="WW8Num93z3"/>
    <w:rsid w:val="00615BD7"/>
  </w:style>
  <w:style w:type="character" w:customStyle="1" w:styleId="WW8Num93z4">
    <w:name w:val="WW8Num93z4"/>
    <w:rsid w:val="00615BD7"/>
  </w:style>
  <w:style w:type="character" w:customStyle="1" w:styleId="WW8Num93z5">
    <w:name w:val="WW8Num93z5"/>
    <w:rsid w:val="00615BD7"/>
  </w:style>
  <w:style w:type="character" w:customStyle="1" w:styleId="WW8Num93z6">
    <w:name w:val="WW8Num93z6"/>
    <w:rsid w:val="00615BD7"/>
  </w:style>
  <w:style w:type="character" w:customStyle="1" w:styleId="WW8Num93z7">
    <w:name w:val="WW8Num93z7"/>
    <w:rsid w:val="00615BD7"/>
  </w:style>
  <w:style w:type="character" w:customStyle="1" w:styleId="WW8Num93z8">
    <w:name w:val="WW8Num93z8"/>
    <w:rsid w:val="00615BD7"/>
  </w:style>
  <w:style w:type="character" w:customStyle="1" w:styleId="WW8Num94z0">
    <w:name w:val="WW8Num94z0"/>
    <w:rsid w:val="00615BD7"/>
    <w:rPr>
      <w:rFonts w:ascii="Calibri" w:hAnsi="Calibri" w:cs="Calibri"/>
      <w:b w:val="0"/>
      <w:color w:val="00000A"/>
    </w:rPr>
  </w:style>
  <w:style w:type="character" w:customStyle="1" w:styleId="WW8Num94z1">
    <w:name w:val="WW8Num94z1"/>
    <w:rsid w:val="00615BD7"/>
  </w:style>
  <w:style w:type="character" w:customStyle="1" w:styleId="WW8Num94z2">
    <w:name w:val="WW8Num94z2"/>
    <w:rsid w:val="00615BD7"/>
  </w:style>
  <w:style w:type="character" w:customStyle="1" w:styleId="WW8Num94z3">
    <w:name w:val="WW8Num94z3"/>
    <w:rsid w:val="00615BD7"/>
  </w:style>
  <w:style w:type="character" w:customStyle="1" w:styleId="WW8Num94z4">
    <w:name w:val="WW8Num94z4"/>
    <w:rsid w:val="00615BD7"/>
  </w:style>
  <w:style w:type="character" w:customStyle="1" w:styleId="WW8Num94z5">
    <w:name w:val="WW8Num94z5"/>
    <w:rsid w:val="00615BD7"/>
  </w:style>
  <w:style w:type="character" w:customStyle="1" w:styleId="WW8Num94z6">
    <w:name w:val="WW8Num94z6"/>
    <w:rsid w:val="00615BD7"/>
  </w:style>
  <w:style w:type="character" w:customStyle="1" w:styleId="WW8Num94z7">
    <w:name w:val="WW8Num94z7"/>
    <w:rsid w:val="00615BD7"/>
  </w:style>
  <w:style w:type="character" w:customStyle="1" w:styleId="WW8Num94z8">
    <w:name w:val="WW8Num94z8"/>
    <w:rsid w:val="00615BD7"/>
  </w:style>
  <w:style w:type="character" w:customStyle="1" w:styleId="WW8Num95z0">
    <w:name w:val="WW8Num95z0"/>
    <w:rsid w:val="00615BD7"/>
    <w:rPr>
      <w:rFonts w:cs="Calibri"/>
      <w:b w:val="0"/>
      <w:bCs/>
      <w:sz w:val="24"/>
      <w:szCs w:val="24"/>
    </w:rPr>
  </w:style>
  <w:style w:type="character" w:customStyle="1" w:styleId="WW8Num95z1">
    <w:name w:val="WW8Num95z1"/>
    <w:rsid w:val="00615BD7"/>
  </w:style>
  <w:style w:type="character" w:customStyle="1" w:styleId="WW8Num95z2">
    <w:name w:val="WW8Num95z2"/>
    <w:rsid w:val="00615BD7"/>
  </w:style>
  <w:style w:type="character" w:customStyle="1" w:styleId="WW8Num95z3">
    <w:name w:val="WW8Num95z3"/>
    <w:rsid w:val="00615BD7"/>
  </w:style>
  <w:style w:type="character" w:customStyle="1" w:styleId="WW8Num95z4">
    <w:name w:val="WW8Num95z4"/>
    <w:rsid w:val="00615BD7"/>
  </w:style>
  <w:style w:type="character" w:customStyle="1" w:styleId="WW8Num95z5">
    <w:name w:val="WW8Num95z5"/>
    <w:rsid w:val="00615BD7"/>
  </w:style>
  <w:style w:type="character" w:customStyle="1" w:styleId="WW8Num95z6">
    <w:name w:val="WW8Num95z6"/>
    <w:rsid w:val="00615BD7"/>
  </w:style>
  <w:style w:type="character" w:customStyle="1" w:styleId="WW8Num95z7">
    <w:name w:val="WW8Num95z7"/>
    <w:rsid w:val="00615BD7"/>
  </w:style>
  <w:style w:type="character" w:customStyle="1" w:styleId="WW8Num95z8">
    <w:name w:val="WW8Num95z8"/>
    <w:rsid w:val="00615BD7"/>
  </w:style>
  <w:style w:type="character" w:customStyle="1" w:styleId="WW8Num96z0">
    <w:name w:val="WW8Num96z0"/>
    <w:rsid w:val="00615BD7"/>
    <w:rPr>
      <w:rFonts w:ascii="Calibri" w:hAnsi="Calibri" w:cs="Calibri"/>
      <w:i/>
      <w:strike w:val="0"/>
      <w:dstrike w:val="0"/>
    </w:rPr>
  </w:style>
  <w:style w:type="character" w:customStyle="1" w:styleId="WW8Num96z1">
    <w:name w:val="WW8Num96z1"/>
    <w:rsid w:val="00615BD7"/>
  </w:style>
  <w:style w:type="character" w:customStyle="1" w:styleId="WW8Num96z2">
    <w:name w:val="WW8Num96z2"/>
    <w:rsid w:val="00615BD7"/>
  </w:style>
  <w:style w:type="character" w:customStyle="1" w:styleId="WW8Num96z3">
    <w:name w:val="WW8Num96z3"/>
    <w:rsid w:val="00615BD7"/>
  </w:style>
  <w:style w:type="character" w:customStyle="1" w:styleId="WW8Num96z4">
    <w:name w:val="WW8Num96z4"/>
    <w:rsid w:val="00615BD7"/>
  </w:style>
  <w:style w:type="character" w:customStyle="1" w:styleId="WW8Num96z5">
    <w:name w:val="WW8Num96z5"/>
    <w:rsid w:val="00615BD7"/>
  </w:style>
  <w:style w:type="character" w:customStyle="1" w:styleId="WW8Num96z6">
    <w:name w:val="WW8Num96z6"/>
    <w:rsid w:val="00615BD7"/>
  </w:style>
  <w:style w:type="character" w:customStyle="1" w:styleId="WW8Num96z7">
    <w:name w:val="WW8Num96z7"/>
    <w:rsid w:val="00615BD7"/>
  </w:style>
  <w:style w:type="character" w:customStyle="1" w:styleId="WW8Num96z8">
    <w:name w:val="WW8Num96z8"/>
    <w:rsid w:val="00615BD7"/>
  </w:style>
  <w:style w:type="character" w:customStyle="1" w:styleId="WW8Num97z0">
    <w:name w:val="WW8Num97z0"/>
    <w:rsid w:val="00615BD7"/>
    <w:rPr>
      <w:rFonts w:ascii="Calibri" w:hAnsi="Calibri" w:cs="Calibri" w:hint="default"/>
    </w:rPr>
  </w:style>
  <w:style w:type="character" w:customStyle="1" w:styleId="WW8Num97z1">
    <w:name w:val="WW8Num97z1"/>
    <w:rsid w:val="00615BD7"/>
  </w:style>
  <w:style w:type="character" w:customStyle="1" w:styleId="WW8Num97z2">
    <w:name w:val="WW8Num97z2"/>
    <w:rsid w:val="00615BD7"/>
  </w:style>
  <w:style w:type="character" w:customStyle="1" w:styleId="WW8Num97z3">
    <w:name w:val="WW8Num97z3"/>
    <w:rsid w:val="00615BD7"/>
  </w:style>
  <w:style w:type="character" w:customStyle="1" w:styleId="WW8Num97z4">
    <w:name w:val="WW8Num97z4"/>
    <w:rsid w:val="00615BD7"/>
  </w:style>
  <w:style w:type="character" w:customStyle="1" w:styleId="WW8Num97z5">
    <w:name w:val="WW8Num97z5"/>
    <w:rsid w:val="00615BD7"/>
  </w:style>
  <w:style w:type="character" w:customStyle="1" w:styleId="WW8Num97z6">
    <w:name w:val="WW8Num97z6"/>
    <w:rsid w:val="00615BD7"/>
  </w:style>
  <w:style w:type="character" w:customStyle="1" w:styleId="WW8Num97z7">
    <w:name w:val="WW8Num97z7"/>
    <w:rsid w:val="00615BD7"/>
  </w:style>
  <w:style w:type="character" w:customStyle="1" w:styleId="WW8Num97z8">
    <w:name w:val="WW8Num97z8"/>
    <w:rsid w:val="00615BD7"/>
  </w:style>
  <w:style w:type="character" w:customStyle="1" w:styleId="WW8Num98z0">
    <w:name w:val="WW8Num98z0"/>
    <w:rsid w:val="00615BD7"/>
  </w:style>
  <w:style w:type="character" w:customStyle="1" w:styleId="WW8Num98z1">
    <w:name w:val="WW8Num98z1"/>
    <w:rsid w:val="00615BD7"/>
  </w:style>
  <w:style w:type="character" w:customStyle="1" w:styleId="WW8Num98z2">
    <w:name w:val="WW8Num98z2"/>
    <w:rsid w:val="00615BD7"/>
  </w:style>
  <w:style w:type="character" w:customStyle="1" w:styleId="WW8Num98z3">
    <w:name w:val="WW8Num98z3"/>
    <w:rsid w:val="00615BD7"/>
  </w:style>
  <w:style w:type="character" w:customStyle="1" w:styleId="WW8Num98z4">
    <w:name w:val="WW8Num98z4"/>
    <w:rsid w:val="00615BD7"/>
  </w:style>
  <w:style w:type="character" w:customStyle="1" w:styleId="WW8Num98z5">
    <w:name w:val="WW8Num98z5"/>
    <w:rsid w:val="00615BD7"/>
  </w:style>
  <w:style w:type="character" w:customStyle="1" w:styleId="WW8Num98z6">
    <w:name w:val="WW8Num98z6"/>
    <w:rsid w:val="00615BD7"/>
  </w:style>
  <w:style w:type="character" w:customStyle="1" w:styleId="WW8Num98z7">
    <w:name w:val="WW8Num98z7"/>
    <w:rsid w:val="00615BD7"/>
  </w:style>
  <w:style w:type="character" w:customStyle="1" w:styleId="WW8Num98z8">
    <w:name w:val="WW8Num98z8"/>
    <w:rsid w:val="00615BD7"/>
  </w:style>
  <w:style w:type="character" w:customStyle="1" w:styleId="WW8Num99z0">
    <w:name w:val="WW8Num99z0"/>
    <w:rsid w:val="00615BD7"/>
    <w:rPr>
      <w:rFonts w:ascii="Calibri" w:eastAsia="Calibri" w:hAnsi="Calibri" w:cs="Calibri" w:hint="default"/>
      <w:sz w:val="24"/>
      <w:szCs w:val="24"/>
    </w:rPr>
  </w:style>
  <w:style w:type="character" w:customStyle="1" w:styleId="WW8Num99z1">
    <w:name w:val="WW8Num99z1"/>
    <w:rsid w:val="00615BD7"/>
  </w:style>
  <w:style w:type="character" w:customStyle="1" w:styleId="WW8Num99z2">
    <w:name w:val="WW8Num99z2"/>
    <w:rsid w:val="00615BD7"/>
  </w:style>
  <w:style w:type="character" w:customStyle="1" w:styleId="WW8Num99z3">
    <w:name w:val="WW8Num99z3"/>
    <w:rsid w:val="00615BD7"/>
  </w:style>
  <w:style w:type="character" w:customStyle="1" w:styleId="WW8Num99z4">
    <w:name w:val="WW8Num99z4"/>
    <w:rsid w:val="00615BD7"/>
  </w:style>
  <w:style w:type="character" w:customStyle="1" w:styleId="WW8Num99z5">
    <w:name w:val="WW8Num99z5"/>
    <w:rsid w:val="00615BD7"/>
  </w:style>
  <w:style w:type="character" w:customStyle="1" w:styleId="WW8Num99z6">
    <w:name w:val="WW8Num99z6"/>
    <w:rsid w:val="00615BD7"/>
  </w:style>
  <w:style w:type="character" w:customStyle="1" w:styleId="WW8Num99z7">
    <w:name w:val="WW8Num99z7"/>
    <w:rsid w:val="00615BD7"/>
  </w:style>
  <w:style w:type="character" w:customStyle="1" w:styleId="WW8Num99z8">
    <w:name w:val="WW8Num99z8"/>
    <w:rsid w:val="00615BD7"/>
  </w:style>
  <w:style w:type="character" w:customStyle="1" w:styleId="WW8Num100z0">
    <w:name w:val="WW8Num100z0"/>
    <w:rsid w:val="00615BD7"/>
    <w:rPr>
      <w:rFonts w:ascii="Calibri" w:hAnsi="Calibri" w:cs="Calibri"/>
      <w:b w:val="0"/>
      <w:strike w:val="0"/>
      <w:dstrike w:val="0"/>
      <w:spacing w:val="4"/>
    </w:rPr>
  </w:style>
  <w:style w:type="character" w:customStyle="1" w:styleId="WW8Num100z1">
    <w:name w:val="WW8Num100z1"/>
    <w:rsid w:val="00615BD7"/>
  </w:style>
  <w:style w:type="character" w:customStyle="1" w:styleId="WW8Num100z2">
    <w:name w:val="WW8Num100z2"/>
    <w:rsid w:val="00615BD7"/>
  </w:style>
  <w:style w:type="character" w:customStyle="1" w:styleId="WW8Num100z3">
    <w:name w:val="WW8Num100z3"/>
    <w:rsid w:val="00615BD7"/>
  </w:style>
  <w:style w:type="character" w:customStyle="1" w:styleId="WW8Num100z4">
    <w:name w:val="WW8Num100z4"/>
    <w:rsid w:val="00615BD7"/>
  </w:style>
  <w:style w:type="character" w:customStyle="1" w:styleId="WW8Num100z5">
    <w:name w:val="WW8Num100z5"/>
    <w:rsid w:val="00615BD7"/>
  </w:style>
  <w:style w:type="character" w:customStyle="1" w:styleId="WW8Num100z6">
    <w:name w:val="WW8Num100z6"/>
    <w:rsid w:val="00615BD7"/>
  </w:style>
  <w:style w:type="character" w:customStyle="1" w:styleId="WW8Num100z7">
    <w:name w:val="WW8Num100z7"/>
    <w:rsid w:val="00615BD7"/>
  </w:style>
  <w:style w:type="character" w:customStyle="1" w:styleId="WW8Num100z8">
    <w:name w:val="WW8Num100z8"/>
    <w:rsid w:val="00615BD7"/>
  </w:style>
  <w:style w:type="character" w:customStyle="1" w:styleId="WW8Num101z0">
    <w:name w:val="WW8Num101z0"/>
    <w:rsid w:val="00615BD7"/>
    <w:rPr>
      <w:rFonts w:ascii="Calibri" w:hAnsi="Calibri" w:cs="Calibri"/>
    </w:rPr>
  </w:style>
  <w:style w:type="character" w:customStyle="1" w:styleId="WW8Num101z1">
    <w:name w:val="WW8Num101z1"/>
    <w:rsid w:val="00615BD7"/>
  </w:style>
  <w:style w:type="character" w:customStyle="1" w:styleId="WW8Num101z2">
    <w:name w:val="WW8Num101z2"/>
    <w:rsid w:val="00615BD7"/>
  </w:style>
  <w:style w:type="character" w:customStyle="1" w:styleId="WW8Num101z3">
    <w:name w:val="WW8Num101z3"/>
    <w:rsid w:val="00615BD7"/>
  </w:style>
  <w:style w:type="character" w:customStyle="1" w:styleId="WW8Num101z4">
    <w:name w:val="WW8Num101z4"/>
    <w:rsid w:val="00615BD7"/>
  </w:style>
  <w:style w:type="character" w:customStyle="1" w:styleId="WW8Num101z5">
    <w:name w:val="WW8Num101z5"/>
    <w:rsid w:val="00615BD7"/>
  </w:style>
  <w:style w:type="character" w:customStyle="1" w:styleId="WW8Num101z6">
    <w:name w:val="WW8Num101z6"/>
    <w:rsid w:val="00615BD7"/>
  </w:style>
  <w:style w:type="character" w:customStyle="1" w:styleId="WW8Num101z7">
    <w:name w:val="WW8Num101z7"/>
    <w:rsid w:val="00615BD7"/>
  </w:style>
  <w:style w:type="character" w:customStyle="1" w:styleId="WW8Num101z8">
    <w:name w:val="WW8Num101z8"/>
    <w:rsid w:val="00615BD7"/>
  </w:style>
  <w:style w:type="character" w:customStyle="1" w:styleId="WW8Num102z0">
    <w:name w:val="WW8Num102z0"/>
    <w:rsid w:val="00615BD7"/>
  </w:style>
  <w:style w:type="character" w:customStyle="1" w:styleId="WW8Num102z1">
    <w:name w:val="WW8Num102z1"/>
    <w:rsid w:val="00615BD7"/>
  </w:style>
  <w:style w:type="character" w:customStyle="1" w:styleId="WW8Num102z2">
    <w:name w:val="WW8Num102z2"/>
    <w:rsid w:val="00615BD7"/>
  </w:style>
  <w:style w:type="character" w:customStyle="1" w:styleId="WW8Num102z3">
    <w:name w:val="WW8Num102z3"/>
    <w:rsid w:val="00615BD7"/>
    <w:rPr>
      <w:rFonts w:ascii="Calibri" w:hAnsi="Calibri" w:cs="Calibri" w:hint="default"/>
    </w:rPr>
  </w:style>
  <w:style w:type="character" w:customStyle="1" w:styleId="WW8Num102z4">
    <w:name w:val="WW8Num102z4"/>
    <w:rsid w:val="00615BD7"/>
  </w:style>
  <w:style w:type="character" w:customStyle="1" w:styleId="WW8Num102z5">
    <w:name w:val="WW8Num102z5"/>
    <w:rsid w:val="00615BD7"/>
  </w:style>
  <w:style w:type="character" w:customStyle="1" w:styleId="WW8Num102z6">
    <w:name w:val="WW8Num102z6"/>
    <w:rsid w:val="00615BD7"/>
  </w:style>
  <w:style w:type="character" w:customStyle="1" w:styleId="WW8Num102z7">
    <w:name w:val="WW8Num102z7"/>
    <w:rsid w:val="00615BD7"/>
  </w:style>
  <w:style w:type="character" w:customStyle="1" w:styleId="WW8Num102z8">
    <w:name w:val="WW8Num102z8"/>
    <w:rsid w:val="00615BD7"/>
  </w:style>
  <w:style w:type="character" w:customStyle="1" w:styleId="WW8Num103z0">
    <w:name w:val="WW8Num103z0"/>
    <w:rsid w:val="00615BD7"/>
    <w:rPr>
      <w:rFonts w:ascii="Calibri" w:hAnsi="Calibri" w:cs="Calibri"/>
      <w:sz w:val="24"/>
      <w:szCs w:val="24"/>
    </w:rPr>
  </w:style>
  <w:style w:type="character" w:customStyle="1" w:styleId="WW8Num103z1">
    <w:name w:val="WW8Num103z1"/>
    <w:rsid w:val="00615BD7"/>
    <w:rPr>
      <w:rFonts w:ascii="Calibri" w:hAnsi="Calibri" w:cs="Calibri" w:hint="default"/>
    </w:rPr>
  </w:style>
  <w:style w:type="character" w:customStyle="1" w:styleId="WW8Num103z2">
    <w:name w:val="WW8Num103z2"/>
    <w:rsid w:val="00615BD7"/>
  </w:style>
  <w:style w:type="character" w:customStyle="1" w:styleId="WW8Num103z3">
    <w:name w:val="WW8Num103z3"/>
    <w:rsid w:val="00615BD7"/>
  </w:style>
  <w:style w:type="character" w:customStyle="1" w:styleId="WW8Num103z4">
    <w:name w:val="WW8Num103z4"/>
    <w:rsid w:val="00615BD7"/>
  </w:style>
  <w:style w:type="character" w:customStyle="1" w:styleId="WW8Num103z5">
    <w:name w:val="WW8Num103z5"/>
    <w:rsid w:val="00615BD7"/>
  </w:style>
  <w:style w:type="character" w:customStyle="1" w:styleId="WW8Num103z6">
    <w:name w:val="WW8Num103z6"/>
    <w:rsid w:val="00615BD7"/>
  </w:style>
  <w:style w:type="character" w:customStyle="1" w:styleId="WW8Num103z7">
    <w:name w:val="WW8Num103z7"/>
    <w:rsid w:val="00615BD7"/>
  </w:style>
  <w:style w:type="character" w:customStyle="1" w:styleId="WW8Num103z8">
    <w:name w:val="WW8Num103z8"/>
    <w:rsid w:val="00615BD7"/>
  </w:style>
  <w:style w:type="character" w:customStyle="1" w:styleId="WW8Num104z0">
    <w:name w:val="WW8Num104z0"/>
    <w:rsid w:val="00615BD7"/>
    <w:rPr>
      <w:rFonts w:ascii="Calibri" w:hAnsi="Calibri" w:cs="Calibri"/>
    </w:rPr>
  </w:style>
  <w:style w:type="character" w:customStyle="1" w:styleId="WW8Num105z0">
    <w:name w:val="WW8Num105z0"/>
    <w:rsid w:val="00615BD7"/>
    <w:rPr>
      <w:rFonts w:ascii="Calibri" w:hAnsi="Calibri" w:cs="Calibri" w:hint="default"/>
      <w:spacing w:val="4"/>
      <w:sz w:val="24"/>
      <w:szCs w:val="24"/>
    </w:rPr>
  </w:style>
  <w:style w:type="character" w:customStyle="1" w:styleId="WW8Num105z1">
    <w:name w:val="WW8Num105z1"/>
    <w:rsid w:val="00615BD7"/>
  </w:style>
  <w:style w:type="character" w:customStyle="1" w:styleId="WW8Num105z2">
    <w:name w:val="WW8Num105z2"/>
    <w:rsid w:val="00615BD7"/>
  </w:style>
  <w:style w:type="character" w:customStyle="1" w:styleId="WW8Num105z3">
    <w:name w:val="WW8Num105z3"/>
    <w:rsid w:val="00615BD7"/>
  </w:style>
  <w:style w:type="character" w:customStyle="1" w:styleId="WW8Num105z4">
    <w:name w:val="WW8Num105z4"/>
    <w:rsid w:val="00615BD7"/>
  </w:style>
  <w:style w:type="character" w:customStyle="1" w:styleId="WW8Num105z5">
    <w:name w:val="WW8Num105z5"/>
    <w:rsid w:val="00615BD7"/>
  </w:style>
  <w:style w:type="character" w:customStyle="1" w:styleId="WW8Num105z6">
    <w:name w:val="WW8Num105z6"/>
    <w:rsid w:val="00615BD7"/>
  </w:style>
  <w:style w:type="character" w:customStyle="1" w:styleId="WW8Num105z7">
    <w:name w:val="WW8Num105z7"/>
    <w:rsid w:val="00615BD7"/>
  </w:style>
  <w:style w:type="character" w:customStyle="1" w:styleId="WW8Num105z8">
    <w:name w:val="WW8Num105z8"/>
    <w:rsid w:val="00615BD7"/>
  </w:style>
  <w:style w:type="character" w:customStyle="1" w:styleId="WW8Num106z0">
    <w:name w:val="WW8Num106z0"/>
    <w:rsid w:val="00615BD7"/>
    <w:rPr>
      <w:rFonts w:ascii="Calibri" w:hAnsi="Calibri" w:cs="Calibri"/>
      <w:spacing w:val="4"/>
      <w:sz w:val="24"/>
      <w:szCs w:val="24"/>
    </w:rPr>
  </w:style>
  <w:style w:type="character" w:customStyle="1" w:styleId="WW8Num106z1">
    <w:name w:val="WW8Num106z1"/>
    <w:rsid w:val="00615BD7"/>
  </w:style>
  <w:style w:type="character" w:customStyle="1" w:styleId="WW8Num106z2">
    <w:name w:val="WW8Num106z2"/>
    <w:rsid w:val="00615BD7"/>
  </w:style>
  <w:style w:type="character" w:customStyle="1" w:styleId="WW8Num106z3">
    <w:name w:val="WW8Num106z3"/>
    <w:rsid w:val="00615BD7"/>
  </w:style>
  <w:style w:type="character" w:customStyle="1" w:styleId="WW8Num106z4">
    <w:name w:val="WW8Num106z4"/>
    <w:rsid w:val="00615BD7"/>
  </w:style>
  <w:style w:type="character" w:customStyle="1" w:styleId="WW8Num106z5">
    <w:name w:val="WW8Num106z5"/>
    <w:rsid w:val="00615BD7"/>
  </w:style>
  <w:style w:type="character" w:customStyle="1" w:styleId="WW8Num106z6">
    <w:name w:val="WW8Num106z6"/>
    <w:rsid w:val="00615BD7"/>
  </w:style>
  <w:style w:type="character" w:customStyle="1" w:styleId="WW8Num106z7">
    <w:name w:val="WW8Num106z7"/>
    <w:rsid w:val="00615BD7"/>
  </w:style>
  <w:style w:type="character" w:customStyle="1" w:styleId="WW8Num106z8">
    <w:name w:val="WW8Num106z8"/>
    <w:rsid w:val="00615BD7"/>
  </w:style>
  <w:style w:type="character" w:customStyle="1" w:styleId="WW8Num107z0">
    <w:name w:val="WW8Num107z0"/>
    <w:rsid w:val="00615BD7"/>
    <w:rPr>
      <w:rFonts w:eastAsia="Verdana"/>
      <w:bCs/>
      <w:color w:val="auto"/>
      <w:sz w:val="24"/>
      <w:szCs w:val="24"/>
    </w:rPr>
  </w:style>
  <w:style w:type="character" w:customStyle="1" w:styleId="WW8Num108z0">
    <w:name w:val="WW8Num108z0"/>
    <w:rsid w:val="00615BD7"/>
  </w:style>
  <w:style w:type="character" w:customStyle="1" w:styleId="WW8Num108z1">
    <w:name w:val="WW8Num108z1"/>
    <w:rsid w:val="00615BD7"/>
    <w:rPr>
      <w:rFonts w:ascii="Symbol" w:hAnsi="Symbol" w:cs="Symbol" w:hint="default"/>
    </w:rPr>
  </w:style>
  <w:style w:type="character" w:customStyle="1" w:styleId="WW8Num108z2">
    <w:name w:val="WW8Num108z2"/>
    <w:rsid w:val="00615BD7"/>
  </w:style>
  <w:style w:type="character" w:customStyle="1" w:styleId="WW8Num108z3">
    <w:name w:val="WW8Num108z3"/>
    <w:rsid w:val="00615BD7"/>
  </w:style>
  <w:style w:type="character" w:customStyle="1" w:styleId="WW8Num108z4">
    <w:name w:val="WW8Num108z4"/>
    <w:rsid w:val="00615BD7"/>
  </w:style>
  <w:style w:type="character" w:customStyle="1" w:styleId="WW8Num108z5">
    <w:name w:val="WW8Num108z5"/>
    <w:rsid w:val="00615BD7"/>
  </w:style>
  <w:style w:type="character" w:customStyle="1" w:styleId="WW8Num108z6">
    <w:name w:val="WW8Num108z6"/>
    <w:rsid w:val="00615BD7"/>
  </w:style>
  <w:style w:type="character" w:customStyle="1" w:styleId="WW8Num108z7">
    <w:name w:val="WW8Num108z7"/>
    <w:rsid w:val="00615BD7"/>
  </w:style>
  <w:style w:type="character" w:customStyle="1" w:styleId="WW8Num108z8">
    <w:name w:val="WW8Num108z8"/>
    <w:rsid w:val="00615BD7"/>
  </w:style>
  <w:style w:type="character" w:customStyle="1" w:styleId="WW8Num109z0">
    <w:name w:val="WW8Num109z0"/>
    <w:rsid w:val="00615BD7"/>
    <w:rPr>
      <w:rFonts w:hint="default"/>
    </w:rPr>
  </w:style>
  <w:style w:type="character" w:customStyle="1" w:styleId="WW8Num109z1">
    <w:name w:val="WW8Num109z1"/>
    <w:rsid w:val="00615BD7"/>
  </w:style>
  <w:style w:type="character" w:customStyle="1" w:styleId="WW8Num109z2">
    <w:name w:val="WW8Num109z2"/>
    <w:rsid w:val="00615BD7"/>
  </w:style>
  <w:style w:type="character" w:customStyle="1" w:styleId="WW8Num109z3">
    <w:name w:val="WW8Num109z3"/>
    <w:rsid w:val="00615BD7"/>
  </w:style>
  <w:style w:type="character" w:customStyle="1" w:styleId="WW8Num109z4">
    <w:name w:val="WW8Num109z4"/>
    <w:rsid w:val="00615BD7"/>
  </w:style>
  <w:style w:type="character" w:customStyle="1" w:styleId="WW8Num109z5">
    <w:name w:val="WW8Num109z5"/>
    <w:rsid w:val="00615BD7"/>
  </w:style>
  <w:style w:type="character" w:customStyle="1" w:styleId="WW8Num109z6">
    <w:name w:val="WW8Num109z6"/>
    <w:rsid w:val="00615BD7"/>
  </w:style>
  <w:style w:type="character" w:customStyle="1" w:styleId="WW8Num109z7">
    <w:name w:val="WW8Num109z7"/>
    <w:rsid w:val="00615BD7"/>
  </w:style>
  <w:style w:type="character" w:customStyle="1" w:styleId="WW8Num109z8">
    <w:name w:val="WW8Num109z8"/>
    <w:rsid w:val="00615BD7"/>
  </w:style>
  <w:style w:type="character" w:customStyle="1" w:styleId="WW8Num110z0">
    <w:name w:val="WW8Num110z0"/>
    <w:rsid w:val="00615BD7"/>
    <w:rPr>
      <w:rFonts w:hint="default"/>
    </w:rPr>
  </w:style>
  <w:style w:type="character" w:customStyle="1" w:styleId="WW8Num110z1">
    <w:name w:val="WW8Num110z1"/>
    <w:rsid w:val="00615BD7"/>
  </w:style>
  <w:style w:type="character" w:customStyle="1" w:styleId="WW8Num110z2">
    <w:name w:val="WW8Num110z2"/>
    <w:rsid w:val="00615BD7"/>
  </w:style>
  <w:style w:type="character" w:customStyle="1" w:styleId="WW8Num110z3">
    <w:name w:val="WW8Num110z3"/>
    <w:rsid w:val="00615BD7"/>
  </w:style>
  <w:style w:type="character" w:customStyle="1" w:styleId="WW8Num110z4">
    <w:name w:val="WW8Num110z4"/>
    <w:rsid w:val="00615BD7"/>
  </w:style>
  <w:style w:type="character" w:customStyle="1" w:styleId="WW8Num110z5">
    <w:name w:val="WW8Num110z5"/>
    <w:rsid w:val="00615BD7"/>
  </w:style>
  <w:style w:type="character" w:customStyle="1" w:styleId="WW8Num110z6">
    <w:name w:val="WW8Num110z6"/>
    <w:rsid w:val="00615BD7"/>
  </w:style>
  <w:style w:type="character" w:customStyle="1" w:styleId="WW8Num110z7">
    <w:name w:val="WW8Num110z7"/>
    <w:rsid w:val="00615BD7"/>
  </w:style>
  <w:style w:type="character" w:customStyle="1" w:styleId="WW8Num110z8">
    <w:name w:val="WW8Num110z8"/>
    <w:rsid w:val="00615BD7"/>
  </w:style>
  <w:style w:type="character" w:customStyle="1" w:styleId="WW8Num111z0">
    <w:name w:val="WW8Num111z0"/>
    <w:rsid w:val="00615BD7"/>
    <w:rPr>
      <w:rFonts w:ascii="Wingdings" w:eastAsia="Times New Roman" w:hAnsi="Wingdings" w:cs="Calibri" w:hint="default"/>
    </w:rPr>
  </w:style>
  <w:style w:type="character" w:customStyle="1" w:styleId="WW8Num111z1">
    <w:name w:val="WW8Num111z1"/>
    <w:rsid w:val="00615BD7"/>
    <w:rPr>
      <w:rFonts w:ascii="Courier New" w:hAnsi="Courier New" w:cs="Courier New" w:hint="default"/>
    </w:rPr>
  </w:style>
  <w:style w:type="character" w:customStyle="1" w:styleId="WW8Num111z2">
    <w:name w:val="WW8Num111z2"/>
    <w:rsid w:val="00615BD7"/>
    <w:rPr>
      <w:rFonts w:ascii="Wingdings" w:hAnsi="Wingdings" w:cs="Wingdings" w:hint="default"/>
    </w:rPr>
  </w:style>
  <w:style w:type="character" w:customStyle="1" w:styleId="WW8Num111z3">
    <w:name w:val="WW8Num111z3"/>
    <w:rsid w:val="00615BD7"/>
    <w:rPr>
      <w:rFonts w:ascii="Symbol" w:hAnsi="Symbol" w:cs="Symbol" w:hint="default"/>
    </w:rPr>
  </w:style>
  <w:style w:type="character" w:customStyle="1" w:styleId="WW8Num112z0">
    <w:name w:val="WW8Num112z0"/>
    <w:rsid w:val="00615BD7"/>
  </w:style>
  <w:style w:type="character" w:customStyle="1" w:styleId="WW8Num112z1">
    <w:name w:val="WW8Num112z1"/>
    <w:rsid w:val="00615BD7"/>
  </w:style>
  <w:style w:type="character" w:customStyle="1" w:styleId="WW8Num112z2">
    <w:name w:val="WW8Num112z2"/>
    <w:rsid w:val="00615BD7"/>
  </w:style>
  <w:style w:type="character" w:customStyle="1" w:styleId="WW8Num112z3">
    <w:name w:val="WW8Num112z3"/>
    <w:rsid w:val="00615BD7"/>
  </w:style>
  <w:style w:type="character" w:customStyle="1" w:styleId="WW8Num112z4">
    <w:name w:val="WW8Num112z4"/>
    <w:rsid w:val="00615BD7"/>
  </w:style>
  <w:style w:type="character" w:customStyle="1" w:styleId="WW8Num112z5">
    <w:name w:val="WW8Num112z5"/>
    <w:rsid w:val="00615BD7"/>
  </w:style>
  <w:style w:type="character" w:customStyle="1" w:styleId="WW8Num112z6">
    <w:name w:val="WW8Num112z6"/>
    <w:rsid w:val="00615BD7"/>
  </w:style>
  <w:style w:type="character" w:customStyle="1" w:styleId="WW8Num112z7">
    <w:name w:val="WW8Num112z7"/>
    <w:rsid w:val="00615BD7"/>
  </w:style>
  <w:style w:type="character" w:customStyle="1" w:styleId="WW8Num112z8">
    <w:name w:val="WW8Num112z8"/>
    <w:rsid w:val="00615BD7"/>
  </w:style>
  <w:style w:type="character" w:customStyle="1" w:styleId="WW8Num113z0">
    <w:name w:val="WW8Num113z0"/>
    <w:rsid w:val="00615BD7"/>
    <w:rPr>
      <w:rFonts w:ascii="Calibri" w:hAnsi="Calibri" w:cs="Calibri"/>
      <w:i/>
      <w:strike w:val="0"/>
      <w:dstrike w:val="0"/>
    </w:rPr>
  </w:style>
  <w:style w:type="character" w:customStyle="1" w:styleId="WW8Num113z1">
    <w:name w:val="WW8Num113z1"/>
    <w:rsid w:val="00615BD7"/>
  </w:style>
  <w:style w:type="character" w:customStyle="1" w:styleId="WW8Num113z2">
    <w:name w:val="WW8Num113z2"/>
    <w:rsid w:val="00615BD7"/>
  </w:style>
  <w:style w:type="character" w:customStyle="1" w:styleId="WW8Num113z3">
    <w:name w:val="WW8Num113z3"/>
    <w:rsid w:val="00615BD7"/>
  </w:style>
  <w:style w:type="character" w:customStyle="1" w:styleId="WW8Num113z4">
    <w:name w:val="WW8Num113z4"/>
    <w:rsid w:val="00615BD7"/>
  </w:style>
  <w:style w:type="character" w:customStyle="1" w:styleId="WW8Num113z5">
    <w:name w:val="WW8Num113z5"/>
    <w:rsid w:val="00615BD7"/>
  </w:style>
  <w:style w:type="character" w:customStyle="1" w:styleId="WW8Num113z6">
    <w:name w:val="WW8Num113z6"/>
    <w:rsid w:val="00615BD7"/>
  </w:style>
  <w:style w:type="character" w:customStyle="1" w:styleId="WW8Num113z7">
    <w:name w:val="WW8Num113z7"/>
    <w:rsid w:val="00615BD7"/>
  </w:style>
  <w:style w:type="character" w:customStyle="1" w:styleId="WW8Num113z8">
    <w:name w:val="WW8Num113z8"/>
    <w:rsid w:val="00615BD7"/>
  </w:style>
  <w:style w:type="character" w:customStyle="1" w:styleId="WW8Num114z0">
    <w:name w:val="WW8Num114z0"/>
    <w:rsid w:val="00615BD7"/>
  </w:style>
  <w:style w:type="character" w:customStyle="1" w:styleId="WW8Num114z1">
    <w:name w:val="WW8Num114z1"/>
    <w:rsid w:val="00615BD7"/>
  </w:style>
  <w:style w:type="character" w:customStyle="1" w:styleId="WW8Num114z2">
    <w:name w:val="WW8Num114z2"/>
    <w:rsid w:val="00615BD7"/>
  </w:style>
  <w:style w:type="character" w:customStyle="1" w:styleId="WW8Num114z3">
    <w:name w:val="WW8Num114z3"/>
    <w:rsid w:val="00615BD7"/>
  </w:style>
  <w:style w:type="character" w:customStyle="1" w:styleId="WW8Num114z4">
    <w:name w:val="WW8Num114z4"/>
    <w:rsid w:val="00615BD7"/>
  </w:style>
  <w:style w:type="character" w:customStyle="1" w:styleId="WW8Num114z5">
    <w:name w:val="WW8Num114z5"/>
    <w:rsid w:val="00615BD7"/>
  </w:style>
  <w:style w:type="character" w:customStyle="1" w:styleId="WW8Num114z6">
    <w:name w:val="WW8Num114z6"/>
    <w:rsid w:val="00615BD7"/>
  </w:style>
  <w:style w:type="character" w:customStyle="1" w:styleId="WW8Num114z7">
    <w:name w:val="WW8Num114z7"/>
    <w:rsid w:val="00615BD7"/>
  </w:style>
  <w:style w:type="character" w:customStyle="1" w:styleId="WW8Num114z8">
    <w:name w:val="WW8Num114z8"/>
    <w:rsid w:val="00615BD7"/>
  </w:style>
  <w:style w:type="character" w:customStyle="1" w:styleId="WW8Num115z0">
    <w:name w:val="WW8Num115z0"/>
    <w:rsid w:val="00615BD7"/>
    <w:rPr>
      <w:rFonts w:cs="Times New Roman"/>
    </w:rPr>
  </w:style>
  <w:style w:type="character" w:customStyle="1" w:styleId="WW8Num115z1">
    <w:name w:val="WW8Num115z1"/>
    <w:rsid w:val="00615BD7"/>
    <w:rPr>
      <w:rFonts w:ascii="Verdana" w:eastAsia="Times New Roman" w:hAnsi="Verdana" w:cs="Times New Roman" w:hint="default"/>
      <w:b w:val="0"/>
      <w:bCs w:val="0"/>
    </w:rPr>
  </w:style>
  <w:style w:type="character" w:customStyle="1" w:styleId="WW8Num115z3">
    <w:name w:val="WW8Num115z3"/>
    <w:rsid w:val="00615BD7"/>
    <w:rPr>
      <w:rFonts w:ascii="Times New Roman" w:eastAsia="Times New Roman" w:hAnsi="Times New Roman" w:cs="Times New Roman"/>
      <w:b w:val="0"/>
      <w:bCs w:val="0"/>
    </w:rPr>
  </w:style>
  <w:style w:type="character" w:customStyle="1" w:styleId="WW8Num116z0">
    <w:name w:val="WW8Num116z0"/>
    <w:rsid w:val="00615BD7"/>
  </w:style>
  <w:style w:type="character" w:customStyle="1" w:styleId="WW8Num116z1">
    <w:name w:val="WW8Num116z1"/>
    <w:rsid w:val="00615BD7"/>
  </w:style>
  <w:style w:type="character" w:customStyle="1" w:styleId="WW8Num116z2">
    <w:name w:val="WW8Num116z2"/>
    <w:rsid w:val="00615BD7"/>
  </w:style>
  <w:style w:type="character" w:customStyle="1" w:styleId="WW8Num116z3">
    <w:name w:val="WW8Num116z3"/>
    <w:rsid w:val="00615BD7"/>
  </w:style>
  <w:style w:type="character" w:customStyle="1" w:styleId="WW8Num116z4">
    <w:name w:val="WW8Num116z4"/>
    <w:rsid w:val="00615BD7"/>
  </w:style>
  <w:style w:type="character" w:customStyle="1" w:styleId="WW8Num116z5">
    <w:name w:val="WW8Num116z5"/>
    <w:rsid w:val="00615BD7"/>
  </w:style>
  <w:style w:type="character" w:customStyle="1" w:styleId="WW8Num116z6">
    <w:name w:val="WW8Num116z6"/>
    <w:rsid w:val="00615BD7"/>
  </w:style>
  <w:style w:type="character" w:customStyle="1" w:styleId="WW8Num116z7">
    <w:name w:val="WW8Num116z7"/>
    <w:rsid w:val="00615BD7"/>
  </w:style>
  <w:style w:type="character" w:customStyle="1" w:styleId="WW8Num116z8">
    <w:name w:val="WW8Num116z8"/>
    <w:rsid w:val="00615BD7"/>
  </w:style>
  <w:style w:type="character" w:customStyle="1" w:styleId="WW8Num117z0">
    <w:name w:val="WW8Num117z0"/>
    <w:rsid w:val="00615BD7"/>
    <w:rPr>
      <w:rFonts w:hint="default"/>
    </w:rPr>
  </w:style>
  <w:style w:type="character" w:customStyle="1" w:styleId="WW8Num117z1">
    <w:name w:val="WW8Num117z1"/>
    <w:rsid w:val="00615BD7"/>
    <w:rPr>
      <w:rFonts w:hint="default"/>
      <w:b w:val="0"/>
      <w:bCs/>
      <w:color w:val="auto"/>
    </w:rPr>
  </w:style>
  <w:style w:type="character" w:customStyle="1" w:styleId="WW8Num117z2">
    <w:name w:val="WW8Num117z2"/>
    <w:rsid w:val="00615BD7"/>
    <w:rPr>
      <w:rFonts w:hint="default"/>
      <w:color w:val="auto"/>
    </w:rPr>
  </w:style>
  <w:style w:type="character" w:customStyle="1" w:styleId="WW8Num118z0">
    <w:name w:val="WW8Num118z0"/>
    <w:rsid w:val="00615BD7"/>
  </w:style>
  <w:style w:type="character" w:customStyle="1" w:styleId="WW8Num118z1">
    <w:name w:val="WW8Num118z1"/>
    <w:rsid w:val="00615BD7"/>
  </w:style>
  <w:style w:type="character" w:customStyle="1" w:styleId="WW8Num118z2">
    <w:name w:val="WW8Num118z2"/>
    <w:rsid w:val="00615BD7"/>
  </w:style>
  <w:style w:type="character" w:customStyle="1" w:styleId="WW8Num118z3">
    <w:name w:val="WW8Num118z3"/>
    <w:rsid w:val="00615BD7"/>
  </w:style>
  <w:style w:type="character" w:customStyle="1" w:styleId="WW8Num118z4">
    <w:name w:val="WW8Num118z4"/>
    <w:rsid w:val="00615BD7"/>
  </w:style>
  <w:style w:type="character" w:customStyle="1" w:styleId="WW8Num118z5">
    <w:name w:val="WW8Num118z5"/>
    <w:rsid w:val="00615BD7"/>
  </w:style>
  <w:style w:type="character" w:customStyle="1" w:styleId="WW8Num118z6">
    <w:name w:val="WW8Num118z6"/>
    <w:rsid w:val="00615BD7"/>
  </w:style>
  <w:style w:type="character" w:customStyle="1" w:styleId="WW8Num118z7">
    <w:name w:val="WW8Num118z7"/>
    <w:rsid w:val="00615BD7"/>
  </w:style>
  <w:style w:type="character" w:customStyle="1" w:styleId="WW8Num118z8">
    <w:name w:val="WW8Num118z8"/>
    <w:rsid w:val="00615BD7"/>
  </w:style>
  <w:style w:type="character" w:customStyle="1" w:styleId="WW8Num119z0">
    <w:name w:val="WW8Num119z0"/>
    <w:rsid w:val="00615BD7"/>
    <w:rPr>
      <w:rFonts w:ascii="Calibri" w:eastAsia="Calibri" w:hAnsi="Calibri" w:cs="Calibri"/>
      <w:spacing w:val="4"/>
      <w:sz w:val="24"/>
      <w:szCs w:val="24"/>
    </w:rPr>
  </w:style>
  <w:style w:type="character" w:customStyle="1" w:styleId="WW8Num119z1">
    <w:name w:val="WW8Num119z1"/>
    <w:rsid w:val="00615BD7"/>
  </w:style>
  <w:style w:type="character" w:customStyle="1" w:styleId="WW8Num119z2">
    <w:name w:val="WW8Num119z2"/>
    <w:rsid w:val="00615BD7"/>
  </w:style>
  <w:style w:type="character" w:customStyle="1" w:styleId="WW8Num119z3">
    <w:name w:val="WW8Num119z3"/>
    <w:rsid w:val="00615BD7"/>
  </w:style>
  <w:style w:type="character" w:customStyle="1" w:styleId="WW8Num119z4">
    <w:name w:val="WW8Num119z4"/>
    <w:rsid w:val="00615BD7"/>
  </w:style>
  <w:style w:type="character" w:customStyle="1" w:styleId="WW8Num119z5">
    <w:name w:val="WW8Num119z5"/>
    <w:rsid w:val="00615BD7"/>
  </w:style>
  <w:style w:type="character" w:customStyle="1" w:styleId="WW8Num119z6">
    <w:name w:val="WW8Num119z6"/>
    <w:rsid w:val="00615BD7"/>
  </w:style>
  <w:style w:type="character" w:customStyle="1" w:styleId="WW8Num119z7">
    <w:name w:val="WW8Num119z7"/>
    <w:rsid w:val="00615BD7"/>
  </w:style>
  <w:style w:type="character" w:customStyle="1" w:styleId="WW8Num119z8">
    <w:name w:val="WW8Num119z8"/>
    <w:rsid w:val="00615BD7"/>
  </w:style>
  <w:style w:type="character" w:customStyle="1" w:styleId="WW8Num120z0">
    <w:name w:val="WW8Num120z0"/>
    <w:rsid w:val="00615BD7"/>
    <w:rPr>
      <w:b/>
    </w:rPr>
  </w:style>
  <w:style w:type="character" w:customStyle="1" w:styleId="WW8Num120z1">
    <w:name w:val="WW8Num120z1"/>
    <w:rsid w:val="00615BD7"/>
    <w:rPr>
      <w:rFonts w:eastAsia="TimesNewRoman" w:cs="Calibri"/>
      <w:b/>
      <w:sz w:val="20"/>
      <w:szCs w:val="22"/>
      <w:lang w:val="pl-PL" w:bidi="hi-IN"/>
    </w:rPr>
  </w:style>
  <w:style w:type="character" w:customStyle="1" w:styleId="WW8Num120z2">
    <w:name w:val="WW8Num120z2"/>
    <w:rsid w:val="00615BD7"/>
    <w:rPr>
      <w:rFonts w:cs="Calibri"/>
      <w:b/>
      <w:sz w:val="20"/>
      <w:szCs w:val="22"/>
      <w:lang w:val="pl-PL"/>
    </w:rPr>
  </w:style>
  <w:style w:type="character" w:customStyle="1" w:styleId="WW8Num120z3">
    <w:name w:val="WW8Num120z3"/>
    <w:rsid w:val="00615BD7"/>
    <w:rPr>
      <w:b w:val="0"/>
    </w:rPr>
  </w:style>
  <w:style w:type="character" w:customStyle="1" w:styleId="WW8Num120z4">
    <w:name w:val="WW8Num120z4"/>
    <w:rsid w:val="00615BD7"/>
  </w:style>
  <w:style w:type="character" w:customStyle="1" w:styleId="WW8Num120z5">
    <w:name w:val="WW8Num120z5"/>
    <w:rsid w:val="00615BD7"/>
  </w:style>
  <w:style w:type="character" w:customStyle="1" w:styleId="WW8Num120z6">
    <w:name w:val="WW8Num120z6"/>
    <w:rsid w:val="00615BD7"/>
  </w:style>
  <w:style w:type="character" w:customStyle="1" w:styleId="WW8Num120z7">
    <w:name w:val="WW8Num120z7"/>
    <w:rsid w:val="00615BD7"/>
  </w:style>
  <w:style w:type="character" w:customStyle="1" w:styleId="WW8Num120z8">
    <w:name w:val="WW8Num120z8"/>
    <w:rsid w:val="00615BD7"/>
  </w:style>
  <w:style w:type="character" w:customStyle="1" w:styleId="Domylnaczcionkaakapitu12">
    <w:name w:val="Domyślna czcionka akapitu12"/>
    <w:rsid w:val="00615BD7"/>
  </w:style>
  <w:style w:type="character" w:customStyle="1" w:styleId="WW8Num104z1">
    <w:name w:val="WW8Num104z1"/>
    <w:rsid w:val="00615BD7"/>
    <w:rPr>
      <w:rFonts w:ascii="Calibri" w:hAnsi="Calibri" w:cs="Calibri" w:hint="default"/>
    </w:rPr>
  </w:style>
  <w:style w:type="character" w:customStyle="1" w:styleId="WW8Num104z2">
    <w:name w:val="WW8Num104z2"/>
    <w:rsid w:val="00615BD7"/>
  </w:style>
  <w:style w:type="character" w:customStyle="1" w:styleId="WW8Num104z3">
    <w:name w:val="WW8Num104z3"/>
    <w:rsid w:val="00615BD7"/>
  </w:style>
  <w:style w:type="character" w:customStyle="1" w:styleId="WW8Num104z4">
    <w:name w:val="WW8Num104z4"/>
    <w:rsid w:val="00615BD7"/>
  </w:style>
  <w:style w:type="character" w:customStyle="1" w:styleId="WW8Num104z5">
    <w:name w:val="WW8Num104z5"/>
    <w:rsid w:val="00615BD7"/>
  </w:style>
  <w:style w:type="character" w:customStyle="1" w:styleId="WW8Num104z6">
    <w:name w:val="WW8Num104z6"/>
    <w:rsid w:val="00615BD7"/>
  </w:style>
  <w:style w:type="character" w:customStyle="1" w:styleId="WW8Num104z7">
    <w:name w:val="WW8Num104z7"/>
    <w:rsid w:val="00615BD7"/>
  </w:style>
  <w:style w:type="character" w:customStyle="1" w:styleId="WW8Num104z8">
    <w:name w:val="WW8Num104z8"/>
    <w:rsid w:val="00615BD7"/>
  </w:style>
  <w:style w:type="character" w:customStyle="1" w:styleId="WW8Num107z1">
    <w:name w:val="WW8Num107z1"/>
    <w:rsid w:val="00615BD7"/>
  </w:style>
  <w:style w:type="character" w:customStyle="1" w:styleId="WW8Num107z2">
    <w:name w:val="WW8Num107z2"/>
    <w:rsid w:val="00615BD7"/>
  </w:style>
  <w:style w:type="character" w:customStyle="1" w:styleId="WW8Num107z3">
    <w:name w:val="WW8Num107z3"/>
    <w:rsid w:val="00615BD7"/>
  </w:style>
  <w:style w:type="character" w:customStyle="1" w:styleId="WW8Num107z4">
    <w:name w:val="WW8Num107z4"/>
    <w:rsid w:val="00615BD7"/>
  </w:style>
  <w:style w:type="character" w:customStyle="1" w:styleId="WW8Num107z5">
    <w:name w:val="WW8Num107z5"/>
    <w:rsid w:val="00615BD7"/>
  </w:style>
  <w:style w:type="character" w:customStyle="1" w:styleId="WW8Num107z6">
    <w:name w:val="WW8Num107z6"/>
    <w:rsid w:val="00615BD7"/>
  </w:style>
  <w:style w:type="character" w:customStyle="1" w:styleId="WW8Num107z7">
    <w:name w:val="WW8Num107z7"/>
    <w:rsid w:val="00615BD7"/>
  </w:style>
  <w:style w:type="character" w:customStyle="1" w:styleId="WW8Num107z8">
    <w:name w:val="WW8Num107z8"/>
    <w:rsid w:val="00615BD7"/>
  </w:style>
  <w:style w:type="character" w:customStyle="1" w:styleId="Domylnaczcionkaakapitu11">
    <w:name w:val="Domyślna czcionka akapitu11"/>
    <w:rsid w:val="00615BD7"/>
  </w:style>
  <w:style w:type="character" w:customStyle="1" w:styleId="Domylnaczcionkaakapitu10">
    <w:name w:val="Domyślna czcionka akapitu10"/>
    <w:rsid w:val="00615BD7"/>
  </w:style>
  <w:style w:type="character" w:customStyle="1" w:styleId="WW8Num8z3">
    <w:name w:val="WW8Num8z3"/>
    <w:rsid w:val="00615BD7"/>
  </w:style>
  <w:style w:type="character" w:customStyle="1" w:styleId="WW8Num39z1">
    <w:name w:val="WW8Num39z1"/>
    <w:rsid w:val="00615BD7"/>
  </w:style>
  <w:style w:type="character" w:customStyle="1" w:styleId="WW8Num39z2">
    <w:name w:val="WW8Num39z2"/>
    <w:rsid w:val="00615BD7"/>
  </w:style>
  <w:style w:type="character" w:customStyle="1" w:styleId="WW8Num39z3">
    <w:name w:val="WW8Num39z3"/>
    <w:rsid w:val="00615BD7"/>
  </w:style>
  <w:style w:type="character" w:customStyle="1" w:styleId="WW8Num39z4">
    <w:name w:val="WW8Num39z4"/>
    <w:rsid w:val="00615BD7"/>
  </w:style>
  <w:style w:type="character" w:customStyle="1" w:styleId="WW8Num39z5">
    <w:name w:val="WW8Num39z5"/>
    <w:rsid w:val="00615BD7"/>
  </w:style>
  <w:style w:type="character" w:customStyle="1" w:styleId="WW8Num39z6">
    <w:name w:val="WW8Num39z6"/>
    <w:rsid w:val="00615BD7"/>
  </w:style>
  <w:style w:type="character" w:customStyle="1" w:styleId="WW8Num39z7">
    <w:name w:val="WW8Num39z7"/>
    <w:rsid w:val="00615BD7"/>
  </w:style>
  <w:style w:type="character" w:customStyle="1" w:styleId="WW8Num39z8">
    <w:name w:val="WW8Num39z8"/>
    <w:rsid w:val="00615BD7"/>
  </w:style>
  <w:style w:type="character" w:customStyle="1" w:styleId="WW8Num47z3">
    <w:name w:val="WW8Num47z3"/>
    <w:rsid w:val="00615BD7"/>
  </w:style>
  <w:style w:type="character" w:customStyle="1" w:styleId="WW8Num50z4">
    <w:name w:val="WW8Num50z4"/>
    <w:rsid w:val="00615BD7"/>
  </w:style>
  <w:style w:type="character" w:customStyle="1" w:styleId="WW8Num50z5">
    <w:name w:val="WW8Num50z5"/>
    <w:rsid w:val="00615BD7"/>
  </w:style>
  <w:style w:type="character" w:customStyle="1" w:styleId="WW8Num50z6">
    <w:name w:val="WW8Num50z6"/>
    <w:rsid w:val="00615BD7"/>
  </w:style>
  <w:style w:type="character" w:customStyle="1" w:styleId="WW8Num50z7">
    <w:name w:val="WW8Num50z7"/>
    <w:rsid w:val="00615BD7"/>
  </w:style>
  <w:style w:type="character" w:customStyle="1" w:styleId="WW8Num50z8">
    <w:name w:val="WW8Num50z8"/>
    <w:rsid w:val="00615BD7"/>
  </w:style>
  <w:style w:type="character" w:customStyle="1" w:styleId="WW8Num69z2">
    <w:name w:val="WW8Num69z2"/>
    <w:rsid w:val="00615BD7"/>
  </w:style>
  <w:style w:type="character" w:customStyle="1" w:styleId="WW8Num69z4">
    <w:name w:val="WW8Num69z4"/>
    <w:rsid w:val="00615BD7"/>
  </w:style>
  <w:style w:type="character" w:customStyle="1" w:styleId="WW8Num69z5">
    <w:name w:val="WW8Num69z5"/>
    <w:rsid w:val="00615BD7"/>
  </w:style>
  <w:style w:type="character" w:customStyle="1" w:styleId="WW8Num69z6">
    <w:name w:val="WW8Num69z6"/>
    <w:rsid w:val="00615BD7"/>
  </w:style>
  <w:style w:type="character" w:customStyle="1" w:styleId="WW8Num69z7">
    <w:name w:val="WW8Num69z7"/>
    <w:rsid w:val="00615BD7"/>
  </w:style>
  <w:style w:type="character" w:customStyle="1" w:styleId="WW8Num69z8">
    <w:name w:val="WW8Num69z8"/>
    <w:rsid w:val="00615BD7"/>
  </w:style>
  <w:style w:type="character" w:customStyle="1" w:styleId="WW8Num111z4">
    <w:name w:val="WW8Num111z4"/>
    <w:rsid w:val="00615BD7"/>
  </w:style>
  <w:style w:type="character" w:customStyle="1" w:styleId="WW8Num111z5">
    <w:name w:val="WW8Num111z5"/>
    <w:rsid w:val="00615BD7"/>
  </w:style>
  <w:style w:type="character" w:customStyle="1" w:styleId="WW8Num111z6">
    <w:name w:val="WW8Num111z6"/>
    <w:rsid w:val="00615BD7"/>
  </w:style>
  <w:style w:type="character" w:customStyle="1" w:styleId="WW8Num111z7">
    <w:name w:val="WW8Num111z7"/>
    <w:rsid w:val="00615BD7"/>
  </w:style>
  <w:style w:type="character" w:customStyle="1" w:styleId="WW8Num111z8">
    <w:name w:val="WW8Num111z8"/>
    <w:rsid w:val="00615BD7"/>
  </w:style>
  <w:style w:type="character" w:customStyle="1" w:styleId="WW8Num115z2">
    <w:name w:val="WW8Num115z2"/>
    <w:rsid w:val="00615BD7"/>
    <w:rPr>
      <w:rFonts w:ascii="Calibri" w:hAnsi="Calibri" w:cs="Times New Roman" w:hint="default"/>
      <w:b w:val="0"/>
      <w:bCs/>
      <w:i w:val="0"/>
      <w:caps w:val="0"/>
      <w:smallCaps w:val="0"/>
      <w:strike w:val="0"/>
      <w:dstrike w:val="0"/>
      <w:vanish w:val="0"/>
      <w:color w:val="auto"/>
      <w:spacing w:val="4"/>
      <w:position w:val="0"/>
      <w:sz w:val="22"/>
      <w:szCs w:val="22"/>
      <w:vertAlign w:val="baseline"/>
    </w:rPr>
  </w:style>
  <w:style w:type="character" w:customStyle="1" w:styleId="WW8Num117z3">
    <w:name w:val="WW8Num117z3"/>
    <w:rsid w:val="00615BD7"/>
  </w:style>
  <w:style w:type="character" w:customStyle="1" w:styleId="WW8Num117z4">
    <w:name w:val="WW8Num117z4"/>
    <w:rsid w:val="00615BD7"/>
  </w:style>
  <w:style w:type="character" w:customStyle="1" w:styleId="WW8Num117z5">
    <w:name w:val="WW8Num117z5"/>
    <w:rsid w:val="00615BD7"/>
  </w:style>
  <w:style w:type="character" w:customStyle="1" w:styleId="WW8Num117z6">
    <w:name w:val="WW8Num117z6"/>
    <w:rsid w:val="00615BD7"/>
  </w:style>
  <w:style w:type="character" w:customStyle="1" w:styleId="WW8Num117z7">
    <w:name w:val="WW8Num117z7"/>
    <w:rsid w:val="00615BD7"/>
  </w:style>
  <w:style w:type="character" w:customStyle="1" w:styleId="WW8Num117z8">
    <w:name w:val="WW8Num117z8"/>
    <w:rsid w:val="00615BD7"/>
  </w:style>
  <w:style w:type="character" w:customStyle="1" w:styleId="Domylnaczcionkaakapitu9">
    <w:name w:val="Domyślna czcionka akapitu9"/>
    <w:rsid w:val="00615BD7"/>
  </w:style>
  <w:style w:type="character" w:customStyle="1" w:styleId="Domylnaczcionkaakapitu8">
    <w:name w:val="Domyślna czcionka akapitu8"/>
    <w:rsid w:val="00615BD7"/>
  </w:style>
  <w:style w:type="character" w:customStyle="1" w:styleId="Domylnaczcionkaakapitu7">
    <w:name w:val="Domyślna czcionka akapitu7"/>
    <w:rsid w:val="00615BD7"/>
  </w:style>
  <w:style w:type="character" w:customStyle="1" w:styleId="Domylnaczcionkaakapitu6">
    <w:name w:val="Domyślna czcionka akapitu6"/>
    <w:rsid w:val="00615BD7"/>
  </w:style>
  <w:style w:type="character" w:customStyle="1" w:styleId="Domylnaczcionkaakapitu5">
    <w:name w:val="Domyślna czcionka akapitu5"/>
    <w:rsid w:val="00615BD7"/>
  </w:style>
  <w:style w:type="character" w:customStyle="1" w:styleId="Domylnaczcionkaakapitu4">
    <w:name w:val="Domyślna czcionka akapitu4"/>
    <w:rsid w:val="00615BD7"/>
  </w:style>
  <w:style w:type="character" w:customStyle="1" w:styleId="WW8Num42z2">
    <w:name w:val="WW8Num42z2"/>
    <w:rsid w:val="00615BD7"/>
  </w:style>
  <w:style w:type="character" w:customStyle="1" w:styleId="WW8Num42z4">
    <w:name w:val="WW8Num42z4"/>
    <w:rsid w:val="00615BD7"/>
  </w:style>
  <w:style w:type="character" w:customStyle="1" w:styleId="WW8Num42z5">
    <w:name w:val="WW8Num42z5"/>
    <w:rsid w:val="00615BD7"/>
  </w:style>
  <w:style w:type="character" w:customStyle="1" w:styleId="WW8Num42z6">
    <w:name w:val="WW8Num42z6"/>
    <w:rsid w:val="00615BD7"/>
  </w:style>
  <w:style w:type="character" w:customStyle="1" w:styleId="WW8Num42z7">
    <w:name w:val="WW8Num42z7"/>
    <w:rsid w:val="00615BD7"/>
  </w:style>
  <w:style w:type="character" w:customStyle="1" w:styleId="WW8Num42z8">
    <w:name w:val="WW8Num42z8"/>
    <w:rsid w:val="00615BD7"/>
  </w:style>
  <w:style w:type="character" w:customStyle="1" w:styleId="WW8Num50z3">
    <w:name w:val="WW8Num50z3"/>
    <w:rsid w:val="00615BD7"/>
  </w:style>
  <w:style w:type="character" w:customStyle="1" w:styleId="WW8Num115z4">
    <w:name w:val="WW8Num115z4"/>
    <w:rsid w:val="00615BD7"/>
  </w:style>
  <w:style w:type="character" w:customStyle="1" w:styleId="WW8Num115z5">
    <w:name w:val="WW8Num115z5"/>
    <w:rsid w:val="00615BD7"/>
  </w:style>
  <w:style w:type="character" w:customStyle="1" w:styleId="WW8Num115z6">
    <w:name w:val="WW8Num115z6"/>
    <w:rsid w:val="00615BD7"/>
  </w:style>
  <w:style w:type="character" w:customStyle="1" w:styleId="WW8Num115z7">
    <w:name w:val="WW8Num115z7"/>
    <w:rsid w:val="00615BD7"/>
  </w:style>
  <w:style w:type="character" w:customStyle="1" w:styleId="WW8Num115z8">
    <w:name w:val="WW8Num115z8"/>
    <w:rsid w:val="00615BD7"/>
  </w:style>
  <w:style w:type="character" w:customStyle="1" w:styleId="Domylnaczcionkaakapitu3">
    <w:name w:val="Domyślna czcionka akapitu3"/>
    <w:rsid w:val="00615BD7"/>
  </w:style>
  <w:style w:type="character" w:customStyle="1" w:styleId="WW8Num19z1">
    <w:name w:val="WW8Num19z1"/>
    <w:rsid w:val="00615BD7"/>
  </w:style>
  <w:style w:type="character" w:customStyle="1" w:styleId="WW8Num19z2">
    <w:name w:val="WW8Num19z2"/>
    <w:rsid w:val="00615BD7"/>
  </w:style>
  <w:style w:type="character" w:customStyle="1" w:styleId="WW8Num19z3">
    <w:name w:val="WW8Num19z3"/>
    <w:rsid w:val="00615BD7"/>
  </w:style>
  <w:style w:type="character" w:customStyle="1" w:styleId="WW8Num19z4">
    <w:name w:val="WW8Num19z4"/>
    <w:rsid w:val="00615BD7"/>
  </w:style>
  <w:style w:type="character" w:customStyle="1" w:styleId="WW8Num19z5">
    <w:name w:val="WW8Num19z5"/>
    <w:rsid w:val="00615BD7"/>
  </w:style>
  <w:style w:type="character" w:customStyle="1" w:styleId="WW8Num19z6">
    <w:name w:val="WW8Num19z6"/>
    <w:rsid w:val="00615BD7"/>
  </w:style>
  <w:style w:type="character" w:customStyle="1" w:styleId="WW8Num19z7">
    <w:name w:val="WW8Num19z7"/>
    <w:rsid w:val="00615BD7"/>
  </w:style>
  <w:style w:type="character" w:customStyle="1" w:styleId="WW8Num19z8">
    <w:name w:val="WW8Num19z8"/>
    <w:rsid w:val="00615BD7"/>
  </w:style>
  <w:style w:type="character" w:customStyle="1" w:styleId="Domylnaczcionkaakapitu2">
    <w:name w:val="Domyślna czcionka akapitu2"/>
    <w:rsid w:val="00615BD7"/>
  </w:style>
  <w:style w:type="character" w:customStyle="1" w:styleId="Nagwek2Znak">
    <w:name w:val="Nagłówek 2 Znak"/>
    <w:rsid w:val="00615BD7"/>
    <w:rPr>
      <w:rFonts w:ascii="Times New Roman" w:hAnsi="Times New Roman" w:cs="Times New Roman"/>
      <w:b/>
      <w:bCs/>
      <w:i/>
      <w:iCs/>
      <w:color w:val="00000A"/>
      <w:sz w:val="22"/>
      <w:szCs w:val="22"/>
    </w:rPr>
  </w:style>
  <w:style w:type="character" w:customStyle="1" w:styleId="Nagwek3Znak">
    <w:name w:val="Nagłówek 3 Znak"/>
    <w:rsid w:val="00615BD7"/>
    <w:rPr>
      <w:rFonts w:ascii="Times New Roman" w:hAnsi="Times New Roman" w:cs="Times New Roman"/>
      <w:b/>
      <w:bCs/>
      <w:i/>
      <w:color w:val="00000A"/>
      <w:sz w:val="28"/>
      <w:szCs w:val="28"/>
    </w:rPr>
  </w:style>
  <w:style w:type="character" w:customStyle="1" w:styleId="Nagwek4Znak">
    <w:name w:val="Nagłówek 4 Znak"/>
    <w:rsid w:val="00615BD7"/>
    <w:rPr>
      <w:rFonts w:ascii="Times New Roman" w:hAnsi="Times New Roman" w:cs="Times New Roman"/>
      <w:b/>
      <w:bCs/>
      <w:i/>
      <w:iCs/>
      <w:color w:val="00000A"/>
    </w:rPr>
  </w:style>
  <w:style w:type="character" w:customStyle="1" w:styleId="Nagwek5Znak">
    <w:name w:val="Nagłówek 5 Znak"/>
    <w:rsid w:val="00615BD7"/>
    <w:rPr>
      <w:rFonts w:ascii="Times New Roman" w:hAnsi="Times New Roman" w:cs="Times New Roman"/>
      <w:b/>
      <w:bCs/>
      <w:i/>
      <w:iCs/>
      <w:color w:val="00000A"/>
      <w:sz w:val="22"/>
      <w:szCs w:val="22"/>
    </w:rPr>
  </w:style>
  <w:style w:type="character" w:customStyle="1" w:styleId="Nagwek6Znak">
    <w:name w:val="Nagłówek 6 Znak"/>
    <w:rsid w:val="00615BD7"/>
    <w:rPr>
      <w:rFonts w:ascii="Times New Roman" w:hAnsi="Times New Roman" w:cs="Times New Roman"/>
      <w:b/>
      <w:bCs/>
      <w:color w:val="00000A"/>
      <w:spacing w:val="4"/>
      <w:sz w:val="22"/>
      <w:szCs w:val="22"/>
    </w:rPr>
  </w:style>
  <w:style w:type="character" w:customStyle="1" w:styleId="Nagwek7Znak">
    <w:name w:val="Nagłówek 7 Znak"/>
    <w:rsid w:val="00615BD7"/>
    <w:rPr>
      <w:rFonts w:ascii="Times New Roman" w:hAnsi="Times New Roman" w:cs="Times New Roman"/>
      <w:b/>
      <w:bCs/>
      <w:color w:val="00000A"/>
      <w:sz w:val="22"/>
      <w:szCs w:val="22"/>
    </w:rPr>
  </w:style>
  <w:style w:type="character" w:customStyle="1" w:styleId="Nagwek8Znak">
    <w:name w:val="Nagłówek 8 Znak"/>
    <w:rsid w:val="00615BD7"/>
    <w:rPr>
      <w:rFonts w:ascii="Times New Roman" w:hAnsi="Times New Roman" w:cs="Times New Roman"/>
      <w:b/>
      <w:bCs/>
      <w:color w:val="00000A"/>
      <w:sz w:val="22"/>
      <w:szCs w:val="22"/>
    </w:rPr>
  </w:style>
  <w:style w:type="character" w:customStyle="1" w:styleId="Nagwek9Znak">
    <w:name w:val="Nagłówek 9 Znak"/>
    <w:rsid w:val="00615BD7"/>
    <w:rPr>
      <w:rFonts w:ascii="Times New Roman" w:hAnsi="Times New Roman" w:cs="Times New Roman"/>
      <w:b/>
      <w:bCs/>
      <w:color w:val="00000A"/>
      <w:sz w:val="22"/>
      <w:szCs w:val="22"/>
    </w:rPr>
  </w:style>
  <w:style w:type="character" w:styleId="Pogrubienie">
    <w:name w:val="Strong"/>
    <w:uiPriority w:val="22"/>
    <w:qFormat/>
    <w:rsid w:val="00615BD7"/>
    <w:rPr>
      <w:b/>
      <w:bCs/>
      <w:lang w:val="pl-PL"/>
    </w:rPr>
  </w:style>
  <w:style w:type="character" w:customStyle="1" w:styleId="TekstdymkaZnak">
    <w:name w:val="Tekst dymka Znak"/>
    <w:rsid w:val="00615BD7"/>
    <w:rPr>
      <w:rFonts w:ascii="Tahoma" w:hAnsi="Tahoma" w:cs="Tahoma"/>
      <w:sz w:val="16"/>
      <w:szCs w:val="16"/>
    </w:rPr>
  </w:style>
  <w:style w:type="character" w:customStyle="1" w:styleId="NagwekZnak">
    <w:name w:val="Nagłówek Znak"/>
    <w:rsid w:val="00615BD7"/>
    <w:rPr>
      <w:rFonts w:ascii="Arial" w:hAnsi="Arial" w:cs="Arial"/>
    </w:rPr>
  </w:style>
  <w:style w:type="character" w:customStyle="1" w:styleId="StopkaZnak">
    <w:name w:val="Stopka Znak"/>
    <w:rsid w:val="00615BD7"/>
    <w:rPr>
      <w:rFonts w:ascii="Arial" w:hAnsi="Arial" w:cs="Arial"/>
    </w:rPr>
  </w:style>
  <w:style w:type="character" w:customStyle="1" w:styleId="Odwoaniedokomentarza1">
    <w:name w:val="Odwołanie do komentarza1"/>
    <w:qFormat/>
    <w:rsid w:val="00615BD7"/>
    <w:rPr>
      <w:rFonts w:cs="Times New Roman"/>
      <w:sz w:val="16"/>
      <w:szCs w:val="16"/>
    </w:rPr>
  </w:style>
  <w:style w:type="character" w:customStyle="1" w:styleId="TekstkomentarzaZnak">
    <w:name w:val="Tekst komentarza Znak"/>
    <w:uiPriority w:val="99"/>
    <w:rsid w:val="00615BD7"/>
    <w:rPr>
      <w:rFonts w:ascii="Times New Roman" w:eastAsia="Times New Roman" w:hAnsi="Times New Roman" w:cs="Times New Roman"/>
      <w:sz w:val="20"/>
      <w:szCs w:val="20"/>
      <w:lang w:eastAsia="pl-PL"/>
    </w:rPr>
  </w:style>
  <w:style w:type="character" w:customStyle="1" w:styleId="TematkomentarzaZnak">
    <w:name w:val="Temat komentarza Znak"/>
    <w:rsid w:val="00615BD7"/>
    <w:rPr>
      <w:rFonts w:ascii="Arial" w:hAnsi="Arial" w:cs="Arial"/>
      <w:b/>
      <w:bCs/>
      <w:sz w:val="20"/>
      <w:szCs w:val="20"/>
    </w:rPr>
  </w:style>
  <w:style w:type="character" w:customStyle="1" w:styleId="lmenustartend">
    <w:name w:val="lmenustartend"/>
    <w:rsid w:val="00615BD7"/>
  </w:style>
  <w:style w:type="character" w:customStyle="1" w:styleId="oznaczenie">
    <w:name w:val="oznaczenie"/>
    <w:rsid w:val="00615BD7"/>
  </w:style>
  <w:style w:type="character" w:customStyle="1" w:styleId="FontStyle42">
    <w:name w:val="Font Style42"/>
    <w:rsid w:val="00615BD7"/>
    <w:rPr>
      <w:rFonts w:ascii="Verdana" w:hAnsi="Verdana" w:cs="Verdana"/>
      <w:sz w:val="16"/>
      <w:szCs w:val="16"/>
    </w:rPr>
  </w:style>
  <w:style w:type="character" w:customStyle="1" w:styleId="FontStyle46">
    <w:name w:val="Font Style46"/>
    <w:rsid w:val="00615BD7"/>
    <w:rPr>
      <w:rFonts w:ascii="Verdana" w:hAnsi="Verdana" w:cs="Verdana"/>
      <w:b/>
      <w:bCs/>
      <w:sz w:val="16"/>
      <w:szCs w:val="16"/>
    </w:rPr>
  </w:style>
  <w:style w:type="character" w:customStyle="1" w:styleId="Tekstpodstawowywcity3Znak">
    <w:name w:val="Tekst podstawowy wcięty 3 Znak"/>
    <w:rsid w:val="00615BD7"/>
    <w:rPr>
      <w:rFonts w:ascii="Times New Roman" w:eastAsia="Times New Roman" w:hAnsi="Times New Roman" w:cs="Times New Roman"/>
      <w:sz w:val="22"/>
    </w:rPr>
  </w:style>
  <w:style w:type="character" w:customStyle="1" w:styleId="TekstprzypisudolnegoZnak">
    <w:name w:val="Tekst przypisu dolnego Znak"/>
    <w:rsid w:val="00615BD7"/>
    <w:rPr>
      <w:rFonts w:ascii="Times New Roman" w:hAnsi="Times New Roman" w:cs="Times New Roman"/>
    </w:rPr>
  </w:style>
  <w:style w:type="character" w:customStyle="1" w:styleId="h20">
    <w:name w:val="h2"/>
    <w:basedOn w:val="Domylnaczcionkaakapitu2"/>
    <w:rsid w:val="00615BD7"/>
  </w:style>
  <w:style w:type="character" w:customStyle="1" w:styleId="TekstkomentarzaZnak1">
    <w:name w:val="Tekst komentarza Znak1"/>
    <w:rsid w:val="00615BD7"/>
    <w:rPr>
      <w:rFonts w:ascii="Arial" w:hAnsi="Arial" w:cs="Arial"/>
    </w:rPr>
  </w:style>
  <w:style w:type="character" w:customStyle="1" w:styleId="NagwekZnak1">
    <w:name w:val="Nagłówek Znak1"/>
    <w:rsid w:val="00615BD7"/>
    <w:rPr>
      <w:rFonts w:ascii="Arial" w:hAnsi="Arial" w:cs="Arial"/>
    </w:rPr>
  </w:style>
  <w:style w:type="character" w:styleId="Hipercze">
    <w:name w:val="Hyperlink"/>
    <w:uiPriority w:val="99"/>
    <w:unhideWhenUsed/>
    <w:rsid w:val="00615BD7"/>
    <w:rPr>
      <w:color w:val="0563C1"/>
      <w:u w:val="single"/>
      <w:lang w:val="pl-PL"/>
    </w:rPr>
  </w:style>
  <w:style w:type="character" w:customStyle="1" w:styleId="Normalny1">
    <w:name w:val="Normalny1"/>
    <w:rsid w:val="00615BD7"/>
    <w:rPr>
      <w:b w:val="0"/>
      <w:bCs w:val="0"/>
      <w:i w:val="0"/>
      <w:iCs w:val="0"/>
    </w:rPr>
  </w:style>
  <w:style w:type="character" w:customStyle="1" w:styleId="AkapitzlistZnak">
    <w:name w:val="Akapit z listą Znak"/>
    <w:uiPriority w:val="34"/>
    <w:qFormat/>
    <w:rsid w:val="00615BD7"/>
    <w:rPr>
      <w:sz w:val="22"/>
      <w:szCs w:val="22"/>
    </w:rPr>
  </w:style>
  <w:style w:type="character" w:customStyle="1" w:styleId="TekstprzypisukocowegoZnak">
    <w:name w:val="Tekst przypisu końcowego Znak"/>
    <w:rsid w:val="00615BD7"/>
    <w:rPr>
      <w:rFonts w:ascii="Arial" w:hAnsi="Arial" w:cs="Arial"/>
    </w:rPr>
  </w:style>
  <w:style w:type="character" w:customStyle="1" w:styleId="Znakiprzypiswkocowych">
    <w:name w:val="Znaki przypisów końcowych"/>
    <w:rsid w:val="00615BD7"/>
    <w:rPr>
      <w:vertAlign w:val="superscript"/>
    </w:rPr>
  </w:style>
  <w:style w:type="character" w:customStyle="1" w:styleId="ListLabel1">
    <w:name w:val="ListLabel 1"/>
    <w:rsid w:val="00615BD7"/>
    <w:rPr>
      <w:rFonts w:cs="Times New Roman"/>
    </w:rPr>
  </w:style>
  <w:style w:type="character" w:customStyle="1" w:styleId="ListLabel2">
    <w:name w:val="ListLabel 2"/>
    <w:rsid w:val="00615BD7"/>
    <w:rPr>
      <w:rFonts w:eastAsia="Times New Roman" w:cs="Times New Roman"/>
      <w:b w:val="0"/>
      <w:bCs w:val="0"/>
      <w:color w:val="00000A"/>
    </w:rPr>
  </w:style>
  <w:style w:type="character" w:customStyle="1" w:styleId="ListLabel3">
    <w:name w:val="ListLabel 3"/>
    <w:rsid w:val="00615BD7"/>
    <w:rPr>
      <w:b w:val="0"/>
    </w:rPr>
  </w:style>
  <w:style w:type="character" w:customStyle="1" w:styleId="ListLabel4">
    <w:name w:val="ListLabel 4"/>
    <w:rsid w:val="00615BD7"/>
    <w:rPr>
      <w:rFonts w:eastAsia="Times New Roman" w:cs="Times New Roman"/>
    </w:rPr>
  </w:style>
  <w:style w:type="character" w:customStyle="1" w:styleId="ListLabel5">
    <w:name w:val="ListLabel 5"/>
    <w:rsid w:val="00615BD7"/>
    <w:rPr>
      <w:rFonts w:cs="Times New Roman"/>
      <w:color w:val="00000A"/>
    </w:rPr>
  </w:style>
  <w:style w:type="character" w:customStyle="1" w:styleId="ListLabel6">
    <w:name w:val="ListLabel 6"/>
    <w:rsid w:val="00615BD7"/>
    <w:rPr>
      <w:color w:val="000000"/>
    </w:rPr>
  </w:style>
  <w:style w:type="character" w:customStyle="1" w:styleId="ListLabel7">
    <w:name w:val="ListLabel 7"/>
    <w:rsid w:val="00615BD7"/>
    <w:rPr>
      <w:rFonts w:cs="Times New Roman"/>
      <w:sz w:val="24"/>
      <w:szCs w:val="24"/>
    </w:rPr>
  </w:style>
  <w:style w:type="character" w:customStyle="1" w:styleId="ListLabel8">
    <w:name w:val="ListLabel 8"/>
    <w:rsid w:val="00615BD7"/>
    <w:rPr>
      <w:rFonts w:eastAsia="Times New Roman" w:cs="Times New Roman"/>
      <w:b w:val="0"/>
      <w:bCs w:val="0"/>
    </w:rPr>
  </w:style>
  <w:style w:type="character" w:customStyle="1" w:styleId="ListLabel9">
    <w:name w:val="ListLabel 9"/>
    <w:rsid w:val="00615BD7"/>
    <w:rPr>
      <w:rFonts w:cs="Times New Roman"/>
      <w:b w:val="0"/>
      <w:sz w:val="22"/>
      <w:szCs w:val="24"/>
    </w:rPr>
  </w:style>
  <w:style w:type="character" w:customStyle="1" w:styleId="ListLabel10">
    <w:name w:val="ListLabel 10"/>
    <w:rsid w:val="00615BD7"/>
    <w:rPr>
      <w:rFonts w:eastAsia="Calibri" w:cs="Times New Roman"/>
    </w:rPr>
  </w:style>
  <w:style w:type="character" w:customStyle="1" w:styleId="ListLabel11">
    <w:name w:val="ListLabel 11"/>
    <w:rsid w:val="00615BD7"/>
    <w:rPr>
      <w:rFonts w:cs="Times New Roman"/>
      <w:b w:val="0"/>
      <w:strike w:val="0"/>
      <w:dstrike w:val="0"/>
      <w:color w:val="00000A"/>
      <w:sz w:val="22"/>
      <w:szCs w:val="24"/>
    </w:rPr>
  </w:style>
  <w:style w:type="character" w:customStyle="1" w:styleId="ListLabel12">
    <w:name w:val="ListLabel 12"/>
    <w:rsid w:val="00615BD7"/>
    <w:rPr>
      <w:sz w:val="22"/>
      <w:szCs w:val="24"/>
    </w:rPr>
  </w:style>
  <w:style w:type="character" w:customStyle="1" w:styleId="ListLabel13">
    <w:name w:val="ListLabel 13"/>
    <w:rsid w:val="00615BD7"/>
    <w:rPr>
      <w:rFonts w:cs="Times New Roman"/>
      <w:sz w:val="22"/>
      <w:szCs w:val="24"/>
    </w:rPr>
  </w:style>
  <w:style w:type="character" w:customStyle="1" w:styleId="ListLabel14">
    <w:name w:val="ListLabel 14"/>
    <w:rsid w:val="00615BD7"/>
    <w:rPr>
      <w:color w:val="00000A"/>
    </w:rPr>
  </w:style>
  <w:style w:type="character" w:customStyle="1" w:styleId="ListLabel15">
    <w:name w:val="ListLabel 15"/>
    <w:rsid w:val="00615BD7"/>
    <w:rPr>
      <w:b w:val="0"/>
      <w:color w:val="00000A"/>
    </w:rPr>
  </w:style>
  <w:style w:type="character" w:customStyle="1" w:styleId="ListLabel16">
    <w:name w:val="ListLabel 16"/>
    <w:rsid w:val="00615BD7"/>
    <w:rPr>
      <w:rFonts w:cs="Times New Roman"/>
      <w:b w:val="0"/>
    </w:rPr>
  </w:style>
  <w:style w:type="character" w:customStyle="1" w:styleId="ListLabel17">
    <w:name w:val="ListLabel 17"/>
    <w:rsid w:val="00615BD7"/>
    <w:rPr>
      <w:rFonts w:cs="Times New Roman"/>
      <w:b w:val="0"/>
      <w:color w:val="00000A"/>
    </w:rPr>
  </w:style>
  <w:style w:type="character" w:customStyle="1" w:styleId="ListLabel18">
    <w:name w:val="ListLabel 18"/>
    <w:rsid w:val="00615BD7"/>
    <w:rPr>
      <w:strike w:val="0"/>
      <w:dstrike w:val="0"/>
      <w:color w:val="00000A"/>
    </w:rPr>
  </w:style>
  <w:style w:type="character" w:customStyle="1" w:styleId="ListLabel19">
    <w:name w:val="ListLabel 19"/>
    <w:rsid w:val="00615BD7"/>
    <w:rPr>
      <w:rFonts w:eastAsia="Times New Roman" w:cs="Times New Roman"/>
      <w:b w:val="0"/>
    </w:rPr>
  </w:style>
  <w:style w:type="character" w:customStyle="1" w:styleId="ListLabel20">
    <w:name w:val="ListLabel 20"/>
    <w:rsid w:val="00615BD7"/>
    <w:rPr>
      <w:rFonts w:cs="Courier New"/>
    </w:rPr>
  </w:style>
  <w:style w:type="character" w:customStyle="1" w:styleId="ListLabel21">
    <w:name w:val="ListLabel 21"/>
    <w:rsid w:val="00615BD7"/>
    <w:rPr>
      <w:rFonts w:cs="Times New Roman"/>
      <w:i w:val="0"/>
    </w:rPr>
  </w:style>
  <w:style w:type="character" w:customStyle="1" w:styleId="ListLabel22">
    <w:name w:val="ListLabel 22"/>
    <w:rsid w:val="00615BD7"/>
    <w:rPr>
      <w:sz w:val="22"/>
    </w:rPr>
  </w:style>
  <w:style w:type="character" w:customStyle="1" w:styleId="ListLabel23">
    <w:name w:val="ListLabel 23"/>
    <w:rsid w:val="00615BD7"/>
    <w:rPr>
      <w:b w:val="0"/>
      <w:sz w:val="22"/>
    </w:rPr>
  </w:style>
  <w:style w:type="character" w:customStyle="1" w:styleId="ListLabel24">
    <w:name w:val="ListLabel 24"/>
    <w:rsid w:val="00615BD7"/>
    <w:rPr>
      <w:strike w:val="0"/>
      <w:dstrike w:val="0"/>
    </w:rPr>
  </w:style>
  <w:style w:type="character" w:customStyle="1" w:styleId="ListLabel25">
    <w:name w:val="ListLabel 25"/>
    <w:rsid w:val="00615BD7"/>
    <w:rPr>
      <w:b w:val="0"/>
      <w:sz w:val="22"/>
      <w:szCs w:val="22"/>
    </w:rPr>
  </w:style>
  <w:style w:type="character" w:customStyle="1" w:styleId="ListLabel26">
    <w:name w:val="ListLabel 26"/>
    <w:rsid w:val="00615BD7"/>
    <w:rPr>
      <w:b w:val="0"/>
      <w:bCs w:val="0"/>
      <w:color w:val="00000A"/>
    </w:rPr>
  </w:style>
  <w:style w:type="character" w:customStyle="1" w:styleId="ListLabel27">
    <w:name w:val="ListLabel 27"/>
    <w:rsid w:val="00615BD7"/>
    <w:rPr>
      <w:rFonts w:cs="Courier New"/>
      <w:b w:val="0"/>
    </w:rPr>
  </w:style>
  <w:style w:type="character" w:customStyle="1" w:styleId="ListLabel28">
    <w:name w:val="ListLabel 28"/>
    <w:rsid w:val="00615BD7"/>
    <w:rPr>
      <w:color w:val="00000A"/>
    </w:rPr>
  </w:style>
  <w:style w:type="character" w:customStyle="1" w:styleId="ListLabel29">
    <w:name w:val="ListLabel 29"/>
    <w:rsid w:val="00615BD7"/>
    <w:rPr>
      <w:color w:val="000000"/>
    </w:rPr>
  </w:style>
  <w:style w:type="character" w:customStyle="1" w:styleId="ListLabel30">
    <w:name w:val="ListLabel 30"/>
    <w:rsid w:val="00615BD7"/>
    <w:rPr>
      <w:sz w:val="24"/>
      <w:szCs w:val="24"/>
    </w:rPr>
  </w:style>
  <w:style w:type="character" w:customStyle="1" w:styleId="ListLabel31">
    <w:name w:val="ListLabel 31"/>
    <w:rsid w:val="00615BD7"/>
    <w:rPr>
      <w:b w:val="0"/>
      <w:bCs w:val="0"/>
    </w:rPr>
  </w:style>
  <w:style w:type="character" w:customStyle="1" w:styleId="ListLabel32">
    <w:name w:val="ListLabel 32"/>
    <w:rsid w:val="00615BD7"/>
    <w:rPr>
      <w:b w:val="0"/>
      <w:sz w:val="22"/>
      <w:szCs w:val="24"/>
    </w:rPr>
  </w:style>
  <w:style w:type="character" w:customStyle="1" w:styleId="ListLabel33">
    <w:name w:val="ListLabel 33"/>
    <w:rsid w:val="00615BD7"/>
    <w:rPr>
      <w:b w:val="0"/>
      <w:strike w:val="0"/>
      <w:dstrike w:val="0"/>
      <w:color w:val="00000A"/>
      <w:sz w:val="22"/>
      <w:szCs w:val="24"/>
    </w:rPr>
  </w:style>
  <w:style w:type="character" w:customStyle="1" w:styleId="ListLabel34">
    <w:name w:val="ListLabel 34"/>
    <w:rsid w:val="00615BD7"/>
    <w:rPr>
      <w:sz w:val="22"/>
      <w:szCs w:val="24"/>
    </w:rPr>
  </w:style>
  <w:style w:type="character" w:customStyle="1" w:styleId="ListLabel35">
    <w:name w:val="ListLabel 35"/>
    <w:rsid w:val="00615BD7"/>
    <w:rPr>
      <w:b w:val="0"/>
      <w:color w:val="00000A"/>
    </w:rPr>
  </w:style>
  <w:style w:type="character" w:customStyle="1" w:styleId="ListLabel36">
    <w:name w:val="ListLabel 36"/>
    <w:rsid w:val="00615BD7"/>
    <w:rPr>
      <w:b w:val="0"/>
    </w:rPr>
  </w:style>
  <w:style w:type="character" w:customStyle="1" w:styleId="ListLabel37">
    <w:name w:val="ListLabel 37"/>
    <w:rsid w:val="00615BD7"/>
    <w:rPr>
      <w:strike w:val="0"/>
      <w:dstrike w:val="0"/>
      <w:color w:val="00000A"/>
    </w:rPr>
  </w:style>
  <w:style w:type="character" w:customStyle="1" w:styleId="ListLabel38">
    <w:name w:val="ListLabel 38"/>
    <w:rsid w:val="00615BD7"/>
    <w:rPr>
      <w:rFonts w:cs="Symbol"/>
    </w:rPr>
  </w:style>
  <w:style w:type="character" w:customStyle="1" w:styleId="ListLabel39">
    <w:name w:val="ListLabel 39"/>
    <w:rsid w:val="00615BD7"/>
    <w:rPr>
      <w:rFonts w:cs="Courier New"/>
    </w:rPr>
  </w:style>
  <w:style w:type="character" w:customStyle="1" w:styleId="ListLabel40">
    <w:name w:val="ListLabel 40"/>
    <w:rsid w:val="00615BD7"/>
    <w:rPr>
      <w:rFonts w:cs="Wingdings"/>
    </w:rPr>
  </w:style>
  <w:style w:type="character" w:customStyle="1" w:styleId="ListLabel41">
    <w:name w:val="ListLabel 41"/>
    <w:rsid w:val="00615BD7"/>
    <w:rPr>
      <w:i w:val="0"/>
    </w:rPr>
  </w:style>
  <w:style w:type="character" w:customStyle="1" w:styleId="ListLabel42">
    <w:name w:val="ListLabel 42"/>
    <w:rsid w:val="00615BD7"/>
    <w:rPr>
      <w:sz w:val="22"/>
    </w:rPr>
  </w:style>
  <w:style w:type="character" w:customStyle="1" w:styleId="ListLabel43">
    <w:name w:val="ListLabel 43"/>
    <w:rsid w:val="00615BD7"/>
    <w:rPr>
      <w:b w:val="0"/>
      <w:sz w:val="22"/>
    </w:rPr>
  </w:style>
  <w:style w:type="character" w:customStyle="1" w:styleId="ListLabel44">
    <w:name w:val="ListLabel 44"/>
    <w:rsid w:val="00615BD7"/>
    <w:rPr>
      <w:strike w:val="0"/>
      <w:dstrike w:val="0"/>
    </w:rPr>
  </w:style>
  <w:style w:type="character" w:customStyle="1" w:styleId="ListLabel45">
    <w:name w:val="ListLabel 45"/>
    <w:rsid w:val="00615BD7"/>
    <w:rPr>
      <w:b w:val="0"/>
      <w:bCs w:val="0"/>
      <w:color w:val="00000A"/>
    </w:rPr>
  </w:style>
  <w:style w:type="character" w:customStyle="1" w:styleId="ListLabel46">
    <w:name w:val="ListLabel 46"/>
    <w:rsid w:val="00615BD7"/>
    <w:rPr>
      <w:rFonts w:cs="Courier New"/>
      <w:b w:val="0"/>
    </w:rPr>
  </w:style>
  <w:style w:type="character" w:customStyle="1" w:styleId="ListLabel47">
    <w:name w:val="ListLabel 47"/>
    <w:rsid w:val="00615BD7"/>
    <w:rPr>
      <w:color w:val="00000A"/>
    </w:rPr>
  </w:style>
  <w:style w:type="character" w:customStyle="1" w:styleId="ListLabel48">
    <w:name w:val="ListLabel 48"/>
    <w:rsid w:val="00615BD7"/>
    <w:rPr>
      <w:color w:val="000000"/>
    </w:rPr>
  </w:style>
  <w:style w:type="character" w:customStyle="1" w:styleId="ListLabel49">
    <w:name w:val="ListLabel 49"/>
    <w:rsid w:val="00615BD7"/>
    <w:rPr>
      <w:sz w:val="24"/>
      <w:szCs w:val="24"/>
    </w:rPr>
  </w:style>
  <w:style w:type="character" w:customStyle="1" w:styleId="ListLabel50">
    <w:name w:val="ListLabel 50"/>
    <w:rsid w:val="00615BD7"/>
    <w:rPr>
      <w:b w:val="0"/>
      <w:bCs w:val="0"/>
    </w:rPr>
  </w:style>
  <w:style w:type="character" w:customStyle="1" w:styleId="ListLabel51">
    <w:name w:val="ListLabel 51"/>
    <w:rsid w:val="00615BD7"/>
    <w:rPr>
      <w:b w:val="0"/>
      <w:sz w:val="22"/>
      <w:szCs w:val="24"/>
    </w:rPr>
  </w:style>
  <w:style w:type="character" w:customStyle="1" w:styleId="ListLabel52">
    <w:name w:val="ListLabel 52"/>
    <w:rsid w:val="00615BD7"/>
    <w:rPr>
      <w:b w:val="0"/>
      <w:strike w:val="0"/>
      <w:dstrike w:val="0"/>
      <w:color w:val="00000A"/>
      <w:sz w:val="22"/>
      <w:szCs w:val="24"/>
    </w:rPr>
  </w:style>
  <w:style w:type="character" w:customStyle="1" w:styleId="ListLabel53">
    <w:name w:val="ListLabel 53"/>
    <w:rsid w:val="00615BD7"/>
    <w:rPr>
      <w:sz w:val="22"/>
      <w:szCs w:val="24"/>
    </w:rPr>
  </w:style>
  <w:style w:type="character" w:customStyle="1" w:styleId="ListLabel54">
    <w:name w:val="ListLabel 54"/>
    <w:rsid w:val="00615BD7"/>
    <w:rPr>
      <w:b w:val="0"/>
      <w:color w:val="00000A"/>
    </w:rPr>
  </w:style>
  <w:style w:type="character" w:customStyle="1" w:styleId="ListLabel55">
    <w:name w:val="ListLabel 55"/>
    <w:rsid w:val="00615BD7"/>
    <w:rPr>
      <w:b w:val="0"/>
    </w:rPr>
  </w:style>
  <w:style w:type="character" w:customStyle="1" w:styleId="ListLabel56">
    <w:name w:val="ListLabel 56"/>
    <w:rsid w:val="00615BD7"/>
    <w:rPr>
      <w:strike w:val="0"/>
      <w:dstrike w:val="0"/>
      <w:color w:val="00000A"/>
    </w:rPr>
  </w:style>
  <w:style w:type="character" w:customStyle="1" w:styleId="ListLabel57">
    <w:name w:val="ListLabel 57"/>
    <w:rsid w:val="00615BD7"/>
    <w:rPr>
      <w:rFonts w:cs="Symbol"/>
    </w:rPr>
  </w:style>
  <w:style w:type="character" w:customStyle="1" w:styleId="ListLabel58">
    <w:name w:val="ListLabel 58"/>
    <w:rsid w:val="00615BD7"/>
    <w:rPr>
      <w:rFonts w:cs="Courier New"/>
    </w:rPr>
  </w:style>
  <w:style w:type="character" w:customStyle="1" w:styleId="ListLabel59">
    <w:name w:val="ListLabel 59"/>
    <w:rsid w:val="00615BD7"/>
    <w:rPr>
      <w:rFonts w:cs="Wingdings"/>
    </w:rPr>
  </w:style>
  <w:style w:type="character" w:customStyle="1" w:styleId="ListLabel60">
    <w:name w:val="ListLabel 60"/>
    <w:rsid w:val="00615BD7"/>
    <w:rPr>
      <w:i w:val="0"/>
    </w:rPr>
  </w:style>
  <w:style w:type="character" w:customStyle="1" w:styleId="ListLabel61">
    <w:name w:val="ListLabel 61"/>
    <w:rsid w:val="00615BD7"/>
    <w:rPr>
      <w:sz w:val="22"/>
    </w:rPr>
  </w:style>
  <w:style w:type="character" w:customStyle="1" w:styleId="ListLabel62">
    <w:name w:val="ListLabel 62"/>
    <w:rsid w:val="00615BD7"/>
    <w:rPr>
      <w:b w:val="0"/>
      <w:sz w:val="22"/>
    </w:rPr>
  </w:style>
  <w:style w:type="character" w:customStyle="1" w:styleId="ListLabel63">
    <w:name w:val="ListLabel 63"/>
    <w:rsid w:val="00615BD7"/>
    <w:rPr>
      <w:strike w:val="0"/>
      <w:dstrike w:val="0"/>
    </w:rPr>
  </w:style>
  <w:style w:type="character" w:customStyle="1" w:styleId="NagwekZnak2">
    <w:name w:val="Nagłówek Znak2"/>
    <w:rsid w:val="00615BD7"/>
    <w:rPr>
      <w:rFonts w:ascii="Arial" w:eastAsia="Lucida Sans Unicode" w:hAnsi="Arial" w:cs="Times New Roman"/>
      <w:color w:val="000000"/>
      <w:sz w:val="20"/>
      <w:szCs w:val="20"/>
    </w:rPr>
  </w:style>
  <w:style w:type="character" w:customStyle="1" w:styleId="PodpisZnak">
    <w:name w:val="Podpis Znak"/>
    <w:rsid w:val="00615BD7"/>
    <w:rPr>
      <w:rFonts w:ascii="Verdana" w:eastAsia="Calibri" w:hAnsi="Verdana" w:cs="Mangal"/>
      <w:i/>
      <w:iCs/>
      <w:color w:val="000000"/>
      <w:sz w:val="24"/>
      <w:szCs w:val="24"/>
    </w:rPr>
  </w:style>
  <w:style w:type="character" w:customStyle="1" w:styleId="TekstdymkaZnak1">
    <w:name w:val="Tekst dymka Znak1"/>
    <w:rsid w:val="00615BD7"/>
    <w:rPr>
      <w:rFonts w:ascii="Tahoma" w:eastAsia="Calibri" w:hAnsi="Tahoma" w:cs="Times New Roman"/>
      <w:color w:val="000000"/>
      <w:sz w:val="16"/>
      <w:szCs w:val="16"/>
    </w:rPr>
  </w:style>
  <w:style w:type="character" w:customStyle="1" w:styleId="StopkaZnak1">
    <w:name w:val="Stopka Znak1"/>
    <w:rsid w:val="00615BD7"/>
    <w:rPr>
      <w:rFonts w:ascii="Verdana" w:eastAsia="Calibri" w:hAnsi="Verdana" w:cs="Times New Roman"/>
      <w:color w:val="000000"/>
      <w:sz w:val="20"/>
      <w:szCs w:val="20"/>
    </w:rPr>
  </w:style>
  <w:style w:type="character" w:customStyle="1" w:styleId="TekstkomentarzaZnak2">
    <w:name w:val="Tekst komentarza Znak2"/>
    <w:rsid w:val="00615BD7"/>
    <w:rPr>
      <w:rFonts w:ascii="Verdana" w:eastAsia="Calibri" w:hAnsi="Verdana" w:cs="Times New Roman"/>
      <w:color w:val="000000"/>
      <w:sz w:val="20"/>
      <w:szCs w:val="20"/>
    </w:rPr>
  </w:style>
  <w:style w:type="character" w:customStyle="1" w:styleId="TematkomentarzaZnak1">
    <w:name w:val="Temat komentarza Znak1"/>
    <w:rsid w:val="00615BD7"/>
    <w:rPr>
      <w:rFonts w:ascii="Verdana" w:eastAsia="Calibri" w:hAnsi="Verdana" w:cs="Times New Roman"/>
      <w:b/>
      <w:bCs/>
      <w:color w:val="000000"/>
      <w:sz w:val="20"/>
      <w:szCs w:val="20"/>
    </w:rPr>
  </w:style>
  <w:style w:type="character" w:customStyle="1" w:styleId="Tekstpodstawowywcity3Znak1">
    <w:name w:val="Tekst podstawowy wcięty 3 Znak1"/>
    <w:rsid w:val="00615BD7"/>
    <w:rPr>
      <w:rFonts w:ascii="Times New Roman" w:eastAsia="Times New Roman" w:hAnsi="Times New Roman" w:cs="Times New Roman"/>
      <w:color w:val="000000"/>
      <w:sz w:val="24"/>
      <w:szCs w:val="20"/>
    </w:rPr>
  </w:style>
  <w:style w:type="character" w:customStyle="1" w:styleId="Tekstpodstawowy2Znak">
    <w:name w:val="Tekst podstawowy 2 Znak"/>
    <w:rsid w:val="00615BD7"/>
    <w:rPr>
      <w:rFonts w:ascii="TiepoloItcTEEBoo" w:eastAsia="Times New Roman" w:hAnsi="TiepoloItcTEEBoo" w:cs="Times New Roman"/>
      <w:color w:val="000000"/>
      <w:sz w:val="24"/>
      <w:szCs w:val="24"/>
    </w:rPr>
  </w:style>
  <w:style w:type="character" w:customStyle="1" w:styleId="Tekstpodstawowywcity2Znak">
    <w:name w:val="Tekst podstawowy wcięty 2 Znak"/>
    <w:rsid w:val="00615BD7"/>
    <w:rPr>
      <w:rFonts w:ascii="Times New Roman" w:eastAsia="Calibri" w:hAnsi="Times New Roman" w:cs="Times New Roman"/>
      <w:color w:val="000000"/>
      <w:spacing w:val="4"/>
      <w:sz w:val="24"/>
      <w:szCs w:val="24"/>
    </w:rPr>
  </w:style>
  <w:style w:type="character" w:customStyle="1" w:styleId="Tekstpodstawowy3Znak">
    <w:name w:val="Tekst podstawowy 3 Znak"/>
    <w:rsid w:val="00615BD7"/>
    <w:rPr>
      <w:rFonts w:ascii="Times New Roman" w:eastAsia="Calibri" w:hAnsi="Times New Roman" w:cs="Times New Roman"/>
      <w:color w:val="000000"/>
      <w:sz w:val="24"/>
      <w:szCs w:val="24"/>
    </w:rPr>
  </w:style>
  <w:style w:type="character" w:customStyle="1" w:styleId="TekstprzypisudolnegoZnak1">
    <w:name w:val="Tekst przypisu dolnego Znak1"/>
    <w:rsid w:val="00615BD7"/>
    <w:rPr>
      <w:rFonts w:ascii="Times New Roman" w:eastAsia="Calibri" w:hAnsi="Times New Roman" w:cs="Times New Roman"/>
      <w:color w:val="000000"/>
      <w:sz w:val="20"/>
      <w:szCs w:val="20"/>
    </w:rPr>
  </w:style>
  <w:style w:type="character" w:customStyle="1" w:styleId="TekstprzypisukocowegoZnak1">
    <w:name w:val="Tekst przypisu końcowego Znak1"/>
    <w:rsid w:val="00615BD7"/>
    <w:rPr>
      <w:rFonts w:ascii="Verdana" w:eastAsia="Calibri" w:hAnsi="Verdana" w:cs="Verdana"/>
      <w:color w:val="000000"/>
      <w:sz w:val="20"/>
      <w:szCs w:val="20"/>
    </w:rPr>
  </w:style>
  <w:style w:type="character" w:customStyle="1" w:styleId="Pogrubienie1">
    <w:name w:val="Pogrubienie1"/>
    <w:rsid w:val="00615BD7"/>
    <w:rPr>
      <w:rFonts w:cs="Times New Roman"/>
      <w:b/>
      <w:bCs/>
    </w:rPr>
  </w:style>
  <w:style w:type="character" w:customStyle="1" w:styleId="TekstpodstawowyZnak">
    <w:name w:val="Tekst podstawowy Znak"/>
    <w:rsid w:val="00615BD7"/>
    <w:rPr>
      <w:rFonts w:ascii="Calibri" w:eastAsia="Times New Roman" w:hAnsi="Calibri" w:cs="Times New Roman"/>
    </w:rPr>
  </w:style>
  <w:style w:type="character" w:customStyle="1" w:styleId="ListLabel64">
    <w:name w:val="ListLabel 64"/>
    <w:rsid w:val="00615BD7"/>
    <w:rPr>
      <w:rFonts w:ascii="Calibri" w:hAnsi="Calibri" w:cs="Calibri"/>
      <w:b/>
      <w:bCs w:val="0"/>
      <w:color w:val="00000A"/>
    </w:rPr>
  </w:style>
  <w:style w:type="character" w:customStyle="1" w:styleId="ListLabel65">
    <w:name w:val="ListLabel 65"/>
    <w:rsid w:val="00615BD7"/>
    <w:rPr>
      <w:rFonts w:ascii="Calibri" w:hAnsi="Calibri" w:cs="Calibri"/>
      <w:color w:val="00000A"/>
    </w:rPr>
  </w:style>
  <w:style w:type="character" w:customStyle="1" w:styleId="ListLabel66">
    <w:name w:val="ListLabel 66"/>
    <w:rsid w:val="00615BD7"/>
    <w:rPr>
      <w:rFonts w:ascii="Calibri" w:hAnsi="Calibri" w:cs="Calibri"/>
      <w:sz w:val="24"/>
      <w:szCs w:val="24"/>
    </w:rPr>
  </w:style>
  <w:style w:type="character" w:customStyle="1" w:styleId="ListLabel67">
    <w:name w:val="ListLabel 67"/>
    <w:rsid w:val="00615BD7"/>
    <w:rPr>
      <w:b w:val="0"/>
      <w:bCs w:val="0"/>
    </w:rPr>
  </w:style>
  <w:style w:type="character" w:customStyle="1" w:styleId="ListLabel68">
    <w:name w:val="ListLabel 68"/>
    <w:rsid w:val="00615BD7"/>
    <w:rPr>
      <w:b w:val="0"/>
      <w:bCs w:val="0"/>
    </w:rPr>
  </w:style>
  <w:style w:type="character" w:customStyle="1" w:styleId="ListLabel69">
    <w:name w:val="ListLabel 69"/>
    <w:rsid w:val="00615BD7"/>
    <w:rPr>
      <w:rFonts w:ascii="Calibri" w:hAnsi="Calibri" w:cs="Calibri"/>
      <w:b w:val="0"/>
    </w:rPr>
  </w:style>
  <w:style w:type="character" w:customStyle="1" w:styleId="ListLabel70">
    <w:name w:val="ListLabel 70"/>
    <w:rsid w:val="00615BD7"/>
    <w:rPr>
      <w:rFonts w:ascii="Calibri" w:hAnsi="Calibri" w:cs="Calibri"/>
      <w:b w:val="0"/>
      <w:color w:val="00000A"/>
    </w:rPr>
  </w:style>
  <w:style w:type="character" w:customStyle="1" w:styleId="ListLabel71">
    <w:name w:val="ListLabel 71"/>
    <w:rsid w:val="00615BD7"/>
    <w:rPr>
      <w:rFonts w:cs="Symbol"/>
    </w:rPr>
  </w:style>
  <w:style w:type="character" w:customStyle="1" w:styleId="ListLabel72">
    <w:name w:val="ListLabel 72"/>
    <w:rsid w:val="00615BD7"/>
    <w:rPr>
      <w:rFonts w:cs="Courier New"/>
    </w:rPr>
  </w:style>
  <w:style w:type="character" w:customStyle="1" w:styleId="ListLabel73">
    <w:name w:val="ListLabel 73"/>
    <w:rsid w:val="00615BD7"/>
    <w:rPr>
      <w:rFonts w:cs="Wingdings"/>
    </w:rPr>
  </w:style>
  <w:style w:type="character" w:customStyle="1" w:styleId="ListLabel74">
    <w:name w:val="ListLabel 74"/>
    <w:rsid w:val="00615BD7"/>
    <w:rPr>
      <w:rFonts w:cs="Symbol"/>
    </w:rPr>
  </w:style>
  <w:style w:type="character" w:customStyle="1" w:styleId="ListLabel75">
    <w:name w:val="ListLabel 75"/>
    <w:rsid w:val="00615BD7"/>
    <w:rPr>
      <w:rFonts w:cs="Courier New"/>
    </w:rPr>
  </w:style>
  <w:style w:type="character" w:customStyle="1" w:styleId="ListLabel76">
    <w:name w:val="ListLabel 76"/>
    <w:rsid w:val="00615BD7"/>
    <w:rPr>
      <w:rFonts w:cs="Wingdings"/>
    </w:rPr>
  </w:style>
  <w:style w:type="character" w:customStyle="1" w:styleId="ListLabel77">
    <w:name w:val="ListLabel 77"/>
    <w:rsid w:val="00615BD7"/>
    <w:rPr>
      <w:rFonts w:cs="Symbol"/>
    </w:rPr>
  </w:style>
  <w:style w:type="character" w:customStyle="1" w:styleId="ListLabel78">
    <w:name w:val="ListLabel 78"/>
    <w:rsid w:val="00615BD7"/>
    <w:rPr>
      <w:rFonts w:cs="Courier New"/>
    </w:rPr>
  </w:style>
  <w:style w:type="character" w:customStyle="1" w:styleId="ListLabel79">
    <w:name w:val="ListLabel 79"/>
    <w:rsid w:val="00615BD7"/>
    <w:rPr>
      <w:rFonts w:cs="Wingdings"/>
    </w:rPr>
  </w:style>
  <w:style w:type="character" w:customStyle="1" w:styleId="ListLabel80">
    <w:name w:val="ListLabel 80"/>
    <w:rsid w:val="00615BD7"/>
    <w:rPr>
      <w:b/>
    </w:rPr>
  </w:style>
  <w:style w:type="character" w:customStyle="1" w:styleId="ListLabel81">
    <w:name w:val="ListLabel 81"/>
    <w:rsid w:val="00615BD7"/>
    <w:rPr>
      <w:b/>
      <w:sz w:val="28"/>
    </w:rPr>
  </w:style>
  <w:style w:type="character" w:customStyle="1" w:styleId="ListLabel82">
    <w:name w:val="ListLabel 82"/>
    <w:rsid w:val="00615BD7"/>
    <w:rPr>
      <w:b/>
    </w:rPr>
  </w:style>
  <w:style w:type="character" w:customStyle="1" w:styleId="ListLabel83">
    <w:name w:val="ListLabel 83"/>
    <w:rsid w:val="00615BD7"/>
    <w:rPr>
      <w:color w:val="00000A"/>
    </w:rPr>
  </w:style>
  <w:style w:type="character" w:customStyle="1" w:styleId="ListLabel84">
    <w:name w:val="ListLabel 84"/>
    <w:rsid w:val="00615BD7"/>
    <w:rPr>
      <w:b w:val="0"/>
      <w:bCs w:val="0"/>
      <w:color w:val="00000A"/>
    </w:rPr>
  </w:style>
  <w:style w:type="character" w:customStyle="1" w:styleId="ListLabel85">
    <w:name w:val="ListLabel 85"/>
    <w:rsid w:val="00615BD7"/>
    <w:rPr>
      <w:rFonts w:cs="Courier New"/>
    </w:rPr>
  </w:style>
  <w:style w:type="character" w:customStyle="1" w:styleId="ListLabel86">
    <w:name w:val="ListLabel 86"/>
    <w:rsid w:val="00615BD7"/>
    <w:rPr>
      <w:rFonts w:cs="Courier New"/>
    </w:rPr>
  </w:style>
  <w:style w:type="character" w:customStyle="1" w:styleId="ListLabel87">
    <w:name w:val="ListLabel 87"/>
    <w:rsid w:val="00615BD7"/>
    <w:rPr>
      <w:rFonts w:cs="Courier New"/>
    </w:rPr>
  </w:style>
  <w:style w:type="character" w:customStyle="1" w:styleId="ListLabel88">
    <w:name w:val="ListLabel 88"/>
    <w:rsid w:val="00615BD7"/>
    <w:rPr>
      <w:b w:val="0"/>
    </w:rPr>
  </w:style>
  <w:style w:type="character" w:customStyle="1" w:styleId="ListLabel89">
    <w:name w:val="ListLabel 89"/>
    <w:rsid w:val="00615BD7"/>
    <w:rPr>
      <w:b w:val="0"/>
    </w:rPr>
  </w:style>
  <w:style w:type="character" w:customStyle="1" w:styleId="ListLabel90">
    <w:name w:val="ListLabel 90"/>
    <w:rsid w:val="00615BD7"/>
    <w:rPr>
      <w:b w:val="0"/>
    </w:rPr>
  </w:style>
  <w:style w:type="character" w:customStyle="1" w:styleId="ListLabel91">
    <w:name w:val="ListLabel 91"/>
    <w:rsid w:val="00615BD7"/>
    <w:rPr>
      <w:b w:val="0"/>
    </w:rPr>
  </w:style>
  <w:style w:type="character" w:customStyle="1" w:styleId="ListLabel92">
    <w:name w:val="ListLabel 92"/>
    <w:rsid w:val="00615BD7"/>
    <w:rPr>
      <w:b w:val="0"/>
    </w:rPr>
  </w:style>
  <w:style w:type="character" w:customStyle="1" w:styleId="ListLabel93">
    <w:name w:val="ListLabel 93"/>
    <w:rsid w:val="00615BD7"/>
    <w:rPr>
      <w:b w:val="0"/>
    </w:rPr>
  </w:style>
  <w:style w:type="character" w:customStyle="1" w:styleId="ListLabel94">
    <w:name w:val="ListLabel 94"/>
    <w:rsid w:val="00615BD7"/>
    <w:rPr>
      <w:b w:val="0"/>
    </w:rPr>
  </w:style>
  <w:style w:type="character" w:customStyle="1" w:styleId="ListLabel95">
    <w:name w:val="ListLabel 95"/>
    <w:rsid w:val="00615BD7"/>
    <w:rPr>
      <w:b w:val="0"/>
      <w:bCs w:val="0"/>
    </w:rPr>
  </w:style>
  <w:style w:type="character" w:customStyle="1" w:styleId="ListLabel96">
    <w:name w:val="ListLabel 96"/>
    <w:rsid w:val="00615BD7"/>
    <w:rPr>
      <w:b w:val="0"/>
      <w:bCs w:val="0"/>
    </w:rPr>
  </w:style>
  <w:style w:type="character" w:customStyle="1" w:styleId="ListLabel97">
    <w:name w:val="ListLabel 97"/>
    <w:rsid w:val="00615BD7"/>
    <w:rPr>
      <w:b/>
    </w:rPr>
  </w:style>
  <w:style w:type="character" w:customStyle="1" w:styleId="ListLabel98">
    <w:name w:val="ListLabel 98"/>
    <w:rsid w:val="00615BD7"/>
    <w:rPr>
      <w:b w:val="0"/>
      <w:color w:val="000000"/>
      <w:sz w:val="22"/>
      <w:szCs w:val="22"/>
    </w:rPr>
  </w:style>
  <w:style w:type="character" w:customStyle="1" w:styleId="ListLabel99">
    <w:name w:val="ListLabel 99"/>
    <w:rsid w:val="00615BD7"/>
    <w:rPr>
      <w:b w:val="0"/>
      <w:sz w:val="22"/>
      <w:szCs w:val="22"/>
    </w:rPr>
  </w:style>
  <w:style w:type="character" w:customStyle="1" w:styleId="ListLabel100">
    <w:name w:val="ListLabel 100"/>
    <w:rsid w:val="00615BD7"/>
    <w:rPr>
      <w:b w:val="0"/>
    </w:rPr>
  </w:style>
  <w:style w:type="character" w:customStyle="1" w:styleId="ListLabel101">
    <w:name w:val="ListLabel 101"/>
    <w:rsid w:val="00615BD7"/>
    <w:rPr>
      <w:strike w:val="0"/>
      <w:dstrike w:val="0"/>
    </w:rPr>
  </w:style>
  <w:style w:type="character" w:customStyle="1" w:styleId="ListLabel102">
    <w:name w:val="ListLabel 102"/>
    <w:rsid w:val="00615BD7"/>
    <w:rPr>
      <w:rFonts w:cs="Courier New"/>
    </w:rPr>
  </w:style>
  <w:style w:type="character" w:customStyle="1" w:styleId="ListLabel103">
    <w:name w:val="ListLabel 103"/>
    <w:rsid w:val="00615BD7"/>
    <w:rPr>
      <w:rFonts w:cs="Courier New"/>
    </w:rPr>
  </w:style>
  <w:style w:type="character" w:customStyle="1" w:styleId="ListLabel104">
    <w:name w:val="ListLabel 104"/>
    <w:rsid w:val="00615BD7"/>
    <w:rPr>
      <w:rFonts w:cs="Courier New"/>
    </w:rPr>
  </w:style>
  <w:style w:type="character" w:customStyle="1" w:styleId="ListLabel105">
    <w:name w:val="ListLabel 105"/>
    <w:rsid w:val="00615BD7"/>
    <w:rPr>
      <w:b w:val="0"/>
    </w:rPr>
  </w:style>
  <w:style w:type="character" w:customStyle="1" w:styleId="ListLabel106">
    <w:name w:val="ListLabel 106"/>
    <w:rsid w:val="00615BD7"/>
    <w:rPr>
      <w:rFonts w:ascii="Calibri" w:hAnsi="Calibri" w:cs="Calibri"/>
    </w:rPr>
  </w:style>
  <w:style w:type="character" w:customStyle="1" w:styleId="ListLabel107">
    <w:name w:val="ListLabel 107"/>
    <w:rsid w:val="00615BD7"/>
    <w:rPr>
      <w:rFonts w:ascii="Calibri" w:hAnsi="Calibri" w:cs="Calibri"/>
    </w:rPr>
  </w:style>
  <w:style w:type="character" w:customStyle="1" w:styleId="ListLabel108">
    <w:name w:val="ListLabel 108"/>
    <w:rsid w:val="00615BD7"/>
    <w:rPr>
      <w:rFonts w:ascii="Calibri" w:hAnsi="Calibri" w:cs="Calibri"/>
    </w:rPr>
  </w:style>
  <w:style w:type="character" w:customStyle="1" w:styleId="ListLabel109">
    <w:name w:val="ListLabel 109"/>
    <w:rsid w:val="00615BD7"/>
    <w:rPr>
      <w:rFonts w:ascii="Calibri" w:hAnsi="Calibri" w:cs="Calibri"/>
    </w:rPr>
  </w:style>
  <w:style w:type="character" w:customStyle="1" w:styleId="ListLabel110">
    <w:name w:val="ListLabel 110"/>
    <w:rsid w:val="00615BD7"/>
    <w:rPr>
      <w:rFonts w:ascii="Calibri" w:hAnsi="Calibri" w:cs="Calibri"/>
    </w:rPr>
  </w:style>
  <w:style w:type="character" w:customStyle="1" w:styleId="ListLabel111">
    <w:name w:val="ListLabel 111"/>
    <w:rsid w:val="00615BD7"/>
    <w:rPr>
      <w:b w:val="0"/>
    </w:rPr>
  </w:style>
  <w:style w:type="character" w:customStyle="1" w:styleId="ListLabel112">
    <w:name w:val="ListLabel 112"/>
    <w:rsid w:val="00615BD7"/>
    <w:rPr>
      <w:rFonts w:ascii="Calibri" w:hAnsi="Calibri" w:cs="Calibri"/>
    </w:rPr>
  </w:style>
  <w:style w:type="character" w:customStyle="1" w:styleId="ListLabel113">
    <w:name w:val="ListLabel 113"/>
    <w:rsid w:val="00615BD7"/>
    <w:rPr>
      <w:rFonts w:ascii="Calibri" w:hAnsi="Calibri" w:cs="Calibri"/>
    </w:rPr>
  </w:style>
  <w:style w:type="character" w:customStyle="1" w:styleId="ListLabel114">
    <w:name w:val="ListLabel 114"/>
    <w:rsid w:val="00615BD7"/>
    <w:rPr>
      <w:b w:val="0"/>
    </w:rPr>
  </w:style>
  <w:style w:type="character" w:customStyle="1" w:styleId="ListLabel115">
    <w:name w:val="ListLabel 115"/>
    <w:rsid w:val="00615BD7"/>
    <w:rPr>
      <w:rFonts w:ascii="Calibri" w:hAnsi="Calibri" w:cs="Calibri"/>
    </w:rPr>
  </w:style>
  <w:style w:type="character" w:customStyle="1" w:styleId="ListLabel116">
    <w:name w:val="ListLabel 116"/>
    <w:rsid w:val="00615BD7"/>
    <w:rPr>
      <w:rFonts w:ascii="Calibri" w:hAnsi="Calibri" w:cs="Calibri"/>
    </w:rPr>
  </w:style>
  <w:style w:type="character" w:customStyle="1" w:styleId="ListLabel117">
    <w:name w:val="ListLabel 117"/>
    <w:rsid w:val="00615BD7"/>
    <w:rPr>
      <w:rFonts w:ascii="Calibri" w:hAnsi="Calibri" w:cs="Calibri"/>
    </w:rPr>
  </w:style>
  <w:style w:type="character" w:customStyle="1" w:styleId="ListLabel118">
    <w:name w:val="ListLabel 118"/>
    <w:rsid w:val="00615BD7"/>
    <w:rPr>
      <w:rFonts w:ascii="Calibri" w:hAnsi="Calibri" w:cs="Calibri"/>
    </w:rPr>
  </w:style>
  <w:style w:type="character" w:customStyle="1" w:styleId="czeindeksu">
    <w:name w:val="Łącze indeksu"/>
    <w:rsid w:val="00615BD7"/>
  </w:style>
  <w:style w:type="character" w:customStyle="1" w:styleId="ListLabel119">
    <w:name w:val="ListLabel 119"/>
    <w:rsid w:val="00615BD7"/>
    <w:rPr>
      <w:rFonts w:ascii="Calibri" w:hAnsi="Calibri" w:cs="Calibri"/>
      <w:b/>
      <w:bCs w:val="0"/>
      <w:color w:val="00000A"/>
    </w:rPr>
  </w:style>
  <w:style w:type="character" w:customStyle="1" w:styleId="ListLabel120">
    <w:name w:val="ListLabel 120"/>
    <w:rsid w:val="00615BD7"/>
    <w:rPr>
      <w:rFonts w:ascii="Calibri" w:hAnsi="Calibri" w:cs="Calibri"/>
      <w:color w:val="00000A"/>
    </w:rPr>
  </w:style>
  <w:style w:type="character" w:customStyle="1" w:styleId="ListLabel121">
    <w:name w:val="ListLabel 121"/>
    <w:rsid w:val="00615BD7"/>
    <w:rPr>
      <w:rFonts w:ascii="Calibri" w:hAnsi="Calibri" w:cs="Calibri"/>
      <w:sz w:val="24"/>
      <w:szCs w:val="24"/>
    </w:rPr>
  </w:style>
  <w:style w:type="character" w:customStyle="1" w:styleId="ListLabel122">
    <w:name w:val="ListLabel 122"/>
    <w:rsid w:val="00615BD7"/>
    <w:rPr>
      <w:b w:val="0"/>
      <w:bCs w:val="0"/>
    </w:rPr>
  </w:style>
  <w:style w:type="character" w:customStyle="1" w:styleId="ListLabel123">
    <w:name w:val="ListLabel 123"/>
    <w:rsid w:val="00615BD7"/>
    <w:rPr>
      <w:b w:val="0"/>
      <w:bCs w:val="0"/>
    </w:rPr>
  </w:style>
  <w:style w:type="character" w:customStyle="1" w:styleId="ListLabel124">
    <w:name w:val="ListLabel 124"/>
    <w:rsid w:val="00615BD7"/>
    <w:rPr>
      <w:rFonts w:ascii="Calibri" w:hAnsi="Calibri" w:cs="Calibri"/>
      <w:b w:val="0"/>
    </w:rPr>
  </w:style>
  <w:style w:type="character" w:customStyle="1" w:styleId="ListLabel125">
    <w:name w:val="ListLabel 125"/>
    <w:rsid w:val="00615BD7"/>
    <w:rPr>
      <w:rFonts w:ascii="Calibri" w:hAnsi="Calibri" w:cs="Calibri"/>
      <w:b w:val="0"/>
      <w:color w:val="00000A"/>
    </w:rPr>
  </w:style>
  <w:style w:type="character" w:customStyle="1" w:styleId="ListLabel126">
    <w:name w:val="ListLabel 126"/>
    <w:rsid w:val="00615BD7"/>
    <w:rPr>
      <w:rFonts w:cs="Symbol"/>
    </w:rPr>
  </w:style>
  <w:style w:type="character" w:customStyle="1" w:styleId="ListLabel127">
    <w:name w:val="ListLabel 127"/>
    <w:rsid w:val="00615BD7"/>
    <w:rPr>
      <w:rFonts w:cs="Courier New"/>
    </w:rPr>
  </w:style>
  <w:style w:type="character" w:customStyle="1" w:styleId="ListLabel128">
    <w:name w:val="ListLabel 128"/>
    <w:rsid w:val="00615BD7"/>
    <w:rPr>
      <w:rFonts w:cs="Wingdings"/>
    </w:rPr>
  </w:style>
  <w:style w:type="character" w:customStyle="1" w:styleId="ListLabel129">
    <w:name w:val="ListLabel 129"/>
    <w:rsid w:val="00615BD7"/>
    <w:rPr>
      <w:rFonts w:cs="Symbol"/>
    </w:rPr>
  </w:style>
  <w:style w:type="character" w:customStyle="1" w:styleId="ListLabel130">
    <w:name w:val="ListLabel 130"/>
    <w:rsid w:val="00615BD7"/>
    <w:rPr>
      <w:rFonts w:cs="Courier New"/>
    </w:rPr>
  </w:style>
  <w:style w:type="character" w:customStyle="1" w:styleId="ListLabel131">
    <w:name w:val="ListLabel 131"/>
    <w:rsid w:val="00615BD7"/>
    <w:rPr>
      <w:rFonts w:cs="Wingdings"/>
    </w:rPr>
  </w:style>
  <w:style w:type="character" w:customStyle="1" w:styleId="ListLabel132">
    <w:name w:val="ListLabel 132"/>
    <w:rsid w:val="00615BD7"/>
    <w:rPr>
      <w:rFonts w:cs="Symbol"/>
    </w:rPr>
  </w:style>
  <w:style w:type="character" w:customStyle="1" w:styleId="ListLabel133">
    <w:name w:val="ListLabel 133"/>
    <w:rsid w:val="00615BD7"/>
    <w:rPr>
      <w:rFonts w:cs="Courier New"/>
    </w:rPr>
  </w:style>
  <w:style w:type="character" w:customStyle="1" w:styleId="ListLabel134">
    <w:name w:val="ListLabel 134"/>
    <w:rsid w:val="00615BD7"/>
    <w:rPr>
      <w:rFonts w:cs="Wingdings"/>
    </w:rPr>
  </w:style>
  <w:style w:type="character" w:customStyle="1" w:styleId="ListLabel135">
    <w:name w:val="ListLabel 135"/>
    <w:rsid w:val="00615BD7"/>
    <w:rPr>
      <w:b/>
    </w:rPr>
  </w:style>
  <w:style w:type="character" w:customStyle="1" w:styleId="ListLabel136">
    <w:name w:val="ListLabel 136"/>
    <w:rsid w:val="00615BD7"/>
    <w:rPr>
      <w:b w:val="0"/>
      <w:bCs w:val="0"/>
      <w:color w:val="00000A"/>
    </w:rPr>
  </w:style>
  <w:style w:type="character" w:customStyle="1" w:styleId="ListLabel137">
    <w:name w:val="ListLabel 137"/>
    <w:rsid w:val="00615BD7"/>
    <w:rPr>
      <w:rFonts w:cs="Symbol"/>
    </w:rPr>
  </w:style>
  <w:style w:type="character" w:customStyle="1" w:styleId="ListLabel138">
    <w:name w:val="ListLabel 138"/>
    <w:rsid w:val="00615BD7"/>
    <w:rPr>
      <w:rFonts w:cs="Courier New"/>
    </w:rPr>
  </w:style>
  <w:style w:type="character" w:customStyle="1" w:styleId="ListLabel139">
    <w:name w:val="ListLabel 139"/>
    <w:rsid w:val="00615BD7"/>
    <w:rPr>
      <w:rFonts w:cs="Wingdings"/>
    </w:rPr>
  </w:style>
  <w:style w:type="character" w:customStyle="1" w:styleId="ListLabel140">
    <w:name w:val="ListLabel 140"/>
    <w:rsid w:val="00615BD7"/>
    <w:rPr>
      <w:rFonts w:cs="Symbol"/>
    </w:rPr>
  </w:style>
  <w:style w:type="character" w:customStyle="1" w:styleId="ListLabel141">
    <w:name w:val="ListLabel 141"/>
    <w:rsid w:val="00615BD7"/>
    <w:rPr>
      <w:rFonts w:cs="Courier New"/>
    </w:rPr>
  </w:style>
  <w:style w:type="character" w:customStyle="1" w:styleId="ListLabel142">
    <w:name w:val="ListLabel 142"/>
    <w:rsid w:val="00615BD7"/>
    <w:rPr>
      <w:rFonts w:cs="Wingdings"/>
    </w:rPr>
  </w:style>
  <w:style w:type="character" w:customStyle="1" w:styleId="ListLabel143">
    <w:name w:val="ListLabel 143"/>
    <w:rsid w:val="00615BD7"/>
    <w:rPr>
      <w:rFonts w:cs="Symbol"/>
    </w:rPr>
  </w:style>
  <w:style w:type="character" w:customStyle="1" w:styleId="ListLabel144">
    <w:name w:val="ListLabel 144"/>
    <w:rsid w:val="00615BD7"/>
    <w:rPr>
      <w:rFonts w:cs="Courier New"/>
    </w:rPr>
  </w:style>
  <w:style w:type="character" w:customStyle="1" w:styleId="ListLabel145">
    <w:name w:val="ListLabel 145"/>
    <w:rsid w:val="00615BD7"/>
    <w:rPr>
      <w:rFonts w:cs="Wingdings"/>
    </w:rPr>
  </w:style>
  <w:style w:type="character" w:customStyle="1" w:styleId="ListLabel146">
    <w:name w:val="ListLabel 146"/>
    <w:rsid w:val="00615BD7"/>
    <w:rPr>
      <w:b w:val="0"/>
    </w:rPr>
  </w:style>
  <w:style w:type="character" w:customStyle="1" w:styleId="ListLabel147">
    <w:name w:val="ListLabel 147"/>
    <w:rsid w:val="00615BD7"/>
    <w:rPr>
      <w:b w:val="0"/>
    </w:rPr>
  </w:style>
  <w:style w:type="character" w:customStyle="1" w:styleId="ListLabel148">
    <w:name w:val="ListLabel 148"/>
    <w:rsid w:val="00615BD7"/>
    <w:rPr>
      <w:b w:val="0"/>
    </w:rPr>
  </w:style>
  <w:style w:type="character" w:customStyle="1" w:styleId="ListLabel149">
    <w:name w:val="ListLabel 149"/>
    <w:rsid w:val="00615BD7"/>
    <w:rPr>
      <w:b w:val="0"/>
    </w:rPr>
  </w:style>
  <w:style w:type="character" w:customStyle="1" w:styleId="ListLabel150">
    <w:name w:val="ListLabel 150"/>
    <w:rsid w:val="00615BD7"/>
    <w:rPr>
      <w:b w:val="0"/>
    </w:rPr>
  </w:style>
  <w:style w:type="character" w:customStyle="1" w:styleId="ListLabel151">
    <w:name w:val="ListLabel 151"/>
    <w:rsid w:val="00615BD7"/>
    <w:rPr>
      <w:b w:val="0"/>
    </w:rPr>
  </w:style>
  <w:style w:type="character" w:customStyle="1" w:styleId="ListLabel152">
    <w:name w:val="ListLabel 152"/>
    <w:rsid w:val="00615BD7"/>
    <w:rPr>
      <w:b w:val="0"/>
      <w:bCs w:val="0"/>
    </w:rPr>
  </w:style>
  <w:style w:type="character" w:customStyle="1" w:styleId="ListLabel153">
    <w:name w:val="ListLabel 153"/>
    <w:rsid w:val="00615BD7"/>
    <w:rPr>
      <w:b w:val="0"/>
      <w:bCs w:val="0"/>
    </w:rPr>
  </w:style>
  <w:style w:type="character" w:customStyle="1" w:styleId="ListLabel154">
    <w:name w:val="ListLabel 154"/>
    <w:rsid w:val="00615BD7"/>
    <w:rPr>
      <w:strike w:val="0"/>
      <w:dstrike w:val="0"/>
    </w:rPr>
  </w:style>
  <w:style w:type="character" w:customStyle="1" w:styleId="ListLabel155">
    <w:name w:val="ListLabel 155"/>
    <w:rsid w:val="00615BD7"/>
    <w:rPr>
      <w:b w:val="0"/>
    </w:rPr>
  </w:style>
  <w:style w:type="character" w:customStyle="1" w:styleId="ListLabel156">
    <w:name w:val="ListLabel 156"/>
    <w:rsid w:val="00615BD7"/>
    <w:rPr>
      <w:b w:val="0"/>
    </w:rPr>
  </w:style>
  <w:style w:type="character" w:customStyle="1" w:styleId="ListLabel157">
    <w:name w:val="ListLabel 157"/>
    <w:rsid w:val="00615BD7"/>
    <w:rPr>
      <w:b w:val="0"/>
    </w:rPr>
  </w:style>
  <w:style w:type="character" w:customStyle="1" w:styleId="Znakinumeracji">
    <w:name w:val="Znaki numeracji"/>
    <w:rsid w:val="00615BD7"/>
    <w:rPr>
      <w:rFonts w:ascii="Verdana" w:hAnsi="Verdana" w:cs="Verdana"/>
      <w:b w:val="0"/>
      <w:bCs w:val="0"/>
      <w:sz w:val="20"/>
      <w:szCs w:val="20"/>
    </w:rPr>
  </w:style>
  <w:style w:type="character" w:customStyle="1" w:styleId="Znakiwypunktowania">
    <w:name w:val="Znaki wypunktowania"/>
    <w:rsid w:val="00615BD7"/>
    <w:rPr>
      <w:rFonts w:ascii="OpenSymbol" w:eastAsia="OpenSymbol" w:hAnsi="OpenSymbol" w:cs="OpenSymbol"/>
    </w:rPr>
  </w:style>
  <w:style w:type="character" w:customStyle="1" w:styleId="WWCharLFO19LVL1">
    <w:name w:val="WW_CharLFO19LVL1"/>
    <w:rsid w:val="00615BD7"/>
    <w:rPr>
      <w:rFonts w:ascii="Verdana" w:hAnsi="Verdana" w:cs="Verdana"/>
      <w:sz w:val="20"/>
      <w:szCs w:val="20"/>
    </w:rPr>
  </w:style>
  <w:style w:type="character" w:customStyle="1" w:styleId="WWCharLFO19LVL2">
    <w:name w:val="WW_CharLFO19LVL2"/>
    <w:rsid w:val="00615BD7"/>
    <w:rPr>
      <w:rFonts w:ascii="OpenSymbol" w:hAnsi="OpenSymbol" w:cs="Times New Roman"/>
    </w:rPr>
  </w:style>
  <w:style w:type="character" w:customStyle="1" w:styleId="WWCharLFO19LVL3">
    <w:name w:val="WW_CharLFO19LVL3"/>
    <w:rsid w:val="00615BD7"/>
    <w:rPr>
      <w:rFonts w:ascii="OpenSymbol" w:hAnsi="OpenSymbol" w:cs="Times New Roman"/>
    </w:rPr>
  </w:style>
  <w:style w:type="character" w:customStyle="1" w:styleId="WWCharLFO19LVL4">
    <w:name w:val="WW_CharLFO19LVL4"/>
    <w:rsid w:val="00615BD7"/>
    <w:rPr>
      <w:rFonts w:ascii="Symbol" w:hAnsi="Symbol" w:cs="Arial"/>
    </w:rPr>
  </w:style>
  <w:style w:type="character" w:customStyle="1" w:styleId="WWCharLFO19LVL5">
    <w:name w:val="WW_CharLFO19LVL5"/>
    <w:rsid w:val="00615BD7"/>
    <w:rPr>
      <w:rFonts w:ascii="OpenSymbol" w:hAnsi="OpenSymbol" w:cs="Times New Roman"/>
    </w:rPr>
  </w:style>
  <w:style w:type="character" w:customStyle="1" w:styleId="WWCharLFO19LVL6">
    <w:name w:val="WW_CharLFO19LVL6"/>
    <w:rsid w:val="00615BD7"/>
    <w:rPr>
      <w:rFonts w:ascii="OpenSymbol" w:hAnsi="OpenSymbol" w:cs="Times New Roman"/>
    </w:rPr>
  </w:style>
  <w:style w:type="character" w:customStyle="1" w:styleId="WWCharLFO19LVL7">
    <w:name w:val="WW_CharLFO19LVL7"/>
    <w:rsid w:val="00615BD7"/>
    <w:rPr>
      <w:rFonts w:ascii="Symbol" w:hAnsi="Symbol" w:cs="Arial"/>
    </w:rPr>
  </w:style>
  <w:style w:type="character" w:customStyle="1" w:styleId="WWCharLFO19LVL8">
    <w:name w:val="WW_CharLFO19LVL8"/>
    <w:rsid w:val="00615BD7"/>
    <w:rPr>
      <w:rFonts w:ascii="OpenSymbol" w:hAnsi="OpenSymbol" w:cs="Times New Roman"/>
    </w:rPr>
  </w:style>
  <w:style w:type="character" w:customStyle="1" w:styleId="WWCharLFO19LVL9">
    <w:name w:val="WW_CharLFO19LVL9"/>
    <w:rsid w:val="00615BD7"/>
    <w:rPr>
      <w:rFonts w:ascii="OpenSymbol" w:hAnsi="OpenSymbol" w:cs="Times New Roman"/>
    </w:rPr>
  </w:style>
  <w:style w:type="character" w:customStyle="1" w:styleId="ListLabel158">
    <w:name w:val="ListLabel 158"/>
    <w:rsid w:val="00615BD7"/>
    <w:rPr>
      <w:rFonts w:ascii="Calibri" w:hAnsi="Calibri" w:cs="Calibri"/>
      <w:b/>
      <w:bCs w:val="0"/>
      <w:color w:val="00000A"/>
    </w:rPr>
  </w:style>
  <w:style w:type="character" w:customStyle="1" w:styleId="ListLabel159">
    <w:name w:val="ListLabel 159"/>
    <w:rsid w:val="00615BD7"/>
    <w:rPr>
      <w:rFonts w:ascii="Calibri" w:hAnsi="Calibri" w:cs="Calibri"/>
      <w:color w:val="00000A"/>
    </w:rPr>
  </w:style>
  <w:style w:type="character" w:customStyle="1" w:styleId="ListLabel160">
    <w:name w:val="ListLabel 160"/>
    <w:rsid w:val="00615BD7"/>
    <w:rPr>
      <w:rFonts w:ascii="Calibri" w:hAnsi="Calibri" w:cs="Calibri"/>
      <w:sz w:val="24"/>
      <w:szCs w:val="24"/>
    </w:rPr>
  </w:style>
  <w:style w:type="character" w:customStyle="1" w:styleId="ListLabel161">
    <w:name w:val="ListLabel 161"/>
    <w:rsid w:val="00615BD7"/>
    <w:rPr>
      <w:b w:val="0"/>
      <w:bCs w:val="0"/>
    </w:rPr>
  </w:style>
  <w:style w:type="character" w:customStyle="1" w:styleId="ListLabel162">
    <w:name w:val="ListLabel 162"/>
    <w:rsid w:val="00615BD7"/>
    <w:rPr>
      <w:b w:val="0"/>
      <w:bCs w:val="0"/>
    </w:rPr>
  </w:style>
  <w:style w:type="character" w:customStyle="1" w:styleId="ListLabel163">
    <w:name w:val="ListLabel 163"/>
    <w:rsid w:val="00615BD7"/>
    <w:rPr>
      <w:rFonts w:ascii="Calibri" w:hAnsi="Calibri" w:cs="Calibri"/>
      <w:b w:val="0"/>
    </w:rPr>
  </w:style>
  <w:style w:type="character" w:customStyle="1" w:styleId="ListLabel164">
    <w:name w:val="ListLabel 164"/>
    <w:rsid w:val="00615BD7"/>
    <w:rPr>
      <w:rFonts w:ascii="Calibri" w:hAnsi="Calibri" w:cs="Calibri"/>
      <w:b w:val="0"/>
      <w:color w:val="00000A"/>
    </w:rPr>
  </w:style>
  <w:style w:type="character" w:customStyle="1" w:styleId="ListLabel165">
    <w:name w:val="ListLabel 165"/>
    <w:rsid w:val="00615BD7"/>
    <w:rPr>
      <w:rFonts w:cs="Symbol"/>
    </w:rPr>
  </w:style>
  <w:style w:type="character" w:customStyle="1" w:styleId="ListLabel166">
    <w:name w:val="ListLabel 166"/>
    <w:rsid w:val="00615BD7"/>
    <w:rPr>
      <w:rFonts w:cs="Courier New"/>
    </w:rPr>
  </w:style>
  <w:style w:type="character" w:customStyle="1" w:styleId="ListLabel167">
    <w:name w:val="ListLabel 167"/>
    <w:rsid w:val="00615BD7"/>
    <w:rPr>
      <w:rFonts w:cs="Wingdings"/>
    </w:rPr>
  </w:style>
  <w:style w:type="character" w:customStyle="1" w:styleId="ListLabel168">
    <w:name w:val="ListLabel 168"/>
    <w:rsid w:val="00615BD7"/>
    <w:rPr>
      <w:rFonts w:cs="Symbol"/>
    </w:rPr>
  </w:style>
  <w:style w:type="character" w:customStyle="1" w:styleId="ListLabel169">
    <w:name w:val="ListLabel 169"/>
    <w:rsid w:val="00615BD7"/>
    <w:rPr>
      <w:rFonts w:cs="Courier New"/>
    </w:rPr>
  </w:style>
  <w:style w:type="character" w:customStyle="1" w:styleId="ListLabel170">
    <w:name w:val="ListLabel 170"/>
    <w:rsid w:val="00615BD7"/>
    <w:rPr>
      <w:rFonts w:cs="Wingdings"/>
    </w:rPr>
  </w:style>
  <w:style w:type="character" w:customStyle="1" w:styleId="ListLabel171">
    <w:name w:val="ListLabel 171"/>
    <w:rsid w:val="00615BD7"/>
    <w:rPr>
      <w:rFonts w:cs="Symbol"/>
    </w:rPr>
  </w:style>
  <w:style w:type="character" w:customStyle="1" w:styleId="ListLabel172">
    <w:name w:val="ListLabel 172"/>
    <w:rsid w:val="00615BD7"/>
    <w:rPr>
      <w:rFonts w:cs="Courier New"/>
    </w:rPr>
  </w:style>
  <w:style w:type="character" w:customStyle="1" w:styleId="ListLabel173">
    <w:name w:val="ListLabel 173"/>
    <w:rsid w:val="00615BD7"/>
    <w:rPr>
      <w:rFonts w:cs="Wingdings"/>
    </w:rPr>
  </w:style>
  <w:style w:type="character" w:customStyle="1" w:styleId="ListLabel174">
    <w:name w:val="ListLabel 174"/>
    <w:rsid w:val="00615BD7"/>
    <w:rPr>
      <w:b/>
    </w:rPr>
  </w:style>
  <w:style w:type="character" w:customStyle="1" w:styleId="ListLabel175">
    <w:name w:val="ListLabel 175"/>
    <w:rsid w:val="00615BD7"/>
    <w:rPr>
      <w:b w:val="0"/>
      <w:bCs w:val="0"/>
      <w:color w:val="00000A"/>
    </w:rPr>
  </w:style>
  <w:style w:type="character" w:customStyle="1" w:styleId="ListLabel176">
    <w:name w:val="ListLabel 176"/>
    <w:rsid w:val="00615BD7"/>
    <w:rPr>
      <w:rFonts w:cs="Symbol"/>
    </w:rPr>
  </w:style>
  <w:style w:type="character" w:customStyle="1" w:styleId="ListLabel177">
    <w:name w:val="ListLabel 177"/>
    <w:rsid w:val="00615BD7"/>
    <w:rPr>
      <w:rFonts w:cs="Courier New"/>
    </w:rPr>
  </w:style>
  <w:style w:type="character" w:customStyle="1" w:styleId="ListLabel178">
    <w:name w:val="ListLabel 178"/>
    <w:rsid w:val="00615BD7"/>
    <w:rPr>
      <w:rFonts w:cs="Wingdings"/>
    </w:rPr>
  </w:style>
  <w:style w:type="character" w:customStyle="1" w:styleId="ListLabel179">
    <w:name w:val="ListLabel 179"/>
    <w:rsid w:val="00615BD7"/>
    <w:rPr>
      <w:rFonts w:cs="Symbol"/>
    </w:rPr>
  </w:style>
  <w:style w:type="character" w:customStyle="1" w:styleId="ListLabel180">
    <w:name w:val="ListLabel 180"/>
    <w:rsid w:val="00615BD7"/>
    <w:rPr>
      <w:rFonts w:cs="Courier New"/>
    </w:rPr>
  </w:style>
  <w:style w:type="character" w:customStyle="1" w:styleId="ListLabel181">
    <w:name w:val="ListLabel 181"/>
    <w:rsid w:val="00615BD7"/>
    <w:rPr>
      <w:rFonts w:cs="Wingdings"/>
    </w:rPr>
  </w:style>
  <w:style w:type="character" w:customStyle="1" w:styleId="ListLabel182">
    <w:name w:val="ListLabel 182"/>
    <w:rsid w:val="00615BD7"/>
    <w:rPr>
      <w:rFonts w:cs="Symbol"/>
    </w:rPr>
  </w:style>
  <w:style w:type="character" w:customStyle="1" w:styleId="ListLabel183">
    <w:name w:val="ListLabel 183"/>
    <w:rsid w:val="00615BD7"/>
    <w:rPr>
      <w:rFonts w:cs="Courier New"/>
    </w:rPr>
  </w:style>
  <w:style w:type="character" w:customStyle="1" w:styleId="ListLabel184">
    <w:name w:val="ListLabel 184"/>
    <w:rsid w:val="00615BD7"/>
    <w:rPr>
      <w:rFonts w:cs="Wingdings"/>
    </w:rPr>
  </w:style>
  <w:style w:type="character" w:customStyle="1" w:styleId="ListLabel185">
    <w:name w:val="ListLabel 185"/>
    <w:rsid w:val="00615BD7"/>
    <w:rPr>
      <w:b w:val="0"/>
    </w:rPr>
  </w:style>
  <w:style w:type="character" w:customStyle="1" w:styleId="ListLabel186">
    <w:name w:val="ListLabel 186"/>
    <w:rsid w:val="00615BD7"/>
    <w:rPr>
      <w:b w:val="0"/>
    </w:rPr>
  </w:style>
  <w:style w:type="character" w:customStyle="1" w:styleId="ListLabel187">
    <w:name w:val="ListLabel 187"/>
    <w:rsid w:val="00615BD7"/>
    <w:rPr>
      <w:b w:val="0"/>
    </w:rPr>
  </w:style>
  <w:style w:type="character" w:customStyle="1" w:styleId="ListLabel188">
    <w:name w:val="ListLabel 188"/>
    <w:rsid w:val="00615BD7"/>
    <w:rPr>
      <w:b w:val="0"/>
    </w:rPr>
  </w:style>
  <w:style w:type="character" w:customStyle="1" w:styleId="ListLabel189">
    <w:name w:val="ListLabel 189"/>
    <w:rsid w:val="00615BD7"/>
    <w:rPr>
      <w:b w:val="0"/>
    </w:rPr>
  </w:style>
  <w:style w:type="character" w:customStyle="1" w:styleId="ListLabel190">
    <w:name w:val="ListLabel 190"/>
    <w:rsid w:val="00615BD7"/>
    <w:rPr>
      <w:b w:val="0"/>
    </w:rPr>
  </w:style>
  <w:style w:type="character" w:customStyle="1" w:styleId="ListLabel191">
    <w:name w:val="ListLabel 191"/>
    <w:rsid w:val="00615BD7"/>
    <w:rPr>
      <w:b w:val="0"/>
      <w:bCs w:val="0"/>
    </w:rPr>
  </w:style>
  <w:style w:type="character" w:customStyle="1" w:styleId="ListLabel192">
    <w:name w:val="ListLabel 192"/>
    <w:rsid w:val="00615BD7"/>
    <w:rPr>
      <w:b w:val="0"/>
      <w:bCs w:val="0"/>
    </w:rPr>
  </w:style>
  <w:style w:type="character" w:customStyle="1" w:styleId="ListLabel193">
    <w:name w:val="ListLabel 193"/>
    <w:rsid w:val="00615BD7"/>
    <w:rPr>
      <w:strike w:val="0"/>
      <w:dstrike w:val="0"/>
    </w:rPr>
  </w:style>
  <w:style w:type="character" w:customStyle="1" w:styleId="ListLabel194">
    <w:name w:val="ListLabel 194"/>
    <w:rsid w:val="00615BD7"/>
    <w:rPr>
      <w:rFonts w:ascii="Calibri" w:hAnsi="Calibri" w:cs="Calibri"/>
      <w:b w:val="0"/>
      <w:sz w:val="24"/>
    </w:rPr>
  </w:style>
  <w:style w:type="character" w:customStyle="1" w:styleId="ListLabel195">
    <w:name w:val="ListLabel 195"/>
    <w:rsid w:val="00615BD7"/>
    <w:rPr>
      <w:b w:val="0"/>
    </w:rPr>
  </w:style>
  <w:style w:type="character" w:customStyle="1" w:styleId="ListLabel196">
    <w:name w:val="ListLabel 196"/>
    <w:rsid w:val="00615BD7"/>
    <w:rPr>
      <w:rFonts w:ascii="Calibri" w:hAnsi="Calibri" w:cs="Calibri"/>
      <w:b w:val="0"/>
      <w:sz w:val="24"/>
    </w:rPr>
  </w:style>
  <w:style w:type="character" w:customStyle="1" w:styleId="ListLabel197">
    <w:name w:val="ListLabel 197"/>
    <w:rsid w:val="00615BD7"/>
    <w:rPr>
      <w:rFonts w:cs="Verdana"/>
      <w:b w:val="0"/>
      <w:bCs w:val="0"/>
      <w:sz w:val="20"/>
      <w:szCs w:val="20"/>
    </w:rPr>
  </w:style>
  <w:style w:type="character" w:customStyle="1" w:styleId="ListLabel198">
    <w:name w:val="ListLabel 198"/>
    <w:rsid w:val="00615BD7"/>
    <w:rPr>
      <w:rFonts w:cs="Verdana"/>
      <w:b w:val="0"/>
      <w:bCs w:val="0"/>
      <w:sz w:val="20"/>
      <w:szCs w:val="20"/>
    </w:rPr>
  </w:style>
  <w:style w:type="character" w:customStyle="1" w:styleId="ListLabel199">
    <w:name w:val="ListLabel 199"/>
    <w:rsid w:val="00615BD7"/>
    <w:rPr>
      <w:rFonts w:cs="Verdana"/>
      <w:b w:val="0"/>
      <w:bCs w:val="0"/>
      <w:sz w:val="20"/>
      <w:szCs w:val="20"/>
    </w:rPr>
  </w:style>
  <w:style w:type="character" w:customStyle="1" w:styleId="ListLabel200">
    <w:name w:val="ListLabel 200"/>
    <w:rsid w:val="00615BD7"/>
    <w:rPr>
      <w:rFonts w:cs="Verdana"/>
      <w:b w:val="0"/>
      <w:bCs w:val="0"/>
      <w:sz w:val="20"/>
      <w:szCs w:val="20"/>
    </w:rPr>
  </w:style>
  <w:style w:type="character" w:customStyle="1" w:styleId="ListLabel201">
    <w:name w:val="ListLabel 201"/>
    <w:rsid w:val="00615BD7"/>
    <w:rPr>
      <w:rFonts w:cs="Verdana"/>
      <w:b w:val="0"/>
      <w:bCs w:val="0"/>
      <w:sz w:val="20"/>
      <w:szCs w:val="20"/>
    </w:rPr>
  </w:style>
  <w:style w:type="character" w:customStyle="1" w:styleId="ListLabel202">
    <w:name w:val="ListLabel 202"/>
    <w:rsid w:val="00615BD7"/>
    <w:rPr>
      <w:rFonts w:cs="Verdana"/>
      <w:b w:val="0"/>
      <w:bCs w:val="0"/>
      <w:sz w:val="20"/>
      <w:szCs w:val="20"/>
    </w:rPr>
  </w:style>
  <w:style w:type="character" w:customStyle="1" w:styleId="ListLabel203">
    <w:name w:val="ListLabel 203"/>
    <w:rsid w:val="00615BD7"/>
    <w:rPr>
      <w:rFonts w:cs="Verdana"/>
      <w:b w:val="0"/>
      <w:bCs w:val="0"/>
      <w:sz w:val="20"/>
      <w:szCs w:val="20"/>
    </w:rPr>
  </w:style>
  <w:style w:type="character" w:customStyle="1" w:styleId="ListLabel204">
    <w:name w:val="ListLabel 204"/>
    <w:rsid w:val="00615BD7"/>
    <w:rPr>
      <w:rFonts w:cs="Verdana"/>
      <w:b w:val="0"/>
      <w:bCs w:val="0"/>
      <w:sz w:val="20"/>
      <w:szCs w:val="20"/>
    </w:rPr>
  </w:style>
  <w:style w:type="character" w:customStyle="1" w:styleId="ListLabel205">
    <w:name w:val="ListLabel 205"/>
    <w:rsid w:val="00615BD7"/>
    <w:rPr>
      <w:rFonts w:cs="Verdana"/>
      <w:b w:val="0"/>
      <w:bCs w:val="0"/>
      <w:sz w:val="20"/>
      <w:szCs w:val="20"/>
    </w:rPr>
  </w:style>
  <w:style w:type="character" w:customStyle="1" w:styleId="ListLabel206">
    <w:name w:val="ListLabel 206"/>
    <w:rsid w:val="00615BD7"/>
    <w:rPr>
      <w:rFonts w:ascii="Calibri" w:hAnsi="Calibri" w:cs="OpenSymbol"/>
      <w:sz w:val="24"/>
    </w:rPr>
  </w:style>
  <w:style w:type="character" w:customStyle="1" w:styleId="ListLabel207">
    <w:name w:val="ListLabel 207"/>
    <w:rsid w:val="00615BD7"/>
    <w:rPr>
      <w:rFonts w:cs="OpenSymbol"/>
    </w:rPr>
  </w:style>
  <w:style w:type="character" w:customStyle="1" w:styleId="ListLabel208">
    <w:name w:val="ListLabel 208"/>
    <w:rsid w:val="00615BD7"/>
    <w:rPr>
      <w:rFonts w:cs="OpenSymbol"/>
    </w:rPr>
  </w:style>
  <w:style w:type="character" w:customStyle="1" w:styleId="ListLabel209">
    <w:name w:val="ListLabel 209"/>
    <w:rsid w:val="00615BD7"/>
    <w:rPr>
      <w:rFonts w:cs="OpenSymbol"/>
    </w:rPr>
  </w:style>
  <w:style w:type="character" w:customStyle="1" w:styleId="ListLabel210">
    <w:name w:val="ListLabel 210"/>
    <w:rsid w:val="00615BD7"/>
    <w:rPr>
      <w:rFonts w:cs="OpenSymbol"/>
    </w:rPr>
  </w:style>
  <w:style w:type="character" w:customStyle="1" w:styleId="ListLabel211">
    <w:name w:val="ListLabel 211"/>
    <w:rsid w:val="00615BD7"/>
    <w:rPr>
      <w:rFonts w:cs="OpenSymbol"/>
    </w:rPr>
  </w:style>
  <w:style w:type="character" w:customStyle="1" w:styleId="ListLabel212">
    <w:name w:val="ListLabel 212"/>
    <w:rsid w:val="00615BD7"/>
    <w:rPr>
      <w:rFonts w:cs="OpenSymbol"/>
    </w:rPr>
  </w:style>
  <w:style w:type="character" w:customStyle="1" w:styleId="ListLabel213">
    <w:name w:val="ListLabel 213"/>
    <w:rsid w:val="00615BD7"/>
    <w:rPr>
      <w:rFonts w:cs="OpenSymbol"/>
    </w:rPr>
  </w:style>
  <w:style w:type="character" w:customStyle="1" w:styleId="ListLabel214">
    <w:name w:val="ListLabel 214"/>
    <w:rsid w:val="00615BD7"/>
    <w:rPr>
      <w:rFonts w:cs="OpenSymbol"/>
    </w:rPr>
  </w:style>
  <w:style w:type="character" w:customStyle="1" w:styleId="WWCharLFO26LVL1">
    <w:name w:val="WW_CharLFO26LVL1"/>
    <w:rsid w:val="00615BD7"/>
    <w:rPr>
      <w:rFonts w:ascii="Symbol" w:hAnsi="Symbol" w:cs="Symbol"/>
    </w:rPr>
  </w:style>
  <w:style w:type="character" w:customStyle="1" w:styleId="WWCharLFO26LVL2">
    <w:name w:val="WW_CharLFO26LVL2"/>
    <w:rsid w:val="00615BD7"/>
    <w:rPr>
      <w:rFonts w:ascii="Courier New" w:hAnsi="Courier New" w:cs="Courier New"/>
    </w:rPr>
  </w:style>
  <w:style w:type="character" w:customStyle="1" w:styleId="WWCharLFO26LVL3">
    <w:name w:val="WW_CharLFO26LVL3"/>
    <w:rsid w:val="00615BD7"/>
    <w:rPr>
      <w:rFonts w:ascii="Wingdings" w:hAnsi="Wingdings" w:cs="Wingdings"/>
    </w:rPr>
  </w:style>
  <w:style w:type="character" w:customStyle="1" w:styleId="WWCharLFO26LVL4">
    <w:name w:val="WW_CharLFO26LVL4"/>
    <w:rsid w:val="00615BD7"/>
    <w:rPr>
      <w:rFonts w:ascii="Symbol" w:hAnsi="Symbol" w:cs="Symbol"/>
    </w:rPr>
  </w:style>
  <w:style w:type="character" w:customStyle="1" w:styleId="WWCharLFO26LVL5">
    <w:name w:val="WW_CharLFO26LVL5"/>
    <w:rsid w:val="00615BD7"/>
    <w:rPr>
      <w:rFonts w:ascii="Courier New" w:hAnsi="Courier New" w:cs="Courier New"/>
    </w:rPr>
  </w:style>
  <w:style w:type="character" w:customStyle="1" w:styleId="WWCharLFO26LVL6">
    <w:name w:val="WW_CharLFO26LVL6"/>
    <w:rsid w:val="00615BD7"/>
    <w:rPr>
      <w:rFonts w:ascii="Wingdings" w:hAnsi="Wingdings" w:cs="Wingdings"/>
    </w:rPr>
  </w:style>
  <w:style w:type="character" w:customStyle="1" w:styleId="WWCharLFO26LVL7">
    <w:name w:val="WW_CharLFO26LVL7"/>
    <w:rsid w:val="00615BD7"/>
    <w:rPr>
      <w:rFonts w:ascii="Symbol" w:hAnsi="Symbol" w:cs="Symbol"/>
    </w:rPr>
  </w:style>
  <w:style w:type="character" w:customStyle="1" w:styleId="WWCharLFO26LVL8">
    <w:name w:val="WW_CharLFO26LVL8"/>
    <w:rsid w:val="00615BD7"/>
    <w:rPr>
      <w:rFonts w:ascii="Courier New" w:hAnsi="Courier New" w:cs="Courier New"/>
    </w:rPr>
  </w:style>
  <w:style w:type="character" w:customStyle="1" w:styleId="WWCharLFO26LVL9">
    <w:name w:val="WW_CharLFO26LVL9"/>
    <w:rsid w:val="00615BD7"/>
    <w:rPr>
      <w:rFonts w:ascii="Wingdings" w:hAnsi="Wingdings" w:cs="Wingdings"/>
    </w:rPr>
  </w:style>
  <w:style w:type="character" w:customStyle="1" w:styleId="ListLabel215">
    <w:name w:val="ListLabel 215"/>
    <w:rsid w:val="00615BD7"/>
    <w:rPr>
      <w:rFonts w:ascii="Calibri" w:hAnsi="Calibri" w:cs="Calibri"/>
      <w:b/>
      <w:bCs w:val="0"/>
      <w:color w:val="00000A"/>
    </w:rPr>
  </w:style>
  <w:style w:type="character" w:customStyle="1" w:styleId="ListLabel216">
    <w:name w:val="ListLabel 216"/>
    <w:rsid w:val="00615BD7"/>
    <w:rPr>
      <w:rFonts w:ascii="Calibri" w:hAnsi="Calibri" w:cs="Calibri"/>
      <w:color w:val="00000A"/>
    </w:rPr>
  </w:style>
  <w:style w:type="character" w:customStyle="1" w:styleId="ListLabel217">
    <w:name w:val="ListLabel 217"/>
    <w:rsid w:val="00615BD7"/>
    <w:rPr>
      <w:rFonts w:ascii="Calibri" w:hAnsi="Calibri" w:cs="Calibri"/>
      <w:sz w:val="24"/>
      <w:szCs w:val="24"/>
    </w:rPr>
  </w:style>
  <w:style w:type="character" w:customStyle="1" w:styleId="ListLabel218">
    <w:name w:val="ListLabel 218"/>
    <w:rsid w:val="00615BD7"/>
    <w:rPr>
      <w:b w:val="0"/>
      <w:bCs w:val="0"/>
    </w:rPr>
  </w:style>
  <w:style w:type="character" w:customStyle="1" w:styleId="ListLabel219">
    <w:name w:val="ListLabel 219"/>
    <w:rsid w:val="00615BD7"/>
    <w:rPr>
      <w:b w:val="0"/>
      <w:bCs w:val="0"/>
    </w:rPr>
  </w:style>
  <w:style w:type="character" w:customStyle="1" w:styleId="ListLabel220">
    <w:name w:val="ListLabel 220"/>
    <w:rsid w:val="00615BD7"/>
    <w:rPr>
      <w:rFonts w:ascii="Calibri" w:hAnsi="Calibri" w:cs="Calibri"/>
      <w:b w:val="0"/>
    </w:rPr>
  </w:style>
  <w:style w:type="character" w:customStyle="1" w:styleId="ListLabel221">
    <w:name w:val="ListLabel 221"/>
    <w:rsid w:val="00615BD7"/>
    <w:rPr>
      <w:rFonts w:ascii="Calibri" w:hAnsi="Calibri" w:cs="Calibri"/>
      <w:b w:val="0"/>
      <w:color w:val="00000A"/>
    </w:rPr>
  </w:style>
  <w:style w:type="character" w:customStyle="1" w:styleId="ListLabel222">
    <w:name w:val="ListLabel 222"/>
    <w:rsid w:val="00615BD7"/>
    <w:rPr>
      <w:rFonts w:cs="Symbol"/>
    </w:rPr>
  </w:style>
  <w:style w:type="character" w:customStyle="1" w:styleId="ListLabel223">
    <w:name w:val="ListLabel 223"/>
    <w:rsid w:val="00615BD7"/>
    <w:rPr>
      <w:rFonts w:cs="Courier New"/>
    </w:rPr>
  </w:style>
  <w:style w:type="character" w:customStyle="1" w:styleId="ListLabel224">
    <w:name w:val="ListLabel 224"/>
    <w:rsid w:val="00615BD7"/>
    <w:rPr>
      <w:rFonts w:cs="Wingdings"/>
    </w:rPr>
  </w:style>
  <w:style w:type="character" w:customStyle="1" w:styleId="ListLabel225">
    <w:name w:val="ListLabel 225"/>
    <w:rsid w:val="00615BD7"/>
    <w:rPr>
      <w:rFonts w:cs="Symbol"/>
    </w:rPr>
  </w:style>
  <w:style w:type="character" w:customStyle="1" w:styleId="ListLabel226">
    <w:name w:val="ListLabel 226"/>
    <w:rsid w:val="00615BD7"/>
    <w:rPr>
      <w:rFonts w:cs="Courier New"/>
    </w:rPr>
  </w:style>
  <w:style w:type="character" w:customStyle="1" w:styleId="ListLabel227">
    <w:name w:val="ListLabel 227"/>
    <w:rsid w:val="00615BD7"/>
    <w:rPr>
      <w:rFonts w:cs="Wingdings"/>
    </w:rPr>
  </w:style>
  <w:style w:type="character" w:customStyle="1" w:styleId="ListLabel228">
    <w:name w:val="ListLabel 228"/>
    <w:rsid w:val="00615BD7"/>
    <w:rPr>
      <w:rFonts w:cs="Symbol"/>
    </w:rPr>
  </w:style>
  <w:style w:type="character" w:customStyle="1" w:styleId="ListLabel229">
    <w:name w:val="ListLabel 229"/>
    <w:rsid w:val="00615BD7"/>
    <w:rPr>
      <w:rFonts w:cs="Courier New"/>
    </w:rPr>
  </w:style>
  <w:style w:type="character" w:customStyle="1" w:styleId="ListLabel230">
    <w:name w:val="ListLabel 230"/>
    <w:rsid w:val="00615BD7"/>
    <w:rPr>
      <w:rFonts w:cs="Wingdings"/>
    </w:rPr>
  </w:style>
  <w:style w:type="character" w:customStyle="1" w:styleId="ListLabel231">
    <w:name w:val="ListLabel 231"/>
    <w:rsid w:val="00615BD7"/>
    <w:rPr>
      <w:b/>
    </w:rPr>
  </w:style>
  <w:style w:type="character" w:customStyle="1" w:styleId="ListLabel232">
    <w:name w:val="ListLabel 232"/>
    <w:rsid w:val="00615BD7"/>
    <w:rPr>
      <w:b w:val="0"/>
      <w:bCs w:val="0"/>
      <w:color w:val="00000A"/>
    </w:rPr>
  </w:style>
  <w:style w:type="character" w:customStyle="1" w:styleId="ListLabel233">
    <w:name w:val="ListLabel 233"/>
    <w:rsid w:val="00615BD7"/>
    <w:rPr>
      <w:rFonts w:cs="Symbol"/>
    </w:rPr>
  </w:style>
  <w:style w:type="character" w:customStyle="1" w:styleId="ListLabel234">
    <w:name w:val="ListLabel 234"/>
    <w:rsid w:val="00615BD7"/>
    <w:rPr>
      <w:rFonts w:cs="Courier New"/>
    </w:rPr>
  </w:style>
  <w:style w:type="character" w:customStyle="1" w:styleId="ListLabel235">
    <w:name w:val="ListLabel 235"/>
    <w:rsid w:val="00615BD7"/>
    <w:rPr>
      <w:rFonts w:cs="Wingdings"/>
    </w:rPr>
  </w:style>
  <w:style w:type="character" w:customStyle="1" w:styleId="ListLabel236">
    <w:name w:val="ListLabel 236"/>
    <w:rsid w:val="00615BD7"/>
    <w:rPr>
      <w:rFonts w:cs="Symbol"/>
    </w:rPr>
  </w:style>
  <w:style w:type="character" w:customStyle="1" w:styleId="ListLabel237">
    <w:name w:val="ListLabel 237"/>
    <w:rsid w:val="00615BD7"/>
    <w:rPr>
      <w:rFonts w:cs="Courier New"/>
    </w:rPr>
  </w:style>
  <w:style w:type="character" w:customStyle="1" w:styleId="ListLabel238">
    <w:name w:val="ListLabel 238"/>
    <w:rsid w:val="00615BD7"/>
    <w:rPr>
      <w:rFonts w:cs="Wingdings"/>
    </w:rPr>
  </w:style>
  <w:style w:type="character" w:customStyle="1" w:styleId="ListLabel239">
    <w:name w:val="ListLabel 239"/>
    <w:rsid w:val="00615BD7"/>
    <w:rPr>
      <w:rFonts w:cs="Symbol"/>
    </w:rPr>
  </w:style>
  <w:style w:type="character" w:customStyle="1" w:styleId="ListLabel240">
    <w:name w:val="ListLabel 240"/>
    <w:rsid w:val="00615BD7"/>
    <w:rPr>
      <w:rFonts w:cs="Courier New"/>
    </w:rPr>
  </w:style>
  <w:style w:type="character" w:customStyle="1" w:styleId="ListLabel241">
    <w:name w:val="ListLabel 241"/>
    <w:rsid w:val="00615BD7"/>
    <w:rPr>
      <w:rFonts w:cs="Wingdings"/>
    </w:rPr>
  </w:style>
  <w:style w:type="character" w:customStyle="1" w:styleId="ListLabel242">
    <w:name w:val="ListLabel 242"/>
    <w:rsid w:val="00615BD7"/>
    <w:rPr>
      <w:b w:val="0"/>
    </w:rPr>
  </w:style>
  <w:style w:type="character" w:customStyle="1" w:styleId="ListLabel243">
    <w:name w:val="ListLabel 243"/>
    <w:rsid w:val="00615BD7"/>
    <w:rPr>
      <w:b w:val="0"/>
    </w:rPr>
  </w:style>
  <w:style w:type="character" w:customStyle="1" w:styleId="ListLabel244">
    <w:name w:val="ListLabel 244"/>
    <w:rsid w:val="00615BD7"/>
    <w:rPr>
      <w:b w:val="0"/>
    </w:rPr>
  </w:style>
  <w:style w:type="character" w:customStyle="1" w:styleId="ListLabel245">
    <w:name w:val="ListLabel 245"/>
    <w:rsid w:val="00615BD7"/>
    <w:rPr>
      <w:b w:val="0"/>
    </w:rPr>
  </w:style>
  <w:style w:type="character" w:customStyle="1" w:styleId="ListLabel246">
    <w:name w:val="ListLabel 246"/>
    <w:rsid w:val="00615BD7"/>
    <w:rPr>
      <w:b w:val="0"/>
    </w:rPr>
  </w:style>
  <w:style w:type="character" w:customStyle="1" w:styleId="ListLabel247">
    <w:name w:val="ListLabel 247"/>
    <w:rsid w:val="00615BD7"/>
    <w:rPr>
      <w:b w:val="0"/>
    </w:rPr>
  </w:style>
  <w:style w:type="character" w:customStyle="1" w:styleId="ListLabel248">
    <w:name w:val="ListLabel 248"/>
    <w:rsid w:val="00615BD7"/>
    <w:rPr>
      <w:b w:val="0"/>
      <w:bCs w:val="0"/>
    </w:rPr>
  </w:style>
  <w:style w:type="character" w:customStyle="1" w:styleId="ListLabel249">
    <w:name w:val="ListLabel 249"/>
    <w:rsid w:val="00615BD7"/>
    <w:rPr>
      <w:b w:val="0"/>
      <w:bCs w:val="0"/>
    </w:rPr>
  </w:style>
  <w:style w:type="character" w:customStyle="1" w:styleId="ListLabel250">
    <w:name w:val="ListLabel 250"/>
    <w:rsid w:val="00615BD7"/>
    <w:rPr>
      <w:strike w:val="0"/>
      <w:dstrike w:val="0"/>
    </w:rPr>
  </w:style>
  <w:style w:type="character" w:customStyle="1" w:styleId="ListLabel251">
    <w:name w:val="ListLabel 251"/>
    <w:rsid w:val="00615BD7"/>
    <w:rPr>
      <w:rFonts w:ascii="Calibri" w:hAnsi="Calibri" w:cs="Calibri"/>
      <w:b w:val="0"/>
      <w:sz w:val="24"/>
    </w:rPr>
  </w:style>
  <w:style w:type="character" w:customStyle="1" w:styleId="ListLabel252">
    <w:name w:val="ListLabel 252"/>
    <w:rsid w:val="00615BD7"/>
    <w:rPr>
      <w:b w:val="0"/>
    </w:rPr>
  </w:style>
  <w:style w:type="character" w:customStyle="1" w:styleId="ListLabel253">
    <w:name w:val="ListLabel 253"/>
    <w:rsid w:val="00615BD7"/>
    <w:rPr>
      <w:rFonts w:ascii="Calibri" w:hAnsi="Calibri" w:cs="Calibri"/>
      <w:b w:val="0"/>
      <w:sz w:val="24"/>
    </w:rPr>
  </w:style>
  <w:style w:type="character" w:customStyle="1" w:styleId="ListLabel254">
    <w:name w:val="ListLabel 254"/>
    <w:rsid w:val="00615BD7"/>
    <w:rPr>
      <w:rFonts w:ascii="Calibri" w:hAnsi="Calibri" w:cs="OpenSymbol"/>
      <w:sz w:val="24"/>
    </w:rPr>
  </w:style>
  <w:style w:type="character" w:customStyle="1" w:styleId="ListLabel255">
    <w:name w:val="ListLabel 255"/>
    <w:rsid w:val="00615BD7"/>
    <w:rPr>
      <w:rFonts w:cs="OpenSymbol"/>
    </w:rPr>
  </w:style>
  <w:style w:type="character" w:customStyle="1" w:styleId="ListLabel256">
    <w:name w:val="ListLabel 256"/>
    <w:rsid w:val="00615BD7"/>
    <w:rPr>
      <w:rFonts w:cs="OpenSymbol"/>
    </w:rPr>
  </w:style>
  <w:style w:type="character" w:customStyle="1" w:styleId="ListLabel257">
    <w:name w:val="ListLabel 257"/>
    <w:rsid w:val="00615BD7"/>
    <w:rPr>
      <w:rFonts w:cs="OpenSymbol"/>
    </w:rPr>
  </w:style>
  <w:style w:type="character" w:customStyle="1" w:styleId="ListLabel258">
    <w:name w:val="ListLabel 258"/>
    <w:rsid w:val="00615BD7"/>
    <w:rPr>
      <w:rFonts w:cs="OpenSymbol"/>
    </w:rPr>
  </w:style>
  <w:style w:type="character" w:customStyle="1" w:styleId="ListLabel259">
    <w:name w:val="ListLabel 259"/>
    <w:rsid w:val="00615BD7"/>
    <w:rPr>
      <w:rFonts w:cs="OpenSymbol"/>
    </w:rPr>
  </w:style>
  <w:style w:type="character" w:customStyle="1" w:styleId="ListLabel260">
    <w:name w:val="ListLabel 260"/>
    <w:rsid w:val="00615BD7"/>
    <w:rPr>
      <w:rFonts w:cs="OpenSymbol"/>
    </w:rPr>
  </w:style>
  <w:style w:type="character" w:customStyle="1" w:styleId="ListLabel261">
    <w:name w:val="ListLabel 261"/>
    <w:rsid w:val="00615BD7"/>
    <w:rPr>
      <w:rFonts w:cs="OpenSymbol"/>
    </w:rPr>
  </w:style>
  <w:style w:type="character" w:customStyle="1" w:styleId="ListLabel262">
    <w:name w:val="ListLabel 262"/>
    <w:rsid w:val="00615BD7"/>
    <w:rPr>
      <w:rFonts w:cs="OpenSymbol"/>
    </w:rPr>
  </w:style>
  <w:style w:type="character" w:customStyle="1" w:styleId="ListLabel263">
    <w:name w:val="ListLabel 263"/>
    <w:rsid w:val="00615BD7"/>
    <w:rPr>
      <w:rFonts w:ascii="Calibri" w:hAnsi="Calibri" w:cs="OpenSymbol"/>
      <w:sz w:val="24"/>
    </w:rPr>
  </w:style>
  <w:style w:type="character" w:customStyle="1" w:styleId="ListLabel264">
    <w:name w:val="ListLabel 264"/>
    <w:rsid w:val="00615BD7"/>
    <w:rPr>
      <w:rFonts w:cs="OpenSymbol"/>
    </w:rPr>
  </w:style>
  <w:style w:type="character" w:customStyle="1" w:styleId="ListLabel265">
    <w:name w:val="ListLabel 265"/>
    <w:rsid w:val="00615BD7"/>
    <w:rPr>
      <w:rFonts w:cs="OpenSymbol"/>
    </w:rPr>
  </w:style>
  <w:style w:type="character" w:customStyle="1" w:styleId="ListLabel266">
    <w:name w:val="ListLabel 266"/>
    <w:rsid w:val="00615BD7"/>
    <w:rPr>
      <w:rFonts w:cs="OpenSymbol"/>
    </w:rPr>
  </w:style>
  <w:style w:type="character" w:customStyle="1" w:styleId="ListLabel267">
    <w:name w:val="ListLabel 267"/>
    <w:rsid w:val="00615BD7"/>
    <w:rPr>
      <w:rFonts w:cs="OpenSymbol"/>
    </w:rPr>
  </w:style>
  <w:style w:type="character" w:customStyle="1" w:styleId="ListLabel268">
    <w:name w:val="ListLabel 268"/>
    <w:rsid w:val="00615BD7"/>
    <w:rPr>
      <w:rFonts w:cs="OpenSymbol"/>
    </w:rPr>
  </w:style>
  <w:style w:type="character" w:customStyle="1" w:styleId="ListLabel269">
    <w:name w:val="ListLabel 269"/>
    <w:rsid w:val="00615BD7"/>
    <w:rPr>
      <w:rFonts w:cs="OpenSymbol"/>
    </w:rPr>
  </w:style>
  <w:style w:type="character" w:customStyle="1" w:styleId="ListLabel270">
    <w:name w:val="ListLabel 270"/>
    <w:rsid w:val="00615BD7"/>
    <w:rPr>
      <w:rFonts w:cs="OpenSymbol"/>
    </w:rPr>
  </w:style>
  <w:style w:type="character" w:customStyle="1" w:styleId="ListLabel271">
    <w:name w:val="ListLabel 271"/>
    <w:rsid w:val="00615BD7"/>
    <w:rPr>
      <w:rFonts w:cs="OpenSymbol"/>
    </w:rPr>
  </w:style>
  <w:style w:type="character" w:customStyle="1" w:styleId="ListLabel272">
    <w:name w:val="ListLabel 272"/>
    <w:rsid w:val="00615BD7"/>
    <w:rPr>
      <w:rFonts w:ascii="Calibri" w:hAnsi="Calibri" w:cs="Calibri"/>
      <w:b/>
      <w:bCs w:val="0"/>
      <w:color w:val="00000A"/>
    </w:rPr>
  </w:style>
  <w:style w:type="character" w:customStyle="1" w:styleId="ListLabel273">
    <w:name w:val="ListLabel 273"/>
    <w:rsid w:val="00615BD7"/>
    <w:rPr>
      <w:rFonts w:ascii="Calibri" w:hAnsi="Calibri" w:cs="Calibri"/>
      <w:color w:val="00000A"/>
    </w:rPr>
  </w:style>
  <w:style w:type="character" w:customStyle="1" w:styleId="ListLabel274">
    <w:name w:val="ListLabel 274"/>
    <w:rsid w:val="00615BD7"/>
    <w:rPr>
      <w:rFonts w:ascii="Calibri" w:hAnsi="Calibri" w:cs="Calibri"/>
      <w:sz w:val="24"/>
      <w:szCs w:val="24"/>
    </w:rPr>
  </w:style>
  <w:style w:type="character" w:customStyle="1" w:styleId="ListLabel275">
    <w:name w:val="ListLabel 275"/>
    <w:rsid w:val="00615BD7"/>
    <w:rPr>
      <w:b w:val="0"/>
      <w:bCs w:val="0"/>
    </w:rPr>
  </w:style>
  <w:style w:type="character" w:customStyle="1" w:styleId="ListLabel276">
    <w:name w:val="ListLabel 276"/>
    <w:rsid w:val="00615BD7"/>
    <w:rPr>
      <w:b w:val="0"/>
      <w:bCs w:val="0"/>
    </w:rPr>
  </w:style>
  <w:style w:type="character" w:customStyle="1" w:styleId="ListLabel277">
    <w:name w:val="ListLabel 277"/>
    <w:rsid w:val="00615BD7"/>
    <w:rPr>
      <w:rFonts w:ascii="Calibri" w:hAnsi="Calibri" w:cs="Calibri"/>
      <w:b w:val="0"/>
    </w:rPr>
  </w:style>
  <w:style w:type="character" w:customStyle="1" w:styleId="ListLabel278">
    <w:name w:val="ListLabel 278"/>
    <w:rsid w:val="00615BD7"/>
    <w:rPr>
      <w:rFonts w:ascii="Calibri" w:hAnsi="Calibri" w:cs="Calibri"/>
      <w:b w:val="0"/>
      <w:color w:val="00000A"/>
    </w:rPr>
  </w:style>
  <w:style w:type="character" w:customStyle="1" w:styleId="ListLabel279">
    <w:name w:val="ListLabel 279"/>
    <w:rsid w:val="00615BD7"/>
    <w:rPr>
      <w:rFonts w:cs="Symbol"/>
    </w:rPr>
  </w:style>
  <w:style w:type="character" w:customStyle="1" w:styleId="ListLabel280">
    <w:name w:val="ListLabel 280"/>
    <w:rsid w:val="00615BD7"/>
    <w:rPr>
      <w:rFonts w:cs="Courier New"/>
    </w:rPr>
  </w:style>
  <w:style w:type="character" w:customStyle="1" w:styleId="ListLabel281">
    <w:name w:val="ListLabel 281"/>
    <w:rsid w:val="00615BD7"/>
    <w:rPr>
      <w:rFonts w:cs="Wingdings"/>
    </w:rPr>
  </w:style>
  <w:style w:type="character" w:customStyle="1" w:styleId="ListLabel282">
    <w:name w:val="ListLabel 282"/>
    <w:rsid w:val="00615BD7"/>
    <w:rPr>
      <w:rFonts w:cs="Symbol"/>
    </w:rPr>
  </w:style>
  <w:style w:type="character" w:customStyle="1" w:styleId="ListLabel283">
    <w:name w:val="ListLabel 283"/>
    <w:rsid w:val="00615BD7"/>
    <w:rPr>
      <w:rFonts w:cs="Courier New"/>
    </w:rPr>
  </w:style>
  <w:style w:type="character" w:customStyle="1" w:styleId="ListLabel284">
    <w:name w:val="ListLabel 284"/>
    <w:rsid w:val="00615BD7"/>
    <w:rPr>
      <w:rFonts w:cs="Wingdings"/>
    </w:rPr>
  </w:style>
  <w:style w:type="character" w:customStyle="1" w:styleId="ListLabel285">
    <w:name w:val="ListLabel 285"/>
    <w:rsid w:val="00615BD7"/>
    <w:rPr>
      <w:rFonts w:cs="Symbol"/>
    </w:rPr>
  </w:style>
  <w:style w:type="character" w:customStyle="1" w:styleId="ListLabel286">
    <w:name w:val="ListLabel 286"/>
    <w:rsid w:val="00615BD7"/>
    <w:rPr>
      <w:rFonts w:cs="Courier New"/>
    </w:rPr>
  </w:style>
  <w:style w:type="character" w:customStyle="1" w:styleId="ListLabel287">
    <w:name w:val="ListLabel 287"/>
    <w:rsid w:val="00615BD7"/>
    <w:rPr>
      <w:rFonts w:cs="Wingdings"/>
    </w:rPr>
  </w:style>
  <w:style w:type="character" w:customStyle="1" w:styleId="ListLabel288">
    <w:name w:val="ListLabel 288"/>
    <w:rsid w:val="00615BD7"/>
    <w:rPr>
      <w:b/>
    </w:rPr>
  </w:style>
  <w:style w:type="character" w:customStyle="1" w:styleId="ListLabel289">
    <w:name w:val="ListLabel 289"/>
    <w:rsid w:val="00615BD7"/>
    <w:rPr>
      <w:b w:val="0"/>
      <w:bCs w:val="0"/>
      <w:color w:val="00000A"/>
    </w:rPr>
  </w:style>
  <w:style w:type="character" w:customStyle="1" w:styleId="ListLabel290">
    <w:name w:val="ListLabel 290"/>
    <w:rsid w:val="00615BD7"/>
    <w:rPr>
      <w:rFonts w:cs="Symbol"/>
    </w:rPr>
  </w:style>
  <w:style w:type="character" w:customStyle="1" w:styleId="ListLabel291">
    <w:name w:val="ListLabel 291"/>
    <w:rsid w:val="00615BD7"/>
    <w:rPr>
      <w:rFonts w:cs="Courier New"/>
    </w:rPr>
  </w:style>
  <w:style w:type="character" w:customStyle="1" w:styleId="ListLabel292">
    <w:name w:val="ListLabel 292"/>
    <w:rsid w:val="00615BD7"/>
    <w:rPr>
      <w:rFonts w:cs="Wingdings"/>
    </w:rPr>
  </w:style>
  <w:style w:type="character" w:customStyle="1" w:styleId="ListLabel293">
    <w:name w:val="ListLabel 293"/>
    <w:rsid w:val="00615BD7"/>
    <w:rPr>
      <w:rFonts w:cs="Symbol"/>
    </w:rPr>
  </w:style>
  <w:style w:type="character" w:customStyle="1" w:styleId="ListLabel294">
    <w:name w:val="ListLabel 294"/>
    <w:rsid w:val="00615BD7"/>
    <w:rPr>
      <w:rFonts w:cs="Courier New"/>
    </w:rPr>
  </w:style>
  <w:style w:type="character" w:customStyle="1" w:styleId="ListLabel295">
    <w:name w:val="ListLabel 295"/>
    <w:rsid w:val="00615BD7"/>
    <w:rPr>
      <w:rFonts w:cs="Wingdings"/>
    </w:rPr>
  </w:style>
  <w:style w:type="character" w:customStyle="1" w:styleId="ListLabel296">
    <w:name w:val="ListLabel 296"/>
    <w:rsid w:val="00615BD7"/>
    <w:rPr>
      <w:rFonts w:cs="Symbol"/>
    </w:rPr>
  </w:style>
  <w:style w:type="character" w:customStyle="1" w:styleId="ListLabel297">
    <w:name w:val="ListLabel 297"/>
    <w:rsid w:val="00615BD7"/>
    <w:rPr>
      <w:rFonts w:cs="Courier New"/>
    </w:rPr>
  </w:style>
  <w:style w:type="character" w:customStyle="1" w:styleId="ListLabel298">
    <w:name w:val="ListLabel 298"/>
    <w:rsid w:val="00615BD7"/>
    <w:rPr>
      <w:rFonts w:cs="Wingdings"/>
    </w:rPr>
  </w:style>
  <w:style w:type="character" w:customStyle="1" w:styleId="ListLabel299">
    <w:name w:val="ListLabel 299"/>
    <w:rsid w:val="00615BD7"/>
    <w:rPr>
      <w:b w:val="0"/>
    </w:rPr>
  </w:style>
  <w:style w:type="character" w:customStyle="1" w:styleId="ListLabel300">
    <w:name w:val="ListLabel 300"/>
    <w:rsid w:val="00615BD7"/>
    <w:rPr>
      <w:b w:val="0"/>
    </w:rPr>
  </w:style>
  <w:style w:type="character" w:customStyle="1" w:styleId="ListLabel301">
    <w:name w:val="ListLabel 301"/>
    <w:rsid w:val="00615BD7"/>
    <w:rPr>
      <w:b w:val="0"/>
    </w:rPr>
  </w:style>
  <w:style w:type="character" w:customStyle="1" w:styleId="ListLabel302">
    <w:name w:val="ListLabel 302"/>
    <w:rsid w:val="00615BD7"/>
    <w:rPr>
      <w:b w:val="0"/>
    </w:rPr>
  </w:style>
  <w:style w:type="character" w:customStyle="1" w:styleId="ListLabel303">
    <w:name w:val="ListLabel 303"/>
    <w:rsid w:val="00615BD7"/>
    <w:rPr>
      <w:b w:val="0"/>
    </w:rPr>
  </w:style>
  <w:style w:type="character" w:customStyle="1" w:styleId="ListLabel304">
    <w:name w:val="ListLabel 304"/>
    <w:rsid w:val="00615BD7"/>
    <w:rPr>
      <w:b w:val="0"/>
    </w:rPr>
  </w:style>
  <w:style w:type="character" w:customStyle="1" w:styleId="ListLabel305">
    <w:name w:val="ListLabel 305"/>
    <w:rsid w:val="00615BD7"/>
    <w:rPr>
      <w:b w:val="0"/>
      <w:bCs w:val="0"/>
    </w:rPr>
  </w:style>
  <w:style w:type="character" w:customStyle="1" w:styleId="ListLabel306">
    <w:name w:val="ListLabel 306"/>
    <w:rsid w:val="00615BD7"/>
    <w:rPr>
      <w:b w:val="0"/>
      <w:bCs w:val="0"/>
    </w:rPr>
  </w:style>
  <w:style w:type="character" w:customStyle="1" w:styleId="ListLabel307">
    <w:name w:val="ListLabel 307"/>
    <w:rsid w:val="00615BD7"/>
    <w:rPr>
      <w:strike w:val="0"/>
      <w:dstrike w:val="0"/>
    </w:rPr>
  </w:style>
  <w:style w:type="character" w:customStyle="1" w:styleId="ListLabel308">
    <w:name w:val="ListLabel 308"/>
    <w:rsid w:val="00615BD7"/>
    <w:rPr>
      <w:rFonts w:ascii="Calibri" w:hAnsi="Calibri" w:cs="Calibri"/>
      <w:b w:val="0"/>
      <w:sz w:val="24"/>
    </w:rPr>
  </w:style>
  <w:style w:type="character" w:customStyle="1" w:styleId="ListLabel309">
    <w:name w:val="ListLabel 309"/>
    <w:rsid w:val="00615BD7"/>
    <w:rPr>
      <w:b w:val="0"/>
    </w:rPr>
  </w:style>
  <w:style w:type="character" w:customStyle="1" w:styleId="ListLabel310">
    <w:name w:val="ListLabel 310"/>
    <w:rsid w:val="00615BD7"/>
    <w:rPr>
      <w:rFonts w:ascii="Calibri" w:hAnsi="Calibri" w:cs="Calibri"/>
      <w:b w:val="0"/>
      <w:sz w:val="24"/>
    </w:rPr>
  </w:style>
  <w:style w:type="character" w:customStyle="1" w:styleId="ListLabel311">
    <w:name w:val="ListLabel 311"/>
    <w:rsid w:val="00615BD7"/>
    <w:rPr>
      <w:rFonts w:ascii="Calibri" w:hAnsi="Calibri" w:cs="OpenSymbol"/>
      <w:sz w:val="24"/>
    </w:rPr>
  </w:style>
  <w:style w:type="character" w:customStyle="1" w:styleId="ListLabel312">
    <w:name w:val="ListLabel 312"/>
    <w:rsid w:val="00615BD7"/>
    <w:rPr>
      <w:rFonts w:cs="OpenSymbol"/>
    </w:rPr>
  </w:style>
  <w:style w:type="character" w:customStyle="1" w:styleId="ListLabel313">
    <w:name w:val="ListLabel 313"/>
    <w:rsid w:val="00615BD7"/>
    <w:rPr>
      <w:rFonts w:cs="OpenSymbol"/>
    </w:rPr>
  </w:style>
  <w:style w:type="character" w:customStyle="1" w:styleId="ListLabel314">
    <w:name w:val="ListLabel 314"/>
    <w:rsid w:val="00615BD7"/>
    <w:rPr>
      <w:rFonts w:cs="OpenSymbol"/>
    </w:rPr>
  </w:style>
  <w:style w:type="character" w:customStyle="1" w:styleId="ListLabel315">
    <w:name w:val="ListLabel 315"/>
    <w:rsid w:val="00615BD7"/>
    <w:rPr>
      <w:rFonts w:cs="OpenSymbol"/>
    </w:rPr>
  </w:style>
  <w:style w:type="character" w:customStyle="1" w:styleId="ListLabel316">
    <w:name w:val="ListLabel 316"/>
    <w:rsid w:val="00615BD7"/>
    <w:rPr>
      <w:rFonts w:cs="OpenSymbol"/>
    </w:rPr>
  </w:style>
  <w:style w:type="character" w:customStyle="1" w:styleId="ListLabel317">
    <w:name w:val="ListLabel 317"/>
    <w:rsid w:val="00615BD7"/>
    <w:rPr>
      <w:rFonts w:cs="OpenSymbol"/>
    </w:rPr>
  </w:style>
  <w:style w:type="character" w:customStyle="1" w:styleId="ListLabel318">
    <w:name w:val="ListLabel 318"/>
    <w:rsid w:val="00615BD7"/>
    <w:rPr>
      <w:rFonts w:cs="OpenSymbol"/>
    </w:rPr>
  </w:style>
  <w:style w:type="character" w:customStyle="1" w:styleId="ListLabel319">
    <w:name w:val="ListLabel 319"/>
    <w:rsid w:val="00615BD7"/>
    <w:rPr>
      <w:rFonts w:cs="OpenSymbol"/>
    </w:rPr>
  </w:style>
  <w:style w:type="character" w:customStyle="1" w:styleId="ListLabel320">
    <w:name w:val="ListLabel 320"/>
    <w:rsid w:val="00615BD7"/>
    <w:rPr>
      <w:rFonts w:ascii="Calibri" w:hAnsi="Calibri" w:cs="OpenSymbol"/>
      <w:sz w:val="24"/>
    </w:rPr>
  </w:style>
  <w:style w:type="character" w:customStyle="1" w:styleId="ListLabel321">
    <w:name w:val="ListLabel 321"/>
    <w:rsid w:val="00615BD7"/>
    <w:rPr>
      <w:rFonts w:cs="OpenSymbol"/>
    </w:rPr>
  </w:style>
  <w:style w:type="character" w:customStyle="1" w:styleId="ListLabel322">
    <w:name w:val="ListLabel 322"/>
    <w:rsid w:val="00615BD7"/>
    <w:rPr>
      <w:rFonts w:cs="OpenSymbol"/>
    </w:rPr>
  </w:style>
  <w:style w:type="character" w:customStyle="1" w:styleId="ListLabel323">
    <w:name w:val="ListLabel 323"/>
    <w:rsid w:val="00615BD7"/>
    <w:rPr>
      <w:rFonts w:cs="OpenSymbol"/>
    </w:rPr>
  </w:style>
  <w:style w:type="character" w:customStyle="1" w:styleId="ListLabel324">
    <w:name w:val="ListLabel 324"/>
    <w:rsid w:val="00615BD7"/>
    <w:rPr>
      <w:rFonts w:cs="OpenSymbol"/>
    </w:rPr>
  </w:style>
  <w:style w:type="character" w:customStyle="1" w:styleId="ListLabel325">
    <w:name w:val="ListLabel 325"/>
    <w:rsid w:val="00615BD7"/>
    <w:rPr>
      <w:rFonts w:cs="OpenSymbol"/>
    </w:rPr>
  </w:style>
  <w:style w:type="character" w:customStyle="1" w:styleId="ListLabel326">
    <w:name w:val="ListLabel 326"/>
    <w:rsid w:val="00615BD7"/>
    <w:rPr>
      <w:rFonts w:cs="OpenSymbol"/>
    </w:rPr>
  </w:style>
  <w:style w:type="character" w:customStyle="1" w:styleId="ListLabel327">
    <w:name w:val="ListLabel 327"/>
    <w:rsid w:val="00615BD7"/>
    <w:rPr>
      <w:rFonts w:cs="OpenSymbol"/>
    </w:rPr>
  </w:style>
  <w:style w:type="character" w:customStyle="1" w:styleId="ListLabel328">
    <w:name w:val="ListLabel 328"/>
    <w:rsid w:val="00615BD7"/>
    <w:rPr>
      <w:rFonts w:cs="OpenSymbol"/>
    </w:rPr>
  </w:style>
  <w:style w:type="character" w:customStyle="1" w:styleId="Teksttreci">
    <w:name w:val="Tekst treści_"/>
    <w:rsid w:val="00615BD7"/>
    <w:rPr>
      <w:sz w:val="21"/>
      <w:szCs w:val="21"/>
      <w:highlight w:val="white"/>
      <w:lang w:bidi="ar-SA"/>
    </w:rPr>
  </w:style>
  <w:style w:type="character" w:customStyle="1" w:styleId="Domylnaczcionkaakapitu1">
    <w:name w:val="Domyślna czcionka akapitu1"/>
    <w:rsid w:val="00615BD7"/>
  </w:style>
  <w:style w:type="character" w:customStyle="1" w:styleId="ListLabel329">
    <w:name w:val="ListLabel 329"/>
    <w:rsid w:val="00615BD7"/>
    <w:rPr>
      <w:rFonts w:ascii="Calibri" w:hAnsi="Calibri" w:cs="Calibri"/>
      <w:b/>
      <w:bCs w:val="0"/>
      <w:color w:val="00000A"/>
    </w:rPr>
  </w:style>
  <w:style w:type="character" w:customStyle="1" w:styleId="ListLabel330">
    <w:name w:val="ListLabel 330"/>
    <w:rsid w:val="00615BD7"/>
    <w:rPr>
      <w:rFonts w:ascii="Calibri" w:hAnsi="Calibri" w:cs="Calibri"/>
      <w:color w:val="00000A"/>
    </w:rPr>
  </w:style>
  <w:style w:type="character" w:customStyle="1" w:styleId="ListLabel331">
    <w:name w:val="ListLabel 331"/>
    <w:rsid w:val="00615BD7"/>
    <w:rPr>
      <w:rFonts w:ascii="Calibri" w:hAnsi="Calibri" w:cs="Calibri"/>
      <w:sz w:val="24"/>
      <w:szCs w:val="24"/>
    </w:rPr>
  </w:style>
  <w:style w:type="character" w:customStyle="1" w:styleId="ListLabel332">
    <w:name w:val="ListLabel 332"/>
    <w:rsid w:val="00615BD7"/>
    <w:rPr>
      <w:b w:val="0"/>
      <w:bCs w:val="0"/>
    </w:rPr>
  </w:style>
  <w:style w:type="character" w:customStyle="1" w:styleId="ListLabel333">
    <w:name w:val="ListLabel 333"/>
    <w:rsid w:val="00615BD7"/>
    <w:rPr>
      <w:b w:val="0"/>
      <w:bCs w:val="0"/>
    </w:rPr>
  </w:style>
  <w:style w:type="character" w:customStyle="1" w:styleId="ListLabel334">
    <w:name w:val="ListLabel 334"/>
    <w:rsid w:val="00615BD7"/>
    <w:rPr>
      <w:rFonts w:ascii="Calibri" w:hAnsi="Calibri" w:cs="Calibri"/>
      <w:b w:val="0"/>
    </w:rPr>
  </w:style>
  <w:style w:type="character" w:customStyle="1" w:styleId="ListLabel335">
    <w:name w:val="ListLabel 335"/>
    <w:rsid w:val="00615BD7"/>
    <w:rPr>
      <w:rFonts w:ascii="Calibri" w:hAnsi="Calibri" w:cs="Calibri"/>
      <w:b w:val="0"/>
      <w:color w:val="00000A"/>
    </w:rPr>
  </w:style>
  <w:style w:type="character" w:customStyle="1" w:styleId="ListLabel336">
    <w:name w:val="ListLabel 336"/>
    <w:rsid w:val="00615BD7"/>
    <w:rPr>
      <w:rFonts w:cs="Symbol"/>
    </w:rPr>
  </w:style>
  <w:style w:type="character" w:customStyle="1" w:styleId="ListLabel337">
    <w:name w:val="ListLabel 337"/>
    <w:rsid w:val="00615BD7"/>
    <w:rPr>
      <w:rFonts w:cs="Courier New"/>
    </w:rPr>
  </w:style>
  <w:style w:type="character" w:customStyle="1" w:styleId="ListLabel338">
    <w:name w:val="ListLabel 338"/>
    <w:rsid w:val="00615BD7"/>
    <w:rPr>
      <w:rFonts w:cs="Wingdings"/>
    </w:rPr>
  </w:style>
  <w:style w:type="character" w:customStyle="1" w:styleId="ListLabel339">
    <w:name w:val="ListLabel 339"/>
    <w:rsid w:val="00615BD7"/>
    <w:rPr>
      <w:rFonts w:cs="Symbol"/>
    </w:rPr>
  </w:style>
  <w:style w:type="character" w:customStyle="1" w:styleId="ListLabel340">
    <w:name w:val="ListLabel 340"/>
    <w:rsid w:val="00615BD7"/>
    <w:rPr>
      <w:rFonts w:cs="Courier New"/>
    </w:rPr>
  </w:style>
  <w:style w:type="character" w:customStyle="1" w:styleId="ListLabel341">
    <w:name w:val="ListLabel 341"/>
    <w:rsid w:val="00615BD7"/>
    <w:rPr>
      <w:rFonts w:cs="Wingdings"/>
    </w:rPr>
  </w:style>
  <w:style w:type="character" w:customStyle="1" w:styleId="ListLabel342">
    <w:name w:val="ListLabel 342"/>
    <w:rsid w:val="00615BD7"/>
    <w:rPr>
      <w:rFonts w:cs="Symbol"/>
    </w:rPr>
  </w:style>
  <w:style w:type="character" w:customStyle="1" w:styleId="ListLabel343">
    <w:name w:val="ListLabel 343"/>
    <w:rsid w:val="00615BD7"/>
    <w:rPr>
      <w:rFonts w:cs="Courier New"/>
    </w:rPr>
  </w:style>
  <w:style w:type="character" w:customStyle="1" w:styleId="ListLabel344">
    <w:name w:val="ListLabel 344"/>
    <w:rsid w:val="00615BD7"/>
    <w:rPr>
      <w:rFonts w:cs="Wingdings"/>
    </w:rPr>
  </w:style>
  <w:style w:type="character" w:customStyle="1" w:styleId="ListLabel345">
    <w:name w:val="ListLabel 345"/>
    <w:rsid w:val="00615BD7"/>
    <w:rPr>
      <w:b/>
    </w:rPr>
  </w:style>
  <w:style w:type="character" w:customStyle="1" w:styleId="ListLabel346">
    <w:name w:val="ListLabel 346"/>
    <w:rsid w:val="00615BD7"/>
    <w:rPr>
      <w:b w:val="0"/>
      <w:bCs w:val="0"/>
      <w:color w:val="00000A"/>
    </w:rPr>
  </w:style>
  <w:style w:type="character" w:customStyle="1" w:styleId="ListLabel347">
    <w:name w:val="ListLabel 347"/>
    <w:rsid w:val="00615BD7"/>
    <w:rPr>
      <w:rFonts w:cs="Symbol"/>
    </w:rPr>
  </w:style>
  <w:style w:type="character" w:customStyle="1" w:styleId="ListLabel348">
    <w:name w:val="ListLabel 348"/>
    <w:rsid w:val="00615BD7"/>
    <w:rPr>
      <w:rFonts w:cs="Courier New"/>
    </w:rPr>
  </w:style>
  <w:style w:type="character" w:customStyle="1" w:styleId="ListLabel349">
    <w:name w:val="ListLabel 349"/>
    <w:rsid w:val="00615BD7"/>
    <w:rPr>
      <w:rFonts w:cs="Wingdings"/>
    </w:rPr>
  </w:style>
  <w:style w:type="character" w:customStyle="1" w:styleId="ListLabel350">
    <w:name w:val="ListLabel 350"/>
    <w:rsid w:val="00615BD7"/>
    <w:rPr>
      <w:rFonts w:cs="Symbol"/>
    </w:rPr>
  </w:style>
  <w:style w:type="character" w:customStyle="1" w:styleId="ListLabel351">
    <w:name w:val="ListLabel 351"/>
    <w:rsid w:val="00615BD7"/>
    <w:rPr>
      <w:rFonts w:cs="Courier New"/>
    </w:rPr>
  </w:style>
  <w:style w:type="character" w:customStyle="1" w:styleId="ListLabel352">
    <w:name w:val="ListLabel 352"/>
    <w:rsid w:val="00615BD7"/>
    <w:rPr>
      <w:rFonts w:cs="Wingdings"/>
    </w:rPr>
  </w:style>
  <w:style w:type="character" w:customStyle="1" w:styleId="ListLabel353">
    <w:name w:val="ListLabel 353"/>
    <w:rsid w:val="00615BD7"/>
    <w:rPr>
      <w:rFonts w:cs="Symbol"/>
    </w:rPr>
  </w:style>
  <w:style w:type="character" w:customStyle="1" w:styleId="ListLabel354">
    <w:name w:val="ListLabel 354"/>
    <w:rsid w:val="00615BD7"/>
    <w:rPr>
      <w:rFonts w:cs="Courier New"/>
    </w:rPr>
  </w:style>
  <w:style w:type="character" w:customStyle="1" w:styleId="ListLabel355">
    <w:name w:val="ListLabel 355"/>
    <w:rsid w:val="00615BD7"/>
    <w:rPr>
      <w:rFonts w:cs="Wingdings"/>
    </w:rPr>
  </w:style>
  <w:style w:type="character" w:customStyle="1" w:styleId="ListLabel356">
    <w:name w:val="ListLabel 356"/>
    <w:rsid w:val="00615BD7"/>
    <w:rPr>
      <w:b w:val="0"/>
    </w:rPr>
  </w:style>
  <w:style w:type="character" w:customStyle="1" w:styleId="ListLabel357">
    <w:name w:val="ListLabel 357"/>
    <w:rsid w:val="00615BD7"/>
    <w:rPr>
      <w:b w:val="0"/>
    </w:rPr>
  </w:style>
  <w:style w:type="character" w:customStyle="1" w:styleId="ListLabel358">
    <w:name w:val="ListLabel 358"/>
    <w:rsid w:val="00615BD7"/>
    <w:rPr>
      <w:b w:val="0"/>
    </w:rPr>
  </w:style>
  <w:style w:type="character" w:customStyle="1" w:styleId="ListLabel359">
    <w:name w:val="ListLabel 359"/>
    <w:rsid w:val="00615BD7"/>
    <w:rPr>
      <w:b w:val="0"/>
    </w:rPr>
  </w:style>
  <w:style w:type="character" w:customStyle="1" w:styleId="ListLabel360">
    <w:name w:val="ListLabel 360"/>
    <w:rsid w:val="00615BD7"/>
    <w:rPr>
      <w:b w:val="0"/>
    </w:rPr>
  </w:style>
  <w:style w:type="character" w:customStyle="1" w:styleId="ListLabel361">
    <w:name w:val="ListLabel 361"/>
    <w:rsid w:val="00615BD7"/>
    <w:rPr>
      <w:b w:val="0"/>
    </w:rPr>
  </w:style>
  <w:style w:type="character" w:customStyle="1" w:styleId="ListLabel362">
    <w:name w:val="ListLabel 362"/>
    <w:rsid w:val="00615BD7"/>
    <w:rPr>
      <w:b w:val="0"/>
      <w:bCs w:val="0"/>
    </w:rPr>
  </w:style>
  <w:style w:type="character" w:customStyle="1" w:styleId="ListLabel363">
    <w:name w:val="ListLabel 363"/>
    <w:rsid w:val="00615BD7"/>
    <w:rPr>
      <w:b w:val="0"/>
      <w:bCs w:val="0"/>
    </w:rPr>
  </w:style>
  <w:style w:type="character" w:customStyle="1" w:styleId="ListLabel364">
    <w:name w:val="ListLabel 364"/>
    <w:rsid w:val="00615BD7"/>
    <w:rPr>
      <w:strike w:val="0"/>
      <w:dstrike w:val="0"/>
    </w:rPr>
  </w:style>
  <w:style w:type="character" w:customStyle="1" w:styleId="ListLabel365">
    <w:name w:val="ListLabel 365"/>
    <w:rsid w:val="00615BD7"/>
    <w:rPr>
      <w:rFonts w:ascii="Calibri" w:hAnsi="Calibri" w:cs="Calibri"/>
      <w:b w:val="0"/>
      <w:sz w:val="24"/>
    </w:rPr>
  </w:style>
  <w:style w:type="character" w:customStyle="1" w:styleId="ListLabel366">
    <w:name w:val="ListLabel 366"/>
    <w:rsid w:val="00615BD7"/>
    <w:rPr>
      <w:b w:val="0"/>
    </w:rPr>
  </w:style>
  <w:style w:type="character" w:customStyle="1" w:styleId="ListLabel367">
    <w:name w:val="ListLabel 367"/>
    <w:rsid w:val="00615BD7"/>
    <w:rPr>
      <w:rFonts w:ascii="Calibri" w:hAnsi="Calibri" w:cs="Calibri"/>
      <w:b w:val="0"/>
      <w:sz w:val="24"/>
    </w:rPr>
  </w:style>
  <w:style w:type="character" w:customStyle="1" w:styleId="ListLabel368">
    <w:name w:val="ListLabel 368"/>
    <w:rsid w:val="00615BD7"/>
    <w:rPr>
      <w:rFonts w:ascii="Calibri" w:hAnsi="Calibri" w:cs="OpenSymbol"/>
      <w:sz w:val="24"/>
    </w:rPr>
  </w:style>
  <w:style w:type="character" w:customStyle="1" w:styleId="ListLabel369">
    <w:name w:val="ListLabel 369"/>
    <w:rsid w:val="00615BD7"/>
    <w:rPr>
      <w:rFonts w:cs="OpenSymbol"/>
    </w:rPr>
  </w:style>
  <w:style w:type="character" w:customStyle="1" w:styleId="ListLabel370">
    <w:name w:val="ListLabel 370"/>
    <w:rsid w:val="00615BD7"/>
    <w:rPr>
      <w:rFonts w:cs="OpenSymbol"/>
    </w:rPr>
  </w:style>
  <w:style w:type="character" w:customStyle="1" w:styleId="ListLabel371">
    <w:name w:val="ListLabel 371"/>
    <w:rsid w:val="00615BD7"/>
    <w:rPr>
      <w:rFonts w:cs="OpenSymbol"/>
    </w:rPr>
  </w:style>
  <w:style w:type="character" w:customStyle="1" w:styleId="ListLabel372">
    <w:name w:val="ListLabel 372"/>
    <w:rsid w:val="00615BD7"/>
    <w:rPr>
      <w:rFonts w:cs="OpenSymbol"/>
    </w:rPr>
  </w:style>
  <w:style w:type="character" w:customStyle="1" w:styleId="ListLabel373">
    <w:name w:val="ListLabel 373"/>
    <w:rsid w:val="00615BD7"/>
    <w:rPr>
      <w:rFonts w:cs="OpenSymbol"/>
    </w:rPr>
  </w:style>
  <w:style w:type="character" w:customStyle="1" w:styleId="ListLabel374">
    <w:name w:val="ListLabel 374"/>
    <w:rsid w:val="00615BD7"/>
    <w:rPr>
      <w:rFonts w:cs="OpenSymbol"/>
    </w:rPr>
  </w:style>
  <w:style w:type="character" w:customStyle="1" w:styleId="ListLabel375">
    <w:name w:val="ListLabel 375"/>
    <w:rsid w:val="00615BD7"/>
    <w:rPr>
      <w:rFonts w:cs="OpenSymbol"/>
    </w:rPr>
  </w:style>
  <w:style w:type="character" w:customStyle="1" w:styleId="ListLabel376">
    <w:name w:val="ListLabel 376"/>
    <w:rsid w:val="00615BD7"/>
    <w:rPr>
      <w:rFonts w:cs="OpenSymbol"/>
    </w:rPr>
  </w:style>
  <w:style w:type="character" w:customStyle="1" w:styleId="ListLabel377">
    <w:name w:val="ListLabel 377"/>
    <w:rsid w:val="00615BD7"/>
    <w:rPr>
      <w:rFonts w:ascii="Calibri" w:hAnsi="Calibri" w:cs="OpenSymbol"/>
      <w:sz w:val="24"/>
    </w:rPr>
  </w:style>
  <w:style w:type="character" w:customStyle="1" w:styleId="ListLabel378">
    <w:name w:val="ListLabel 378"/>
    <w:rsid w:val="00615BD7"/>
    <w:rPr>
      <w:rFonts w:cs="OpenSymbol"/>
    </w:rPr>
  </w:style>
  <w:style w:type="character" w:customStyle="1" w:styleId="ListLabel379">
    <w:name w:val="ListLabel 379"/>
    <w:rsid w:val="00615BD7"/>
    <w:rPr>
      <w:rFonts w:cs="OpenSymbol"/>
    </w:rPr>
  </w:style>
  <w:style w:type="character" w:customStyle="1" w:styleId="ListLabel380">
    <w:name w:val="ListLabel 380"/>
    <w:rsid w:val="00615BD7"/>
    <w:rPr>
      <w:rFonts w:cs="OpenSymbol"/>
    </w:rPr>
  </w:style>
  <w:style w:type="character" w:customStyle="1" w:styleId="ListLabel381">
    <w:name w:val="ListLabel 381"/>
    <w:rsid w:val="00615BD7"/>
    <w:rPr>
      <w:rFonts w:cs="OpenSymbol"/>
    </w:rPr>
  </w:style>
  <w:style w:type="character" w:customStyle="1" w:styleId="ListLabel382">
    <w:name w:val="ListLabel 382"/>
    <w:rsid w:val="00615BD7"/>
    <w:rPr>
      <w:rFonts w:cs="OpenSymbol"/>
    </w:rPr>
  </w:style>
  <w:style w:type="character" w:customStyle="1" w:styleId="ListLabel383">
    <w:name w:val="ListLabel 383"/>
    <w:rsid w:val="00615BD7"/>
    <w:rPr>
      <w:rFonts w:cs="OpenSymbol"/>
    </w:rPr>
  </w:style>
  <w:style w:type="character" w:customStyle="1" w:styleId="ListLabel384">
    <w:name w:val="ListLabel 384"/>
    <w:rsid w:val="00615BD7"/>
    <w:rPr>
      <w:rFonts w:cs="OpenSymbol"/>
    </w:rPr>
  </w:style>
  <w:style w:type="character" w:customStyle="1" w:styleId="ListLabel385">
    <w:name w:val="ListLabel 385"/>
    <w:rsid w:val="00615BD7"/>
    <w:rPr>
      <w:rFonts w:cs="OpenSymbol"/>
    </w:rPr>
  </w:style>
  <w:style w:type="character" w:customStyle="1" w:styleId="ListLabel386">
    <w:name w:val="ListLabel 386"/>
    <w:rsid w:val="00615BD7"/>
    <w:rPr>
      <w:rFonts w:cs="OpenSymbol"/>
    </w:rPr>
  </w:style>
  <w:style w:type="character" w:customStyle="1" w:styleId="ListLabel387">
    <w:name w:val="ListLabel 387"/>
    <w:rsid w:val="00615BD7"/>
    <w:rPr>
      <w:rFonts w:cs="OpenSymbol"/>
    </w:rPr>
  </w:style>
  <w:style w:type="character" w:customStyle="1" w:styleId="ListLabel388">
    <w:name w:val="ListLabel 388"/>
    <w:rsid w:val="00615BD7"/>
    <w:rPr>
      <w:rFonts w:cs="OpenSymbol"/>
    </w:rPr>
  </w:style>
  <w:style w:type="character" w:customStyle="1" w:styleId="ListLabel389">
    <w:name w:val="ListLabel 389"/>
    <w:rsid w:val="00615BD7"/>
    <w:rPr>
      <w:rFonts w:cs="OpenSymbol"/>
    </w:rPr>
  </w:style>
  <w:style w:type="character" w:customStyle="1" w:styleId="ListLabel390">
    <w:name w:val="ListLabel 390"/>
    <w:rsid w:val="00615BD7"/>
    <w:rPr>
      <w:rFonts w:cs="OpenSymbol"/>
    </w:rPr>
  </w:style>
  <w:style w:type="character" w:customStyle="1" w:styleId="ListLabel391">
    <w:name w:val="ListLabel 391"/>
    <w:rsid w:val="00615BD7"/>
    <w:rPr>
      <w:rFonts w:cs="OpenSymbol"/>
    </w:rPr>
  </w:style>
  <w:style w:type="character" w:customStyle="1" w:styleId="ListLabel392">
    <w:name w:val="ListLabel 392"/>
    <w:rsid w:val="00615BD7"/>
    <w:rPr>
      <w:rFonts w:cs="OpenSymbol"/>
    </w:rPr>
  </w:style>
  <w:style w:type="character" w:customStyle="1" w:styleId="ListLabel393">
    <w:name w:val="ListLabel 393"/>
    <w:rsid w:val="00615BD7"/>
    <w:rPr>
      <w:rFonts w:cs="OpenSymbol"/>
    </w:rPr>
  </w:style>
  <w:style w:type="character" w:customStyle="1" w:styleId="ListLabel394">
    <w:name w:val="ListLabel 394"/>
    <w:rsid w:val="00615BD7"/>
    <w:rPr>
      <w:rFonts w:cs="OpenSymbol"/>
    </w:rPr>
  </w:style>
  <w:style w:type="character" w:customStyle="1" w:styleId="ListLabel395">
    <w:name w:val="ListLabel 395"/>
    <w:rsid w:val="00615BD7"/>
    <w:rPr>
      <w:rFonts w:cs="OpenSymbol"/>
    </w:rPr>
  </w:style>
  <w:style w:type="character" w:customStyle="1" w:styleId="ListLabel396">
    <w:name w:val="ListLabel 396"/>
    <w:rsid w:val="00615BD7"/>
    <w:rPr>
      <w:rFonts w:cs="OpenSymbol"/>
    </w:rPr>
  </w:style>
  <w:style w:type="character" w:customStyle="1" w:styleId="ListLabel397">
    <w:name w:val="ListLabel 397"/>
    <w:rsid w:val="00615BD7"/>
    <w:rPr>
      <w:rFonts w:cs="OpenSymbol"/>
    </w:rPr>
  </w:style>
  <w:style w:type="character" w:customStyle="1" w:styleId="ListLabel398">
    <w:name w:val="ListLabel 398"/>
    <w:rsid w:val="00615BD7"/>
    <w:rPr>
      <w:rFonts w:cs="OpenSymbol"/>
    </w:rPr>
  </w:style>
  <w:style w:type="character" w:customStyle="1" w:styleId="ListLabel399">
    <w:name w:val="ListLabel 399"/>
    <w:rsid w:val="00615BD7"/>
    <w:rPr>
      <w:rFonts w:cs="OpenSymbol"/>
    </w:rPr>
  </w:style>
  <w:style w:type="character" w:customStyle="1" w:styleId="ListLabel400">
    <w:name w:val="ListLabel 400"/>
    <w:rsid w:val="00615BD7"/>
    <w:rPr>
      <w:rFonts w:cs="OpenSymbol"/>
    </w:rPr>
  </w:style>
  <w:style w:type="character" w:customStyle="1" w:styleId="ListLabel401">
    <w:name w:val="ListLabel 401"/>
    <w:rsid w:val="00615BD7"/>
    <w:rPr>
      <w:rFonts w:cs="OpenSymbol"/>
    </w:rPr>
  </w:style>
  <w:style w:type="character" w:customStyle="1" w:styleId="ListLabel402">
    <w:name w:val="ListLabel 402"/>
    <w:rsid w:val="00615BD7"/>
    <w:rPr>
      <w:rFonts w:ascii="Calibri" w:hAnsi="Calibri" w:cs="Calibri"/>
      <w:b/>
      <w:bCs w:val="0"/>
      <w:color w:val="00000A"/>
    </w:rPr>
  </w:style>
  <w:style w:type="character" w:customStyle="1" w:styleId="ListLabel403">
    <w:name w:val="ListLabel 403"/>
    <w:rsid w:val="00615BD7"/>
    <w:rPr>
      <w:rFonts w:ascii="Calibri" w:hAnsi="Calibri" w:cs="Calibri"/>
      <w:color w:val="00000A"/>
    </w:rPr>
  </w:style>
  <w:style w:type="character" w:customStyle="1" w:styleId="ListLabel404">
    <w:name w:val="ListLabel 404"/>
    <w:rsid w:val="00615BD7"/>
    <w:rPr>
      <w:rFonts w:ascii="Calibri" w:hAnsi="Calibri" w:cs="Calibri"/>
      <w:sz w:val="24"/>
      <w:szCs w:val="24"/>
    </w:rPr>
  </w:style>
  <w:style w:type="character" w:customStyle="1" w:styleId="ListLabel405">
    <w:name w:val="ListLabel 405"/>
    <w:rsid w:val="00615BD7"/>
    <w:rPr>
      <w:b w:val="0"/>
      <w:bCs w:val="0"/>
    </w:rPr>
  </w:style>
  <w:style w:type="character" w:customStyle="1" w:styleId="ListLabel406">
    <w:name w:val="ListLabel 406"/>
    <w:rsid w:val="00615BD7"/>
    <w:rPr>
      <w:b w:val="0"/>
      <w:bCs w:val="0"/>
    </w:rPr>
  </w:style>
  <w:style w:type="character" w:customStyle="1" w:styleId="ListLabel407">
    <w:name w:val="ListLabel 407"/>
    <w:rsid w:val="00615BD7"/>
    <w:rPr>
      <w:rFonts w:ascii="Calibri" w:hAnsi="Calibri" w:cs="Calibri"/>
      <w:b w:val="0"/>
    </w:rPr>
  </w:style>
  <w:style w:type="character" w:customStyle="1" w:styleId="ListLabel408">
    <w:name w:val="ListLabel 408"/>
    <w:rsid w:val="00615BD7"/>
    <w:rPr>
      <w:rFonts w:ascii="Calibri" w:hAnsi="Calibri" w:cs="Calibri"/>
      <w:b w:val="0"/>
      <w:color w:val="00000A"/>
    </w:rPr>
  </w:style>
  <w:style w:type="character" w:customStyle="1" w:styleId="ListLabel409">
    <w:name w:val="ListLabel 409"/>
    <w:rsid w:val="00615BD7"/>
    <w:rPr>
      <w:rFonts w:cs="Symbol"/>
    </w:rPr>
  </w:style>
  <w:style w:type="character" w:customStyle="1" w:styleId="ListLabel410">
    <w:name w:val="ListLabel 410"/>
    <w:rsid w:val="00615BD7"/>
    <w:rPr>
      <w:rFonts w:cs="Courier New"/>
    </w:rPr>
  </w:style>
  <w:style w:type="character" w:customStyle="1" w:styleId="ListLabel411">
    <w:name w:val="ListLabel 411"/>
    <w:rsid w:val="00615BD7"/>
    <w:rPr>
      <w:rFonts w:cs="Wingdings"/>
    </w:rPr>
  </w:style>
  <w:style w:type="character" w:customStyle="1" w:styleId="ListLabel412">
    <w:name w:val="ListLabel 412"/>
    <w:rsid w:val="00615BD7"/>
    <w:rPr>
      <w:rFonts w:cs="Symbol"/>
    </w:rPr>
  </w:style>
  <w:style w:type="character" w:customStyle="1" w:styleId="ListLabel413">
    <w:name w:val="ListLabel 413"/>
    <w:rsid w:val="00615BD7"/>
    <w:rPr>
      <w:rFonts w:cs="Courier New"/>
    </w:rPr>
  </w:style>
  <w:style w:type="character" w:customStyle="1" w:styleId="ListLabel414">
    <w:name w:val="ListLabel 414"/>
    <w:rsid w:val="00615BD7"/>
    <w:rPr>
      <w:rFonts w:cs="Wingdings"/>
    </w:rPr>
  </w:style>
  <w:style w:type="character" w:customStyle="1" w:styleId="ListLabel415">
    <w:name w:val="ListLabel 415"/>
    <w:rsid w:val="00615BD7"/>
    <w:rPr>
      <w:rFonts w:cs="Symbol"/>
    </w:rPr>
  </w:style>
  <w:style w:type="character" w:customStyle="1" w:styleId="ListLabel416">
    <w:name w:val="ListLabel 416"/>
    <w:rsid w:val="00615BD7"/>
    <w:rPr>
      <w:rFonts w:cs="Courier New"/>
    </w:rPr>
  </w:style>
  <w:style w:type="character" w:customStyle="1" w:styleId="ListLabel417">
    <w:name w:val="ListLabel 417"/>
    <w:rsid w:val="00615BD7"/>
    <w:rPr>
      <w:rFonts w:cs="Wingdings"/>
    </w:rPr>
  </w:style>
  <w:style w:type="character" w:customStyle="1" w:styleId="ListLabel418">
    <w:name w:val="ListLabel 418"/>
    <w:rsid w:val="00615BD7"/>
    <w:rPr>
      <w:b/>
    </w:rPr>
  </w:style>
  <w:style w:type="character" w:customStyle="1" w:styleId="ListLabel419">
    <w:name w:val="ListLabel 419"/>
    <w:rsid w:val="00615BD7"/>
    <w:rPr>
      <w:b w:val="0"/>
      <w:bCs w:val="0"/>
      <w:color w:val="00000A"/>
    </w:rPr>
  </w:style>
  <w:style w:type="character" w:customStyle="1" w:styleId="ListLabel420">
    <w:name w:val="ListLabel 420"/>
    <w:rsid w:val="00615BD7"/>
    <w:rPr>
      <w:rFonts w:cs="Symbol"/>
    </w:rPr>
  </w:style>
  <w:style w:type="character" w:customStyle="1" w:styleId="ListLabel421">
    <w:name w:val="ListLabel 421"/>
    <w:rsid w:val="00615BD7"/>
    <w:rPr>
      <w:rFonts w:cs="Courier New"/>
    </w:rPr>
  </w:style>
  <w:style w:type="character" w:customStyle="1" w:styleId="ListLabel422">
    <w:name w:val="ListLabel 422"/>
    <w:rsid w:val="00615BD7"/>
    <w:rPr>
      <w:rFonts w:cs="Wingdings"/>
    </w:rPr>
  </w:style>
  <w:style w:type="character" w:customStyle="1" w:styleId="ListLabel423">
    <w:name w:val="ListLabel 423"/>
    <w:rsid w:val="00615BD7"/>
    <w:rPr>
      <w:rFonts w:cs="Symbol"/>
    </w:rPr>
  </w:style>
  <w:style w:type="character" w:customStyle="1" w:styleId="ListLabel424">
    <w:name w:val="ListLabel 424"/>
    <w:rsid w:val="00615BD7"/>
    <w:rPr>
      <w:rFonts w:cs="Courier New"/>
    </w:rPr>
  </w:style>
  <w:style w:type="character" w:customStyle="1" w:styleId="ListLabel425">
    <w:name w:val="ListLabel 425"/>
    <w:rsid w:val="00615BD7"/>
    <w:rPr>
      <w:rFonts w:cs="Wingdings"/>
    </w:rPr>
  </w:style>
  <w:style w:type="character" w:customStyle="1" w:styleId="ListLabel426">
    <w:name w:val="ListLabel 426"/>
    <w:rsid w:val="00615BD7"/>
    <w:rPr>
      <w:rFonts w:cs="Symbol"/>
    </w:rPr>
  </w:style>
  <w:style w:type="character" w:customStyle="1" w:styleId="ListLabel427">
    <w:name w:val="ListLabel 427"/>
    <w:rsid w:val="00615BD7"/>
    <w:rPr>
      <w:rFonts w:cs="Courier New"/>
    </w:rPr>
  </w:style>
  <w:style w:type="character" w:customStyle="1" w:styleId="ListLabel428">
    <w:name w:val="ListLabel 428"/>
    <w:rsid w:val="00615BD7"/>
    <w:rPr>
      <w:rFonts w:cs="Wingdings"/>
    </w:rPr>
  </w:style>
  <w:style w:type="character" w:customStyle="1" w:styleId="ListLabel429">
    <w:name w:val="ListLabel 429"/>
    <w:rsid w:val="00615BD7"/>
    <w:rPr>
      <w:b w:val="0"/>
    </w:rPr>
  </w:style>
  <w:style w:type="character" w:customStyle="1" w:styleId="ListLabel430">
    <w:name w:val="ListLabel 430"/>
    <w:rsid w:val="00615BD7"/>
    <w:rPr>
      <w:b w:val="0"/>
    </w:rPr>
  </w:style>
  <w:style w:type="character" w:customStyle="1" w:styleId="ListLabel431">
    <w:name w:val="ListLabel 431"/>
    <w:rsid w:val="00615BD7"/>
    <w:rPr>
      <w:b w:val="0"/>
    </w:rPr>
  </w:style>
  <w:style w:type="character" w:customStyle="1" w:styleId="ListLabel432">
    <w:name w:val="ListLabel 432"/>
    <w:rsid w:val="00615BD7"/>
    <w:rPr>
      <w:b w:val="0"/>
    </w:rPr>
  </w:style>
  <w:style w:type="character" w:customStyle="1" w:styleId="ListLabel433">
    <w:name w:val="ListLabel 433"/>
    <w:rsid w:val="00615BD7"/>
    <w:rPr>
      <w:b w:val="0"/>
    </w:rPr>
  </w:style>
  <w:style w:type="character" w:customStyle="1" w:styleId="ListLabel434">
    <w:name w:val="ListLabel 434"/>
    <w:rsid w:val="00615BD7"/>
    <w:rPr>
      <w:b w:val="0"/>
    </w:rPr>
  </w:style>
  <w:style w:type="character" w:customStyle="1" w:styleId="ListLabel435">
    <w:name w:val="ListLabel 435"/>
    <w:rsid w:val="00615BD7"/>
    <w:rPr>
      <w:b w:val="0"/>
      <w:bCs w:val="0"/>
    </w:rPr>
  </w:style>
  <w:style w:type="character" w:customStyle="1" w:styleId="ListLabel436">
    <w:name w:val="ListLabel 436"/>
    <w:rsid w:val="00615BD7"/>
    <w:rPr>
      <w:b w:val="0"/>
      <w:bCs w:val="0"/>
    </w:rPr>
  </w:style>
  <w:style w:type="character" w:customStyle="1" w:styleId="ListLabel437">
    <w:name w:val="ListLabel 437"/>
    <w:rsid w:val="00615BD7"/>
    <w:rPr>
      <w:strike w:val="0"/>
      <w:dstrike w:val="0"/>
    </w:rPr>
  </w:style>
  <w:style w:type="character" w:customStyle="1" w:styleId="ListLabel438">
    <w:name w:val="ListLabel 438"/>
    <w:rsid w:val="00615BD7"/>
    <w:rPr>
      <w:rFonts w:ascii="Calibri" w:hAnsi="Calibri" w:cs="Calibri"/>
      <w:b w:val="0"/>
      <w:sz w:val="24"/>
    </w:rPr>
  </w:style>
  <w:style w:type="character" w:customStyle="1" w:styleId="ListLabel439">
    <w:name w:val="ListLabel 439"/>
    <w:rsid w:val="00615BD7"/>
    <w:rPr>
      <w:b w:val="0"/>
    </w:rPr>
  </w:style>
  <w:style w:type="character" w:customStyle="1" w:styleId="ListLabel440">
    <w:name w:val="ListLabel 440"/>
    <w:rsid w:val="00615BD7"/>
    <w:rPr>
      <w:rFonts w:ascii="Calibri" w:hAnsi="Calibri" w:cs="Calibri"/>
      <w:b w:val="0"/>
      <w:sz w:val="24"/>
    </w:rPr>
  </w:style>
  <w:style w:type="character" w:customStyle="1" w:styleId="ListLabel441">
    <w:name w:val="ListLabel 441"/>
    <w:rsid w:val="00615BD7"/>
    <w:rPr>
      <w:rFonts w:ascii="Calibri" w:hAnsi="Calibri" w:cs="OpenSymbol"/>
      <w:sz w:val="24"/>
    </w:rPr>
  </w:style>
  <w:style w:type="character" w:customStyle="1" w:styleId="ListLabel442">
    <w:name w:val="ListLabel 442"/>
    <w:rsid w:val="00615BD7"/>
    <w:rPr>
      <w:rFonts w:cs="OpenSymbol"/>
    </w:rPr>
  </w:style>
  <w:style w:type="character" w:customStyle="1" w:styleId="ListLabel443">
    <w:name w:val="ListLabel 443"/>
    <w:rsid w:val="00615BD7"/>
    <w:rPr>
      <w:rFonts w:cs="OpenSymbol"/>
    </w:rPr>
  </w:style>
  <w:style w:type="character" w:customStyle="1" w:styleId="ListLabel444">
    <w:name w:val="ListLabel 444"/>
    <w:rsid w:val="00615BD7"/>
    <w:rPr>
      <w:rFonts w:cs="OpenSymbol"/>
    </w:rPr>
  </w:style>
  <w:style w:type="character" w:customStyle="1" w:styleId="ListLabel445">
    <w:name w:val="ListLabel 445"/>
    <w:rsid w:val="00615BD7"/>
    <w:rPr>
      <w:rFonts w:cs="OpenSymbol"/>
    </w:rPr>
  </w:style>
  <w:style w:type="character" w:customStyle="1" w:styleId="ListLabel446">
    <w:name w:val="ListLabel 446"/>
    <w:rsid w:val="00615BD7"/>
    <w:rPr>
      <w:rFonts w:cs="OpenSymbol"/>
    </w:rPr>
  </w:style>
  <w:style w:type="character" w:customStyle="1" w:styleId="ListLabel447">
    <w:name w:val="ListLabel 447"/>
    <w:rsid w:val="00615BD7"/>
    <w:rPr>
      <w:rFonts w:cs="OpenSymbol"/>
    </w:rPr>
  </w:style>
  <w:style w:type="character" w:customStyle="1" w:styleId="ListLabel448">
    <w:name w:val="ListLabel 448"/>
    <w:rsid w:val="00615BD7"/>
    <w:rPr>
      <w:rFonts w:cs="OpenSymbol"/>
    </w:rPr>
  </w:style>
  <w:style w:type="character" w:customStyle="1" w:styleId="ListLabel449">
    <w:name w:val="ListLabel 449"/>
    <w:rsid w:val="00615BD7"/>
    <w:rPr>
      <w:rFonts w:cs="OpenSymbol"/>
    </w:rPr>
  </w:style>
  <w:style w:type="character" w:customStyle="1" w:styleId="ListLabel450">
    <w:name w:val="ListLabel 450"/>
    <w:rsid w:val="00615BD7"/>
    <w:rPr>
      <w:rFonts w:ascii="Calibri" w:hAnsi="Calibri" w:cs="OpenSymbol"/>
      <w:sz w:val="24"/>
    </w:rPr>
  </w:style>
  <w:style w:type="character" w:customStyle="1" w:styleId="ListLabel451">
    <w:name w:val="ListLabel 451"/>
    <w:rsid w:val="00615BD7"/>
    <w:rPr>
      <w:rFonts w:cs="OpenSymbol"/>
    </w:rPr>
  </w:style>
  <w:style w:type="character" w:customStyle="1" w:styleId="ListLabel452">
    <w:name w:val="ListLabel 452"/>
    <w:rsid w:val="00615BD7"/>
    <w:rPr>
      <w:rFonts w:cs="OpenSymbol"/>
    </w:rPr>
  </w:style>
  <w:style w:type="character" w:customStyle="1" w:styleId="ListLabel453">
    <w:name w:val="ListLabel 453"/>
    <w:rsid w:val="00615BD7"/>
    <w:rPr>
      <w:rFonts w:cs="OpenSymbol"/>
    </w:rPr>
  </w:style>
  <w:style w:type="character" w:customStyle="1" w:styleId="ListLabel454">
    <w:name w:val="ListLabel 454"/>
    <w:rsid w:val="00615BD7"/>
    <w:rPr>
      <w:rFonts w:cs="OpenSymbol"/>
    </w:rPr>
  </w:style>
  <w:style w:type="character" w:customStyle="1" w:styleId="ListLabel455">
    <w:name w:val="ListLabel 455"/>
    <w:rsid w:val="00615BD7"/>
    <w:rPr>
      <w:rFonts w:cs="OpenSymbol"/>
    </w:rPr>
  </w:style>
  <w:style w:type="character" w:customStyle="1" w:styleId="ListLabel456">
    <w:name w:val="ListLabel 456"/>
    <w:rsid w:val="00615BD7"/>
    <w:rPr>
      <w:rFonts w:cs="OpenSymbol"/>
    </w:rPr>
  </w:style>
  <w:style w:type="character" w:customStyle="1" w:styleId="ListLabel457">
    <w:name w:val="ListLabel 457"/>
    <w:rsid w:val="00615BD7"/>
    <w:rPr>
      <w:rFonts w:cs="OpenSymbol"/>
    </w:rPr>
  </w:style>
  <w:style w:type="character" w:customStyle="1" w:styleId="ListLabel458">
    <w:name w:val="ListLabel 458"/>
    <w:rsid w:val="00615BD7"/>
    <w:rPr>
      <w:rFonts w:cs="OpenSymbol"/>
    </w:rPr>
  </w:style>
  <w:style w:type="character" w:customStyle="1" w:styleId="ListLabel459">
    <w:name w:val="ListLabel 459"/>
    <w:rsid w:val="00615BD7"/>
    <w:rPr>
      <w:rFonts w:cs="OpenSymbol"/>
    </w:rPr>
  </w:style>
  <w:style w:type="character" w:customStyle="1" w:styleId="ListLabel460">
    <w:name w:val="ListLabel 460"/>
    <w:rsid w:val="00615BD7"/>
    <w:rPr>
      <w:rFonts w:cs="OpenSymbol"/>
    </w:rPr>
  </w:style>
  <w:style w:type="character" w:customStyle="1" w:styleId="ListLabel461">
    <w:name w:val="ListLabel 461"/>
    <w:rsid w:val="00615BD7"/>
    <w:rPr>
      <w:rFonts w:cs="OpenSymbol"/>
    </w:rPr>
  </w:style>
  <w:style w:type="character" w:customStyle="1" w:styleId="ListLabel462">
    <w:name w:val="ListLabel 462"/>
    <w:rsid w:val="00615BD7"/>
    <w:rPr>
      <w:rFonts w:cs="OpenSymbol"/>
    </w:rPr>
  </w:style>
  <w:style w:type="character" w:customStyle="1" w:styleId="ListLabel463">
    <w:name w:val="ListLabel 463"/>
    <w:rsid w:val="00615BD7"/>
    <w:rPr>
      <w:rFonts w:cs="OpenSymbol"/>
    </w:rPr>
  </w:style>
  <w:style w:type="character" w:customStyle="1" w:styleId="ListLabel464">
    <w:name w:val="ListLabel 464"/>
    <w:rsid w:val="00615BD7"/>
    <w:rPr>
      <w:rFonts w:cs="OpenSymbol"/>
    </w:rPr>
  </w:style>
  <w:style w:type="character" w:customStyle="1" w:styleId="ListLabel465">
    <w:name w:val="ListLabel 465"/>
    <w:rsid w:val="00615BD7"/>
    <w:rPr>
      <w:rFonts w:cs="OpenSymbol"/>
    </w:rPr>
  </w:style>
  <w:style w:type="character" w:customStyle="1" w:styleId="ListLabel466">
    <w:name w:val="ListLabel 466"/>
    <w:rsid w:val="00615BD7"/>
    <w:rPr>
      <w:rFonts w:cs="OpenSymbol"/>
    </w:rPr>
  </w:style>
  <w:style w:type="character" w:customStyle="1" w:styleId="ListLabel467">
    <w:name w:val="ListLabel 467"/>
    <w:rsid w:val="00615BD7"/>
    <w:rPr>
      <w:rFonts w:ascii="Calibri" w:hAnsi="Calibri" w:cs="Calibri"/>
      <w:b/>
      <w:bCs w:val="0"/>
      <w:color w:val="00000A"/>
    </w:rPr>
  </w:style>
  <w:style w:type="character" w:customStyle="1" w:styleId="ListLabel468">
    <w:name w:val="ListLabel 468"/>
    <w:rsid w:val="00615BD7"/>
    <w:rPr>
      <w:rFonts w:ascii="Calibri" w:hAnsi="Calibri" w:cs="Calibri"/>
      <w:color w:val="00000A"/>
    </w:rPr>
  </w:style>
  <w:style w:type="character" w:customStyle="1" w:styleId="ListLabel469">
    <w:name w:val="ListLabel 469"/>
    <w:rsid w:val="00615BD7"/>
    <w:rPr>
      <w:rFonts w:ascii="Calibri" w:hAnsi="Calibri" w:cs="Calibri"/>
      <w:sz w:val="24"/>
      <w:szCs w:val="24"/>
    </w:rPr>
  </w:style>
  <w:style w:type="character" w:customStyle="1" w:styleId="ListLabel470">
    <w:name w:val="ListLabel 470"/>
    <w:rsid w:val="00615BD7"/>
    <w:rPr>
      <w:b w:val="0"/>
      <w:bCs w:val="0"/>
    </w:rPr>
  </w:style>
  <w:style w:type="character" w:customStyle="1" w:styleId="ListLabel471">
    <w:name w:val="ListLabel 471"/>
    <w:rsid w:val="00615BD7"/>
    <w:rPr>
      <w:b w:val="0"/>
      <w:bCs w:val="0"/>
    </w:rPr>
  </w:style>
  <w:style w:type="character" w:customStyle="1" w:styleId="ListLabel472">
    <w:name w:val="ListLabel 472"/>
    <w:rsid w:val="00615BD7"/>
    <w:rPr>
      <w:rFonts w:ascii="Calibri" w:hAnsi="Calibri" w:cs="Calibri"/>
      <w:b w:val="0"/>
    </w:rPr>
  </w:style>
  <w:style w:type="character" w:customStyle="1" w:styleId="ListLabel473">
    <w:name w:val="ListLabel 473"/>
    <w:rsid w:val="00615BD7"/>
    <w:rPr>
      <w:rFonts w:ascii="Calibri" w:hAnsi="Calibri" w:cs="Calibri"/>
      <w:b w:val="0"/>
      <w:color w:val="00000A"/>
    </w:rPr>
  </w:style>
  <w:style w:type="character" w:customStyle="1" w:styleId="ListLabel474">
    <w:name w:val="ListLabel 474"/>
    <w:rsid w:val="00615BD7"/>
    <w:rPr>
      <w:rFonts w:cs="Symbol"/>
    </w:rPr>
  </w:style>
  <w:style w:type="character" w:customStyle="1" w:styleId="ListLabel475">
    <w:name w:val="ListLabel 475"/>
    <w:rsid w:val="00615BD7"/>
    <w:rPr>
      <w:rFonts w:cs="Courier New"/>
    </w:rPr>
  </w:style>
  <w:style w:type="character" w:customStyle="1" w:styleId="ListLabel476">
    <w:name w:val="ListLabel 476"/>
    <w:rsid w:val="00615BD7"/>
    <w:rPr>
      <w:rFonts w:cs="Wingdings"/>
    </w:rPr>
  </w:style>
  <w:style w:type="character" w:customStyle="1" w:styleId="ListLabel477">
    <w:name w:val="ListLabel 477"/>
    <w:rsid w:val="00615BD7"/>
    <w:rPr>
      <w:rFonts w:cs="Symbol"/>
    </w:rPr>
  </w:style>
  <w:style w:type="character" w:customStyle="1" w:styleId="ListLabel478">
    <w:name w:val="ListLabel 478"/>
    <w:rsid w:val="00615BD7"/>
    <w:rPr>
      <w:rFonts w:cs="Courier New"/>
    </w:rPr>
  </w:style>
  <w:style w:type="character" w:customStyle="1" w:styleId="ListLabel479">
    <w:name w:val="ListLabel 479"/>
    <w:rsid w:val="00615BD7"/>
    <w:rPr>
      <w:rFonts w:cs="Wingdings"/>
    </w:rPr>
  </w:style>
  <w:style w:type="character" w:customStyle="1" w:styleId="ListLabel480">
    <w:name w:val="ListLabel 480"/>
    <w:rsid w:val="00615BD7"/>
    <w:rPr>
      <w:rFonts w:cs="Symbol"/>
    </w:rPr>
  </w:style>
  <w:style w:type="character" w:customStyle="1" w:styleId="ListLabel481">
    <w:name w:val="ListLabel 481"/>
    <w:rsid w:val="00615BD7"/>
    <w:rPr>
      <w:rFonts w:cs="Courier New"/>
    </w:rPr>
  </w:style>
  <w:style w:type="character" w:customStyle="1" w:styleId="ListLabel482">
    <w:name w:val="ListLabel 482"/>
    <w:rsid w:val="00615BD7"/>
    <w:rPr>
      <w:rFonts w:cs="Wingdings"/>
    </w:rPr>
  </w:style>
  <w:style w:type="character" w:customStyle="1" w:styleId="ListLabel483">
    <w:name w:val="ListLabel 483"/>
    <w:rsid w:val="00615BD7"/>
    <w:rPr>
      <w:b/>
    </w:rPr>
  </w:style>
  <w:style w:type="character" w:customStyle="1" w:styleId="ListLabel484">
    <w:name w:val="ListLabel 484"/>
    <w:rsid w:val="00615BD7"/>
    <w:rPr>
      <w:b w:val="0"/>
      <w:bCs w:val="0"/>
      <w:color w:val="00000A"/>
    </w:rPr>
  </w:style>
  <w:style w:type="character" w:customStyle="1" w:styleId="ListLabel485">
    <w:name w:val="ListLabel 485"/>
    <w:rsid w:val="00615BD7"/>
    <w:rPr>
      <w:rFonts w:cs="Symbol"/>
    </w:rPr>
  </w:style>
  <w:style w:type="character" w:customStyle="1" w:styleId="ListLabel486">
    <w:name w:val="ListLabel 486"/>
    <w:rsid w:val="00615BD7"/>
    <w:rPr>
      <w:rFonts w:cs="Courier New"/>
    </w:rPr>
  </w:style>
  <w:style w:type="character" w:customStyle="1" w:styleId="ListLabel487">
    <w:name w:val="ListLabel 487"/>
    <w:rsid w:val="00615BD7"/>
    <w:rPr>
      <w:rFonts w:cs="Wingdings"/>
    </w:rPr>
  </w:style>
  <w:style w:type="character" w:customStyle="1" w:styleId="ListLabel488">
    <w:name w:val="ListLabel 488"/>
    <w:rsid w:val="00615BD7"/>
    <w:rPr>
      <w:rFonts w:cs="Symbol"/>
    </w:rPr>
  </w:style>
  <w:style w:type="character" w:customStyle="1" w:styleId="ListLabel489">
    <w:name w:val="ListLabel 489"/>
    <w:rsid w:val="00615BD7"/>
    <w:rPr>
      <w:rFonts w:cs="Courier New"/>
    </w:rPr>
  </w:style>
  <w:style w:type="character" w:customStyle="1" w:styleId="ListLabel490">
    <w:name w:val="ListLabel 490"/>
    <w:rsid w:val="00615BD7"/>
    <w:rPr>
      <w:rFonts w:cs="Wingdings"/>
    </w:rPr>
  </w:style>
  <w:style w:type="character" w:customStyle="1" w:styleId="ListLabel491">
    <w:name w:val="ListLabel 491"/>
    <w:rsid w:val="00615BD7"/>
    <w:rPr>
      <w:rFonts w:cs="Symbol"/>
    </w:rPr>
  </w:style>
  <w:style w:type="character" w:customStyle="1" w:styleId="ListLabel492">
    <w:name w:val="ListLabel 492"/>
    <w:rsid w:val="00615BD7"/>
    <w:rPr>
      <w:rFonts w:cs="Courier New"/>
    </w:rPr>
  </w:style>
  <w:style w:type="character" w:customStyle="1" w:styleId="ListLabel493">
    <w:name w:val="ListLabel 493"/>
    <w:rsid w:val="00615BD7"/>
    <w:rPr>
      <w:rFonts w:cs="Wingdings"/>
    </w:rPr>
  </w:style>
  <w:style w:type="character" w:customStyle="1" w:styleId="ListLabel494">
    <w:name w:val="ListLabel 494"/>
    <w:rsid w:val="00615BD7"/>
    <w:rPr>
      <w:b w:val="0"/>
    </w:rPr>
  </w:style>
  <w:style w:type="character" w:customStyle="1" w:styleId="ListLabel495">
    <w:name w:val="ListLabel 495"/>
    <w:rsid w:val="00615BD7"/>
    <w:rPr>
      <w:b w:val="0"/>
    </w:rPr>
  </w:style>
  <w:style w:type="character" w:customStyle="1" w:styleId="ListLabel496">
    <w:name w:val="ListLabel 496"/>
    <w:rsid w:val="00615BD7"/>
    <w:rPr>
      <w:b w:val="0"/>
    </w:rPr>
  </w:style>
  <w:style w:type="character" w:customStyle="1" w:styleId="ListLabel497">
    <w:name w:val="ListLabel 497"/>
    <w:rsid w:val="00615BD7"/>
    <w:rPr>
      <w:b w:val="0"/>
    </w:rPr>
  </w:style>
  <w:style w:type="character" w:customStyle="1" w:styleId="ListLabel498">
    <w:name w:val="ListLabel 498"/>
    <w:rsid w:val="00615BD7"/>
    <w:rPr>
      <w:b w:val="0"/>
    </w:rPr>
  </w:style>
  <w:style w:type="character" w:customStyle="1" w:styleId="ListLabel499">
    <w:name w:val="ListLabel 499"/>
    <w:rsid w:val="00615BD7"/>
    <w:rPr>
      <w:b w:val="0"/>
    </w:rPr>
  </w:style>
  <w:style w:type="character" w:customStyle="1" w:styleId="ListLabel500">
    <w:name w:val="ListLabel 500"/>
    <w:rsid w:val="00615BD7"/>
    <w:rPr>
      <w:b w:val="0"/>
      <w:bCs w:val="0"/>
    </w:rPr>
  </w:style>
  <w:style w:type="character" w:customStyle="1" w:styleId="ListLabel501">
    <w:name w:val="ListLabel 501"/>
    <w:rsid w:val="00615BD7"/>
    <w:rPr>
      <w:b w:val="0"/>
      <w:bCs w:val="0"/>
    </w:rPr>
  </w:style>
  <w:style w:type="character" w:customStyle="1" w:styleId="ListLabel502">
    <w:name w:val="ListLabel 502"/>
    <w:rsid w:val="00615BD7"/>
    <w:rPr>
      <w:strike w:val="0"/>
      <w:dstrike w:val="0"/>
    </w:rPr>
  </w:style>
  <w:style w:type="character" w:customStyle="1" w:styleId="ListLabel503">
    <w:name w:val="ListLabel 503"/>
    <w:rsid w:val="00615BD7"/>
    <w:rPr>
      <w:rFonts w:ascii="Calibri" w:hAnsi="Calibri" w:cs="Calibri"/>
      <w:b w:val="0"/>
      <w:sz w:val="24"/>
    </w:rPr>
  </w:style>
  <w:style w:type="character" w:customStyle="1" w:styleId="ListLabel504">
    <w:name w:val="ListLabel 504"/>
    <w:rsid w:val="00615BD7"/>
    <w:rPr>
      <w:b w:val="0"/>
    </w:rPr>
  </w:style>
  <w:style w:type="character" w:customStyle="1" w:styleId="ListLabel505">
    <w:name w:val="ListLabel 505"/>
    <w:rsid w:val="00615BD7"/>
    <w:rPr>
      <w:rFonts w:ascii="Calibri" w:hAnsi="Calibri" w:cs="Calibri"/>
      <w:b w:val="0"/>
      <w:sz w:val="24"/>
    </w:rPr>
  </w:style>
  <w:style w:type="character" w:customStyle="1" w:styleId="ListLabel506">
    <w:name w:val="ListLabel 506"/>
    <w:rsid w:val="00615BD7"/>
    <w:rPr>
      <w:rFonts w:ascii="Calibri" w:hAnsi="Calibri" w:cs="OpenSymbol"/>
      <w:sz w:val="24"/>
    </w:rPr>
  </w:style>
  <w:style w:type="character" w:customStyle="1" w:styleId="ListLabel507">
    <w:name w:val="ListLabel 507"/>
    <w:rsid w:val="00615BD7"/>
    <w:rPr>
      <w:rFonts w:cs="OpenSymbol"/>
    </w:rPr>
  </w:style>
  <w:style w:type="character" w:customStyle="1" w:styleId="ListLabel508">
    <w:name w:val="ListLabel 508"/>
    <w:rsid w:val="00615BD7"/>
    <w:rPr>
      <w:rFonts w:cs="OpenSymbol"/>
    </w:rPr>
  </w:style>
  <w:style w:type="character" w:customStyle="1" w:styleId="ListLabel509">
    <w:name w:val="ListLabel 509"/>
    <w:rsid w:val="00615BD7"/>
    <w:rPr>
      <w:rFonts w:cs="OpenSymbol"/>
    </w:rPr>
  </w:style>
  <w:style w:type="character" w:customStyle="1" w:styleId="ListLabel510">
    <w:name w:val="ListLabel 510"/>
    <w:rsid w:val="00615BD7"/>
    <w:rPr>
      <w:rFonts w:cs="OpenSymbol"/>
    </w:rPr>
  </w:style>
  <w:style w:type="character" w:customStyle="1" w:styleId="ListLabel511">
    <w:name w:val="ListLabel 511"/>
    <w:rsid w:val="00615BD7"/>
    <w:rPr>
      <w:rFonts w:cs="OpenSymbol"/>
    </w:rPr>
  </w:style>
  <w:style w:type="character" w:customStyle="1" w:styleId="ListLabel512">
    <w:name w:val="ListLabel 512"/>
    <w:rsid w:val="00615BD7"/>
    <w:rPr>
      <w:rFonts w:cs="OpenSymbol"/>
    </w:rPr>
  </w:style>
  <w:style w:type="character" w:customStyle="1" w:styleId="ListLabel513">
    <w:name w:val="ListLabel 513"/>
    <w:rsid w:val="00615BD7"/>
    <w:rPr>
      <w:rFonts w:cs="OpenSymbol"/>
    </w:rPr>
  </w:style>
  <w:style w:type="character" w:customStyle="1" w:styleId="ListLabel514">
    <w:name w:val="ListLabel 514"/>
    <w:rsid w:val="00615BD7"/>
    <w:rPr>
      <w:rFonts w:cs="OpenSymbol"/>
    </w:rPr>
  </w:style>
  <w:style w:type="character" w:customStyle="1" w:styleId="ListLabel515">
    <w:name w:val="ListLabel 515"/>
    <w:rsid w:val="00615BD7"/>
    <w:rPr>
      <w:rFonts w:ascii="Calibri" w:hAnsi="Calibri" w:cs="OpenSymbol"/>
      <w:sz w:val="24"/>
    </w:rPr>
  </w:style>
  <w:style w:type="character" w:customStyle="1" w:styleId="ListLabel516">
    <w:name w:val="ListLabel 516"/>
    <w:rsid w:val="00615BD7"/>
    <w:rPr>
      <w:rFonts w:cs="OpenSymbol"/>
    </w:rPr>
  </w:style>
  <w:style w:type="character" w:customStyle="1" w:styleId="ListLabel517">
    <w:name w:val="ListLabel 517"/>
    <w:rsid w:val="00615BD7"/>
    <w:rPr>
      <w:rFonts w:cs="OpenSymbol"/>
    </w:rPr>
  </w:style>
  <w:style w:type="character" w:customStyle="1" w:styleId="ListLabel518">
    <w:name w:val="ListLabel 518"/>
    <w:rsid w:val="00615BD7"/>
    <w:rPr>
      <w:rFonts w:cs="OpenSymbol"/>
    </w:rPr>
  </w:style>
  <w:style w:type="character" w:customStyle="1" w:styleId="ListLabel519">
    <w:name w:val="ListLabel 519"/>
    <w:rsid w:val="00615BD7"/>
    <w:rPr>
      <w:rFonts w:cs="OpenSymbol"/>
    </w:rPr>
  </w:style>
  <w:style w:type="character" w:customStyle="1" w:styleId="ListLabel520">
    <w:name w:val="ListLabel 520"/>
    <w:rsid w:val="00615BD7"/>
    <w:rPr>
      <w:rFonts w:cs="OpenSymbol"/>
    </w:rPr>
  </w:style>
  <w:style w:type="character" w:customStyle="1" w:styleId="ListLabel521">
    <w:name w:val="ListLabel 521"/>
    <w:rsid w:val="00615BD7"/>
    <w:rPr>
      <w:rFonts w:cs="OpenSymbol"/>
    </w:rPr>
  </w:style>
  <w:style w:type="character" w:customStyle="1" w:styleId="ListLabel522">
    <w:name w:val="ListLabel 522"/>
    <w:rsid w:val="00615BD7"/>
    <w:rPr>
      <w:rFonts w:cs="OpenSymbol"/>
    </w:rPr>
  </w:style>
  <w:style w:type="character" w:customStyle="1" w:styleId="ListLabel523">
    <w:name w:val="ListLabel 523"/>
    <w:rsid w:val="00615BD7"/>
    <w:rPr>
      <w:rFonts w:cs="OpenSymbol"/>
    </w:rPr>
  </w:style>
  <w:style w:type="character" w:customStyle="1" w:styleId="ListLabel524">
    <w:name w:val="ListLabel 524"/>
    <w:rsid w:val="00615BD7"/>
    <w:rPr>
      <w:rFonts w:cs="OpenSymbol"/>
    </w:rPr>
  </w:style>
  <w:style w:type="character" w:customStyle="1" w:styleId="ListLabel525">
    <w:name w:val="ListLabel 525"/>
    <w:rsid w:val="00615BD7"/>
    <w:rPr>
      <w:rFonts w:cs="OpenSymbol"/>
    </w:rPr>
  </w:style>
  <w:style w:type="character" w:customStyle="1" w:styleId="ListLabel526">
    <w:name w:val="ListLabel 526"/>
    <w:rsid w:val="00615BD7"/>
    <w:rPr>
      <w:rFonts w:cs="OpenSymbol"/>
    </w:rPr>
  </w:style>
  <w:style w:type="character" w:customStyle="1" w:styleId="ListLabel527">
    <w:name w:val="ListLabel 527"/>
    <w:rsid w:val="00615BD7"/>
    <w:rPr>
      <w:rFonts w:cs="OpenSymbol"/>
    </w:rPr>
  </w:style>
  <w:style w:type="character" w:customStyle="1" w:styleId="ListLabel528">
    <w:name w:val="ListLabel 528"/>
    <w:rsid w:val="00615BD7"/>
    <w:rPr>
      <w:rFonts w:cs="OpenSymbol"/>
    </w:rPr>
  </w:style>
  <w:style w:type="character" w:customStyle="1" w:styleId="ListLabel529">
    <w:name w:val="ListLabel 529"/>
    <w:rsid w:val="00615BD7"/>
    <w:rPr>
      <w:rFonts w:cs="OpenSymbol"/>
    </w:rPr>
  </w:style>
  <w:style w:type="character" w:customStyle="1" w:styleId="ListLabel530">
    <w:name w:val="ListLabel 530"/>
    <w:rsid w:val="00615BD7"/>
    <w:rPr>
      <w:rFonts w:cs="OpenSymbol"/>
    </w:rPr>
  </w:style>
  <w:style w:type="character" w:customStyle="1" w:styleId="ListLabel531">
    <w:name w:val="ListLabel 531"/>
    <w:rsid w:val="00615BD7"/>
    <w:rPr>
      <w:rFonts w:cs="OpenSymbol"/>
    </w:rPr>
  </w:style>
  <w:style w:type="character" w:customStyle="1" w:styleId="ListLabel532">
    <w:name w:val="ListLabel 532"/>
    <w:rsid w:val="00615BD7"/>
    <w:rPr>
      <w:rFonts w:ascii="Calibri" w:hAnsi="Calibri" w:cs="Calibri"/>
      <w:b/>
      <w:bCs w:val="0"/>
      <w:color w:val="00000A"/>
    </w:rPr>
  </w:style>
  <w:style w:type="character" w:customStyle="1" w:styleId="ListLabel533">
    <w:name w:val="ListLabel 533"/>
    <w:rsid w:val="00615BD7"/>
    <w:rPr>
      <w:rFonts w:ascii="Calibri" w:hAnsi="Calibri" w:cs="Calibri"/>
      <w:color w:val="00000A"/>
    </w:rPr>
  </w:style>
  <w:style w:type="character" w:customStyle="1" w:styleId="ListLabel534">
    <w:name w:val="ListLabel 534"/>
    <w:rsid w:val="00615BD7"/>
    <w:rPr>
      <w:rFonts w:ascii="Calibri" w:hAnsi="Calibri" w:cs="Calibri"/>
      <w:sz w:val="24"/>
      <w:szCs w:val="24"/>
    </w:rPr>
  </w:style>
  <w:style w:type="character" w:customStyle="1" w:styleId="ListLabel535">
    <w:name w:val="ListLabel 535"/>
    <w:rsid w:val="00615BD7"/>
    <w:rPr>
      <w:b w:val="0"/>
      <w:bCs w:val="0"/>
    </w:rPr>
  </w:style>
  <w:style w:type="character" w:customStyle="1" w:styleId="ListLabel536">
    <w:name w:val="ListLabel 536"/>
    <w:rsid w:val="00615BD7"/>
    <w:rPr>
      <w:b w:val="0"/>
      <w:bCs w:val="0"/>
    </w:rPr>
  </w:style>
  <w:style w:type="character" w:customStyle="1" w:styleId="ListLabel537">
    <w:name w:val="ListLabel 537"/>
    <w:rsid w:val="00615BD7"/>
    <w:rPr>
      <w:rFonts w:ascii="Calibri" w:hAnsi="Calibri" w:cs="Calibri"/>
      <w:b w:val="0"/>
    </w:rPr>
  </w:style>
  <w:style w:type="character" w:customStyle="1" w:styleId="ListLabel538">
    <w:name w:val="ListLabel 538"/>
    <w:rsid w:val="00615BD7"/>
    <w:rPr>
      <w:rFonts w:ascii="Calibri" w:hAnsi="Calibri" w:cs="Calibri"/>
      <w:b w:val="0"/>
      <w:color w:val="00000A"/>
    </w:rPr>
  </w:style>
  <w:style w:type="character" w:customStyle="1" w:styleId="ListLabel539">
    <w:name w:val="ListLabel 539"/>
    <w:rsid w:val="00615BD7"/>
    <w:rPr>
      <w:rFonts w:cs="Symbol"/>
    </w:rPr>
  </w:style>
  <w:style w:type="character" w:customStyle="1" w:styleId="ListLabel540">
    <w:name w:val="ListLabel 540"/>
    <w:rsid w:val="00615BD7"/>
    <w:rPr>
      <w:rFonts w:cs="Courier New"/>
    </w:rPr>
  </w:style>
  <w:style w:type="character" w:customStyle="1" w:styleId="ListLabel541">
    <w:name w:val="ListLabel 541"/>
    <w:rsid w:val="00615BD7"/>
    <w:rPr>
      <w:rFonts w:cs="Wingdings"/>
    </w:rPr>
  </w:style>
  <w:style w:type="character" w:customStyle="1" w:styleId="ListLabel542">
    <w:name w:val="ListLabel 542"/>
    <w:rsid w:val="00615BD7"/>
    <w:rPr>
      <w:rFonts w:cs="Symbol"/>
    </w:rPr>
  </w:style>
  <w:style w:type="character" w:customStyle="1" w:styleId="ListLabel543">
    <w:name w:val="ListLabel 543"/>
    <w:rsid w:val="00615BD7"/>
    <w:rPr>
      <w:rFonts w:cs="Courier New"/>
    </w:rPr>
  </w:style>
  <w:style w:type="character" w:customStyle="1" w:styleId="ListLabel544">
    <w:name w:val="ListLabel 544"/>
    <w:rsid w:val="00615BD7"/>
    <w:rPr>
      <w:rFonts w:cs="Wingdings"/>
    </w:rPr>
  </w:style>
  <w:style w:type="character" w:customStyle="1" w:styleId="ListLabel545">
    <w:name w:val="ListLabel 545"/>
    <w:rsid w:val="00615BD7"/>
    <w:rPr>
      <w:rFonts w:cs="Symbol"/>
    </w:rPr>
  </w:style>
  <w:style w:type="character" w:customStyle="1" w:styleId="ListLabel546">
    <w:name w:val="ListLabel 546"/>
    <w:rsid w:val="00615BD7"/>
    <w:rPr>
      <w:rFonts w:cs="Courier New"/>
    </w:rPr>
  </w:style>
  <w:style w:type="character" w:customStyle="1" w:styleId="ListLabel547">
    <w:name w:val="ListLabel 547"/>
    <w:rsid w:val="00615BD7"/>
    <w:rPr>
      <w:rFonts w:cs="Wingdings"/>
    </w:rPr>
  </w:style>
  <w:style w:type="character" w:customStyle="1" w:styleId="ListLabel548">
    <w:name w:val="ListLabel 548"/>
    <w:rsid w:val="00615BD7"/>
    <w:rPr>
      <w:b/>
    </w:rPr>
  </w:style>
  <w:style w:type="character" w:customStyle="1" w:styleId="ListLabel549">
    <w:name w:val="ListLabel 549"/>
    <w:rsid w:val="00615BD7"/>
    <w:rPr>
      <w:b w:val="0"/>
      <w:bCs w:val="0"/>
      <w:color w:val="00000A"/>
    </w:rPr>
  </w:style>
  <w:style w:type="character" w:customStyle="1" w:styleId="ListLabel550">
    <w:name w:val="ListLabel 550"/>
    <w:rsid w:val="00615BD7"/>
    <w:rPr>
      <w:rFonts w:cs="Symbol"/>
    </w:rPr>
  </w:style>
  <w:style w:type="character" w:customStyle="1" w:styleId="ListLabel551">
    <w:name w:val="ListLabel 551"/>
    <w:rsid w:val="00615BD7"/>
    <w:rPr>
      <w:rFonts w:cs="Courier New"/>
    </w:rPr>
  </w:style>
  <w:style w:type="character" w:customStyle="1" w:styleId="ListLabel552">
    <w:name w:val="ListLabel 552"/>
    <w:rsid w:val="00615BD7"/>
    <w:rPr>
      <w:rFonts w:cs="Wingdings"/>
    </w:rPr>
  </w:style>
  <w:style w:type="character" w:customStyle="1" w:styleId="ListLabel553">
    <w:name w:val="ListLabel 553"/>
    <w:rsid w:val="00615BD7"/>
    <w:rPr>
      <w:rFonts w:cs="Symbol"/>
    </w:rPr>
  </w:style>
  <w:style w:type="character" w:customStyle="1" w:styleId="ListLabel554">
    <w:name w:val="ListLabel 554"/>
    <w:rsid w:val="00615BD7"/>
    <w:rPr>
      <w:rFonts w:cs="Courier New"/>
    </w:rPr>
  </w:style>
  <w:style w:type="character" w:customStyle="1" w:styleId="ListLabel555">
    <w:name w:val="ListLabel 555"/>
    <w:rsid w:val="00615BD7"/>
    <w:rPr>
      <w:rFonts w:cs="Wingdings"/>
    </w:rPr>
  </w:style>
  <w:style w:type="character" w:customStyle="1" w:styleId="ListLabel556">
    <w:name w:val="ListLabel 556"/>
    <w:rsid w:val="00615BD7"/>
    <w:rPr>
      <w:rFonts w:cs="Symbol"/>
    </w:rPr>
  </w:style>
  <w:style w:type="character" w:customStyle="1" w:styleId="ListLabel557">
    <w:name w:val="ListLabel 557"/>
    <w:rsid w:val="00615BD7"/>
    <w:rPr>
      <w:rFonts w:cs="Courier New"/>
    </w:rPr>
  </w:style>
  <w:style w:type="character" w:customStyle="1" w:styleId="ListLabel558">
    <w:name w:val="ListLabel 558"/>
    <w:rsid w:val="00615BD7"/>
    <w:rPr>
      <w:rFonts w:cs="Wingdings"/>
    </w:rPr>
  </w:style>
  <w:style w:type="character" w:customStyle="1" w:styleId="ListLabel559">
    <w:name w:val="ListLabel 559"/>
    <w:rsid w:val="00615BD7"/>
    <w:rPr>
      <w:b w:val="0"/>
    </w:rPr>
  </w:style>
  <w:style w:type="character" w:customStyle="1" w:styleId="ListLabel560">
    <w:name w:val="ListLabel 560"/>
    <w:rsid w:val="00615BD7"/>
    <w:rPr>
      <w:b w:val="0"/>
    </w:rPr>
  </w:style>
  <w:style w:type="character" w:customStyle="1" w:styleId="ListLabel561">
    <w:name w:val="ListLabel 561"/>
    <w:rsid w:val="00615BD7"/>
    <w:rPr>
      <w:b w:val="0"/>
    </w:rPr>
  </w:style>
  <w:style w:type="character" w:customStyle="1" w:styleId="ListLabel562">
    <w:name w:val="ListLabel 562"/>
    <w:rsid w:val="00615BD7"/>
    <w:rPr>
      <w:b w:val="0"/>
    </w:rPr>
  </w:style>
  <w:style w:type="character" w:customStyle="1" w:styleId="ListLabel563">
    <w:name w:val="ListLabel 563"/>
    <w:rsid w:val="00615BD7"/>
    <w:rPr>
      <w:b w:val="0"/>
    </w:rPr>
  </w:style>
  <w:style w:type="character" w:customStyle="1" w:styleId="ListLabel564">
    <w:name w:val="ListLabel 564"/>
    <w:rsid w:val="00615BD7"/>
    <w:rPr>
      <w:b w:val="0"/>
    </w:rPr>
  </w:style>
  <w:style w:type="character" w:customStyle="1" w:styleId="ListLabel565">
    <w:name w:val="ListLabel 565"/>
    <w:rsid w:val="00615BD7"/>
    <w:rPr>
      <w:b w:val="0"/>
      <w:bCs w:val="0"/>
    </w:rPr>
  </w:style>
  <w:style w:type="character" w:customStyle="1" w:styleId="ListLabel566">
    <w:name w:val="ListLabel 566"/>
    <w:rsid w:val="00615BD7"/>
    <w:rPr>
      <w:b w:val="0"/>
      <w:bCs w:val="0"/>
    </w:rPr>
  </w:style>
  <w:style w:type="character" w:customStyle="1" w:styleId="ListLabel567">
    <w:name w:val="ListLabel 567"/>
    <w:rsid w:val="00615BD7"/>
    <w:rPr>
      <w:strike w:val="0"/>
      <w:dstrike w:val="0"/>
    </w:rPr>
  </w:style>
  <w:style w:type="character" w:customStyle="1" w:styleId="ListLabel568">
    <w:name w:val="ListLabel 568"/>
    <w:rsid w:val="00615BD7"/>
    <w:rPr>
      <w:rFonts w:ascii="Calibri" w:hAnsi="Calibri" w:cs="Calibri"/>
      <w:b w:val="0"/>
      <w:sz w:val="24"/>
    </w:rPr>
  </w:style>
  <w:style w:type="character" w:customStyle="1" w:styleId="ListLabel569">
    <w:name w:val="ListLabel 569"/>
    <w:rsid w:val="00615BD7"/>
    <w:rPr>
      <w:b w:val="0"/>
    </w:rPr>
  </w:style>
  <w:style w:type="character" w:customStyle="1" w:styleId="ListLabel570">
    <w:name w:val="ListLabel 570"/>
    <w:rsid w:val="00615BD7"/>
    <w:rPr>
      <w:rFonts w:ascii="Calibri" w:hAnsi="Calibri" w:cs="Calibri"/>
      <w:b w:val="0"/>
      <w:sz w:val="24"/>
    </w:rPr>
  </w:style>
  <w:style w:type="character" w:customStyle="1" w:styleId="ListLabel571">
    <w:name w:val="ListLabel 571"/>
    <w:rsid w:val="00615BD7"/>
    <w:rPr>
      <w:rFonts w:ascii="Calibri" w:hAnsi="Calibri" w:cs="OpenSymbol"/>
      <w:sz w:val="24"/>
    </w:rPr>
  </w:style>
  <w:style w:type="character" w:customStyle="1" w:styleId="ListLabel572">
    <w:name w:val="ListLabel 572"/>
    <w:rsid w:val="00615BD7"/>
    <w:rPr>
      <w:rFonts w:cs="OpenSymbol"/>
    </w:rPr>
  </w:style>
  <w:style w:type="character" w:customStyle="1" w:styleId="ListLabel573">
    <w:name w:val="ListLabel 573"/>
    <w:rsid w:val="00615BD7"/>
    <w:rPr>
      <w:rFonts w:cs="OpenSymbol"/>
    </w:rPr>
  </w:style>
  <w:style w:type="character" w:customStyle="1" w:styleId="ListLabel574">
    <w:name w:val="ListLabel 574"/>
    <w:rsid w:val="00615BD7"/>
    <w:rPr>
      <w:rFonts w:cs="OpenSymbol"/>
    </w:rPr>
  </w:style>
  <w:style w:type="character" w:customStyle="1" w:styleId="ListLabel575">
    <w:name w:val="ListLabel 575"/>
    <w:rsid w:val="00615BD7"/>
    <w:rPr>
      <w:rFonts w:cs="OpenSymbol"/>
    </w:rPr>
  </w:style>
  <w:style w:type="character" w:customStyle="1" w:styleId="ListLabel576">
    <w:name w:val="ListLabel 576"/>
    <w:rsid w:val="00615BD7"/>
    <w:rPr>
      <w:rFonts w:cs="OpenSymbol"/>
    </w:rPr>
  </w:style>
  <w:style w:type="character" w:customStyle="1" w:styleId="ListLabel577">
    <w:name w:val="ListLabel 577"/>
    <w:rsid w:val="00615BD7"/>
    <w:rPr>
      <w:rFonts w:cs="OpenSymbol"/>
    </w:rPr>
  </w:style>
  <w:style w:type="character" w:customStyle="1" w:styleId="ListLabel578">
    <w:name w:val="ListLabel 578"/>
    <w:rsid w:val="00615BD7"/>
    <w:rPr>
      <w:rFonts w:cs="OpenSymbol"/>
    </w:rPr>
  </w:style>
  <w:style w:type="character" w:customStyle="1" w:styleId="ListLabel579">
    <w:name w:val="ListLabel 579"/>
    <w:rsid w:val="00615BD7"/>
    <w:rPr>
      <w:rFonts w:cs="OpenSymbol"/>
    </w:rPr>
  </w:style>
  <w:style w:type="character" w:customStyle="1" w:styleId="ListLabel580">
    <w:name w:val="ListLabel 580"/>
    <w:rsid w:val="00615BD7"/>
    <w:rPr>
      <w:rFonts w:ascii="Calibri" w:hAnsi="Calibri" w:cs="OpenSymbol"/>
      <w:sz w:val="24"/>
    </w:rPr>
  </w:style>
  <w:style w:type="character" w:customStyle="1" w:styleId="ListLabel581">
    <w:name w:val="ListLabel 581"/>
    <w:rsid w:val="00615BD7"/>
    <w:rPr>
      <w:rFonts w:cs="OpenSymbol"/>
    </w:rPr>
  </w:style>
  <w:style w:type="character" w:customStyle="1" w:styleId="ListLabel582">
    <w:name w:val="ListLabel 582"/>
    <w:rsid w:val="00615BD7"/>
    <w:rPr>
      <w:rFonts w:cs="OpenSymbol"/>
    </w:rPr>
  </w:style>
  <w:style w:type="character" w:customStyle="1" w:styleId="ListLabel583">
    <w:name w:val="ListLabel 583"/>
    <w:rsid w:val="00615BD7"/>
    <w:rPr>
      <w:rFonts w:cs="OpenSymbol"/>
    </w:rPr>
  </w:style>
  <w:style w:type="character" w:customStyle="1" w:styleId="ListLabel584">
    <w:name w:val="ListLabel 584"/>
    <w:rsid w:val="00615BD7"/>
    <w:rPr>
      <w:rFonts w:cs="OpenSymbol"/>
    </w:rPr>
  </w:style>
  <w:style w:type="character" w:customStyle="1" w:styleId="ListLabel585">
    <w:name w:val="ListLabel 585"/>
    <w:rsid w:val="00615BD7"/>
    <w:rPr>
      <w:rFonts w:cs="OpenSymbol"/>
    </w:rPr>
  </w:style>
  <w:style w:type="character" w:customStyle="1" w:styleId="ListLabel586">
    <w:name w:val="ListLabel 586"/>
    <w:rsid w:val="00615BD7"/>
    <w:rPr>
      <w:rFonts w:cs="OpenSymbol"/>
    </w:rPr>
  </w:style>
  <w:style w:type="character" w:customStyle="1" w:styleId="ListLabel587">
    <w:name w:val="ListLabel 587"/>
    <w:rsid w:val="00615BD7"/>
    <w:rPr>
      <w:rFonts w:cs="OpenSymbol"/>
    </w:rPr>
  </w:style>
  <w:style w:type="character" w:customStyle="1" w:styleId="ListLabel588">
    <w:name w:val="ListLabel 588"/>
    <w:rsid w:val="00615BD7"/>
    <w:rPr>
      <w:rFonts w:cs="OpenSymbol"/>
    </w:rPr>
  </w:style>
  <w:style w:type="character" w:customStyle="1" w:styleId="ListLabel589">
    <w:name w:val="ListLabel 589"/>
    <w:rsid w:val="00615BD7"/>
    <w:rPr>
      <w:rFonts w:cs="OpenSymbol"/>
    </w:rPr>
  </w:style>
  <w:style w:type="character" w:customStyle="1" w:styleId="ListLabel590">
    <w:name w:val="ListLabel 590"/>
    <w:rsid w:val="00615BD7"/>
    <w:rPr>
      <w:rFonts w:cs="OpenSymbol"/>
    </w:rPr>
  </w:style>
  <w:style w:type="character" w:customStyle="1" w:styleId="ListLabel591">
    <w:name w:val="ListLabel 591"/>
    <w:rsid w:val="00615BD7"/>
    <w:rPr>
      <w:rFonts w:cs="OpenSymbol"/>
    </w:rPr>
  </w:style>
  <w:style w:type="character" w:customStyle="1" w:styleId="ListLabel592">
    <w:name w:val="ListLabel 592"/>
    <w:rsid w:val="00615BD7"/>
    <w:rPr>
      <w:rFonts w:cs="OpenSymbol"/>
    </w:rPr>
  </w:style>
  <w:style w:type="character" w:customStyle="1" w:styleId="ListLabel593">
    <w:name w:val="ListLabel 593"/>
    <w:rsid w:val="00615BD7"/>
    <w:rPr>
      <w:rFonts w:cs="OpenSymbol"/>
    </w:rPr>
  </w:style>
  <w:style w:type="character" w:customStyle="1" w:styleId="ListLabel594">
    <w:name w:val="ListLabel 594"/>
    <w:rsid w:val="00615BD7"/>
    <w:rPr>
      <w:rFonts w:cs="OpenSymbol"/>
    </w:rPr>
  </w:style>
  <w:style w:type="character" w:customStyle="1" w:styleId="ListLabel595">
    <w:name w:val="ListLabel 595"/>
    <w:rsid w:val="00615BD7"/>
    <w:rPr>
      <w:rFonts w:cs="OpenSymbol"/>
    </w:rPr>
  </w:style>
  <w:style w:type="character" w:customStyle="1" w:styleId="ListLabel596">
    <w:name w:val="ListLabel 596"/>
    <w:rsid w:val="00615BD7"/>
    <w:rPr>
      <w:rFonts w:cs="OpenSymbol"/>
    </w:rPr>
  </w:style>
  <w:style w:type="character" w:customStyle="1" w:styleId="Hipercze1">
    <w:name w:val="Hiperłącze1"/>
    <w:rsid w:val="00615BD7"/>
    <w:rPr>
      <w:color w:val="0563C1"/>
      <w:u w:val="single"/>
    </w:rPr>
  </w:style>
  <w:style w:type="character" w:customStyle="1" w:styleId="Nierozpoznanawzmianka1">
    <w:name w:val="Nierozpoznana wzmianka1"/>
    <w:uiPriority w:val="99"/>
    <w:unhideWhenUsed/>
    <w:rsid w:val="00615BD7"/>
    <w:rPr>
      <w:color w:val="605E5C"/>
      <w:shd w:val="clear" w:color="auto" w:fill="E1DFDD"/>
    </w:rPr>
  </w:style>
  <w:style w:type="character" w:customStyle="1" w:styleId="Znakiprzypiswdolnych">
    <w:name w:val="Znaki przypisów dolnych"/>
    <w:rsid w:val="00615BD7"/>
    <w:rPr>
      <w:rFonts w:cs="Times New Roman"/>
      <w:vertAlign w:val="superscript"/>
    </w:rPr>
  </w:style>
  <w:style w:type="character" w:customStyle="1" w:styleId="StopkaZnak2">
    <w:name w:val="Stopka Znak2"/>
    <w:rsid w:val="00615BD7"/>
    <w:rPr>
      <w:rFonts w:eastAsia="Times New Roman" w:cs="Times New Roman"/>
      <w:color w:val="00000A"/>
      <w:sz w:val="22"/>
      <w:szCs w:val="22"/>
    </w:rPr>
  </w:style>
  <w:style w:type="character" w:customStyle="1" w:styleId="Tekstzastpczy1">
    <w:name w:val="Tekst zastępczy1"/>
    <w:rsid w:val="00615BD7"/>
    <w:rPr>
      <w:color w:val="808080"/>
    </w:rPr>
  </w:style>
  <w:style w:type="character" w:customStyle="1" w:styleId="Odwoaniedokomentarza2">
    <w:name w:val="Odwołanie do komentarza2"/>
    <w:rsid w:val="00615BD7"/>
    <w:rPr>
      <w:sz w:val="16"/>
      <w:szCs w:val="16"/>
    </w:rPr>
  </w:style>
  <w:style w:type="character" w:customStyle="1" w:styleId="TekstkomentarzaZnak3">
    <w:name w:val="Tekst komentarza Znak3"/>
    <w:rsid w:val="00615BD7"/>
    <w:rPr>
      <w:rFonts w:ascii="Calibri" w:hAnsi="Calibri" w:cs="Calibri"/>
      <w:color w:val="00000A"/>
      <w:lang w:eastAsia="zh-CN"/>
    </w:rPr>
  </w:style>
  <w:style w:type="character" w:customStyle="1" w:styleId="Odwoanieprzypisudolnego1">
    <w:name w:val="Odwołanie przypisu dolnego1"/>
    <w:rsid w:val="00615BD7"/>
    <w:rPr>
      <w:rFonts w:ascii="Times New Roman" w:hAnsi="Times New Roman" w:cs="Times New Roman" w:hint="default"/>
      <w:vertAlign w:val="superscript"/>
    </w:rPr>
  </w:style>
  <w:style w:type="character" w:customStyle="1" w:styleId="Nierozpoznanawzmianka2">
    <w:name w:val="Nierozpoznana wzmianka2"/>
    <w:rsid w:val="00615BD7"/>
    <w:rPr>
      <w:color w:val="605E5C"/>
      <w:shd w:val="clear" w:color="auto" w:fill="E1DFDD"/>
    </w:rPr>
  </w:style>
  <w:style w:type="character" w:customStyle="1" w:styleId="Odwoanieprzypisukocowego1">
    <w:name w:val="Odwołanie przypisu końcowego1"/>
    <w:rsid w:val="00615BD7"/>
    <w:rPr>
      <w:vertAlign w:val="superscript"/>
    </w:rPr>
  </w:style>
  <w:style w:type="character" w:customStyle="1" w:styleId="Odwoanieprzypisudolnego2">
    <w:name w:val="Odwołanie przypisu dolnego2"/>
    <w:rsid w:val="00615BD7"/>
    <w:rPr>
      <w:vertAlign w:val="superscript"/>
    </w:rPr>
  </w:style>
  <w:style w:type="character" w:customStyle="1" w:styleId="Odwoanieprzypisukocowego2">
    <w:name w:val="Odwołanie przypisu końcowego2"/>
    <w:rsid w:val="00615BD7"/>
    <w:rPr>
      <w:vertAlign w:val="superscript"/>
    </w:rPr>
  </w:style>
  <w:style w:type="character" w:customStyle="1" w:styleId="Odwoaniedokomentarza3">
    <w:name w:val="Odwołanie do komentarza3"/>
    <w:rsid w:val="00615BD7"/>
    <w:rPr>
      <w:sz w:val="16"/>
      <w:szCs w:val="16"/>
    </w:rPr>
  </w:style>
  <w:style w:type="character" w:customStyle="1" w:styleId="TekstkomentarzaZnak4">
    <w:name w:val="Tekst komentarza Znak4"/>
    <w:rsid w:val="00615BD7"/>
    <w:rPr>
      <w:rFonts w:ascii="Calibri" w:hAnsi="Calibri" w:cs="Calibri"/>
      <w:color w:val="00000A"/>
      <w:lang w:eastAsia="zh-CN"/>
    </w:rPr>
  </w:style>
  <w:style w:type="character" w:customStyle="1" w:styleId="Odwoanieprzypisudolnego3">
    <w:name w:val="Odwołanie przypisu dolnego3"/>
    <w:rsid w:val="00615BD7"/>
    <w:rPr>
      <w:vertAlign w:val="superscript"/>
    </w:rPr>
  </w:style>
  <w:style w:type="character" w:customStyle="1" w:styleId="Odwoanieprzypisukocowego3">
    <w:name w:val="Odwołanie przypisu końcowego3"/>
    <w:rsid w:val="00615BD7"/>
    <w:rPr>
      <w:vertAlign w:val="superscript"/>
    </w:rPr>
  </w:style>
  <w:style w:type="character" w:customStyle="1" w:styleId="Odwoaniedokomentarza4">
    <w:name w:val="Odwołanie do komentarza4"/>
    <w:rsid w:val="00615BD7"/>
    <w:rPr>
      <w:sz w:val="16"/>
      <w:szCs w:val="16"/>
    </w:rPr>
  </w:style>
  <w:style w:type="character" w:customStyle="1" w:styleId="TekstkomentarzaZnak5">
    <w:name w:val="Tekst komentarza Znak5"/>
    <w:rsid w:val="00615BD7"/>
    <w:rPr>
      <w:rFonts w:ascii="Calibri" w:hAnsi="Calibri" w:cs="Calibri"/>
      <w:color w:val="00000A"/>
      <w:lang w:eastAsia="zh-CN"/>
    </w:rPr>
  </w:style>
  <w:style w:type="character" w:customStyle="1" w:styleId="Odwoanieprzypisudolnego4">
    <w:name w:val="Odwołanie przypisu dolnego4"/>
    <w:rsid w:val="00615BD7"/>
    <w:rPr>
      <w:vertAlign w:val="superscript"/>
    </w:rPr>
  </w:style>
  <w:style w:type="character" w:customStyle="1" w:styleId="Odwoanieprzypisukocowego4">
    <w:name w:val="Odwołanie przypisu końcowego4"/>
    <w:rsid w:val="00615BD7"/>
    <w:rPr>
      <w:vertAlign w:val="superscript"/>
    </w:rPr>
  </w:style>
  <w:style w:type="character" w:customStyle="1" w:styleId="Odwoaniedokomentarza5">
    <w:name w:val="Odwołanie do komentarza5"/>
    <w:rsid w:val="00615BD7"/>
    <w:rPr>
      <w:sz w:val="16"/>
      <w:szCs w:val="16"/>
    </w:rPr>
  </w:style>
  <w:style w:type="character" w:customStyle="1" w:styleId="TekstkomentarzaZnak6">
    <w:name w:val="Tekst komentarza Znak6"/>
    <w:rsid w:val="00615BD7"/>
    <w:rPr>
      <w:rFonts w:ascii="Calibri" w:hAnsi="Calibri" w:cs="Calibri"/>
      <w:color w:val="00000A"/>
      <w:lang w:eastAsia="zh-CN"/>
    </w:rPr>
  </w:style>
  <w:style w:type="character" w:customStyle="1" w:styleId="Odwoaniedokomentarza6">
    <w:name w:val="Odwołanie do komentarza6"/>
    <w:rsid w:val="00615BD7"/>
    <w:rPr>
      <w:sz w:val="16"/>
      <w:szCs w:val="16"/>
    </w:rPr>
  </w:style>
  <w:style w:type="character" w:customStyle="1" w:styleId="TekstkomentarzaZnak7">
    <w:name w:val="Tekst komentarza Znak7"/>
    <w:rsid w:val="00615BD7"/>
    <w:rPr>
      <w:rFonts w:ascii="Calibri" w:hAnsi="Calibri" w:cs="Calibri"/>
      <w:color w:val="00000A"/>
      <w:lang w:eastAsia="zh-CN"/>
    </w:rPr>
  </w:style>
  <w:style w:type="character" w:customStyle="1" w:styleId="Odwoaniedokomentarza7">
    <w:name w:val="Odwołanie do komentarza7"/>
    <w:rsid w:val="00615BD7"/>
    <w:rPr>
      <w:sz w:val="16"/>
      <w:szCs w:val="16"/>
    </w:rPr>
  </w:style>
  <w:style w:type="character" w:customStyle="1" w:styleId="TekstkomentarzaZnak8">
    <w:name w:val="Tekst komentarza Znak8"/>
    <w:rsid w:val="00615BD7"/>
    <w:rPr>
      <w:rFonts w:ascii="Calibri" w:hAnsi="Calibri" w:cs="Calibri"/>
      <w:color w:val="00000A"/>
      <w:lang w:val="x-none" w:eastAsia="zh-CN"/>
    </w:rPr>
  </w:style>
  <w:style w:type="character" w:customStyle="1" w:styleId="Tekstpodstawowy2Znak1">
    <w:name w:val="Tekst podstawowy 2 Znak1"/>
    <w:rsid w:val="00615BD7"/>
    <w:rPr>
      <w:rFonts w:ascii="Calibri" w:hAnsi="Calibri" w:cs="Calibri"/>
      <w:color w:val="00000A"/>
      <w:sz w:val="22"/>
      <w:szCs w:val="22"/>
      <w:lang w:eastAsia="zh-CN"/>
    </w:rPr>
  </w:style>
  <w:style w:type="character" w:customStyle="1" w:styleId="WWCharLFO60LVL1">
    <w:name w:val="WW_CharLFO60LVL1"/>
    <w:rsid w:val="00615BD7"/>
    <w:rPr>
      <w:rFonts w:ascii="Times New Roman" w:hAnsi="Times New Roman" w:cs="Times New Roman"/>
      <w:sz w:val="20"/>
      <w:szCs w:val="20"/>
    </w:rPr>
  </w:style>
  <w:style w:type="character" w:customStyle="1" w:styleId="Hipercze2">
    <w:name w:val="Hiperłącze2"/>
    <w:rsid w:val="00615BD7"/>
    <w:rPr>
      <w:color w:val="0000FF"/>
      <w:u w:val="single"/>
    </w:rPr>
  </w:style>
  <w:style w:type="character" w:customStyle="1" w:styleId="Odwoaniedokomentarza8">
    <w:name w:val="Odwołanie do komentarza8"/>
    <w:rsid w:val="00615BD7"/>
    <w:rPr>
      <w:sz w:val="16"/>
      <w:szCs w:val="16"/>
    </w:rPr>
  </w:style>
  <w:style w:type="character" w:customStyle="1" w:styleId="TekstkomentarzaZnak9">
    <w:name w:val="Tekst komentarza Znak9"/>
    <w:rsid w:val="00615BD7"/>
    <w:rPr>
      <w:rFonts w:ascii="Calibri" w:hAnsi="Calibri" w:cs="Calibri"/>
      <w:color w:val="00000A"/>
      <w:lang w:eastAsia="zh-CN"/>
    </w:rPr>
  </w:style>
  <w:style w:type="character" w:customStyle="1" w:styleId="AkapitzlistZnak1">
    <w:name w:val="Akapit z listą Znak1"/>
    <w:rsid w:val="00615BD7"/>
    <w:rPr>
      <w:rFonts w:ascii="Calibri" w:eastAsia="Calibri" w:hAnsi="Calibri" w:cs="Calibri"/>
      <w:color w:val="00000A"/>
      <w:sz w:val="22"/>
      <w:szCs w:val="22"/>
      <w:lang w:eastAsia="zh-CN"/>
    </w:rPr>
  </w:style>
  <w:style w:type="character" w:customStyle="1" w:styleId="Nagwek1Znak1">
    <w:name w:val="Nagłówek 1 Znak1"/>
    <w:rsid w:val="00615BD7"/>
    <w:rPr>
      <w:rFonts w:ascii="Calibri Light" w:eastAsia="Times New Roman" w:hAnsi="Calibri Light" w:cs="Times New Roman"/>
      <w:b/>
      <w:bCs/>
      <w:color w:val="00000A"/>
      <w:kern w:val="1"/>
      <w:sz w:val="32"/>
      <w:szCs w:val="32"/>
      <w:lang w:eastAsia="zh-CN"/>
    </w:rPr>
  </w:style>
  <w:style w:type="character" w:customStyle="1" w:styleId="WW-czeinternetowe">
    <w:name w:val="WW-Łącze internetowe"/>
    <w:rsid w:val="00615BD7"/>
    <w:rPr>
      <w:color w:val="404080"/>
      <w:u w:val="single"/>
    </w:rPr>
  </w:style>
  <w:style w:type="character" w:customStyle="1" w:styleId="Odwoaniedokomentarza9">
    <w:name w:val="Odwołanie do komentarza9"/>
    <w:rsid w:val="00615BD7"/>
    <w:rPr>
      <w:sz w:val="16"/>
      <w:szCs w:val="16"/>
    </w:rPr>
  </w:style>
  <w:style w:type="character" w:customStyle="1" w:styleId="TekstkomentarzaZnak10">
    <w:name w:val="Tekst komentarza Znak10"/>
    <w:rsid w:val="00615BD7"/>
    <w:rPr>
      <w:rFonts w:ascii="Calibri" w:hAnsi="Calibri" w:cs="Calibri"/>
      <w:color w:val="00000A"/>
      <w:lang w:eastAsia="zh-CN"/>
    </w:rPr>
  </w:style>
  <w:style w:type="character" w:customStyle="1" w:styleId="WWCharLFO29LVL1">
    <w:name w:val="WW_CharLFO29LVL1"/>
    <w:rsid w:val="00615BD7"/>
    <w:rPr>
      <w:sz w:val="20"/>
      <w:szCs w:val="20"/>
    </w:rPr>
  </w:style>
  <w:style w:type="character" w:customStyle="1" w:styleId="Nierozpoznanawzmianka3">
    <w:name w:val="Nierozpoznana wzmianka3"/>
    <w:uiPriority w:val="99"/>
    <w:rsid w:val="00615BD7"/>
    <w:rPr>
      <w:color w:val="605E5C"/>
      <w:shd w:val="clear" w:color="auto" w:fill="E1DFDD"/>
    </w:rPr>
  </w:style>
  <w:style w:type="character" w:customStyle="1" w:styleId="Odwoaniedokomentarza10">
    <w:name w:val="Odwołanie do komentarza10"/>
    <w:rsid w:val="00615BD7"/>
    <w:rPr>
      <w:sz w:val="16"/>
      <w:szCs w:val="16"/>
    </w:rPr>
  </w:style>
  <w:style w:type="character" w:customStyle="1" w:styleId="TekstkomentarzaZnak11">
    <w:name w:val="Tekst komentarza Znak11"/>
    <w:rsid w:val="00615BD7"/>
    <w:rPr>
      <w:rFonts w:ascii="Calibri" w:hAnsi="Calibri" w:cs="Calibri"/>
      <w:color w:val="00000A"/>
      <w:lang w:eastAsia="zh-CN"/>
    </w:rPr>
  </w:style>
  <w:style w:type="character" w:customStyle="1" w:styleId="Odwoaniedokomentarza11">
    <w:name w:val="Odwołanie do komentarza11"/>
    <w:rsid w:val="00615BD7"/>
    <w:rPr>
      <w:sz w:val="16"/>
      <w:szCs w:val="16"/>
    </w:rPr>
  </w:style>
  <w:style w:type="character" w:customStyle="1" w:styleId="TekstkomentarzaZnak12">
    <w:name w:val="Tekst komentarza Znak12"/>
    <w:rsid w:val="00615BD7"/>
    <w:rPr>
      <w:rFonts w:ascii="Calibri" w:hAnsi="Calibri" w:cs="Calibri"/>
      <w:color w:val="00000A"/>
      <w:lang w:eastAsia="zh-CN"/>
    </w:rPr>
  </w:style>
  <w:style w:type="paragraph" w:customStyle="1" w:styleId="Nagwek13">
    <w:name w:val="Nagłówek13"/>
    <w:basedOn w:val="Normalny"/>
    <w:next w:val="Tekstpodstawowy"/>
    <w:rsid w:val="00615BD7"/>
    <w:pPr>
      <w:keepNext/>
      <w:spacing w:before="240"/>
    </w:pPr>
    <w:rPr>
      <w:rFonts w:ascii="Liberation Sans" w:eastAsia="Microsoft YaHei" w:hAnsi="Liberation Sans" w:cs="Arial"/>
      <w:sz w:val="28"/>
      <w:szCs w:val="28"/>
    </w:rPr>
  </w:style>
  <w:style w:type="paragraph" w:styleId="Tekstpodstawowy">
    <w:name w:val="Body Text"/>
    <w:basedOn w:val="Normalny"/>
    <w:link w:val="TekstpodstawowyZnak1"/>
    <w:uiPriority w:val="99"/>
    <w:unhideWhenUsed/>
    <w:rsid w:val="00615BD7"/>
  </w:style>
  <w:style w:type="character" w:customStyle="1" w:styleId="TekstpodstawowyZnak1">
    <w:name w:val="Tekst podstawowy Znak1"/>
    <w:link w:val="Tekstpodstawowy"/>
    <w:uiPriority w:val="99"/>
    <w:rsid w:val="00615BD7"/>
    <w:rPr>
      <w:rFonts w:eastAsia="Calibri"/>
      <w:sz w:val="22"/>
      <w:szCs w:val="22"/>
      <w:lang w:eastAsia="en-US"/>
    </w:rPr>
  </w:style>
  <w:style w:type="paragraph" w:styleId="Lista">
    <w:name w:val="List"/>
    <w:basedOn w:val="Normalny"/>
    <w:uiPriority w:val="99"/>
    <w:unhideWhenUsed/>
    <w:rsid w:val="00615BD7"/>
    <w:pPr>
      <w:ind w:left="283" w:hanging="283"/>
      <w:contextualSpacing/>
    </w:pPr>
  </w:style>
  <w:style w:type="paragraph" w:styleId="Legenda">
    <w:name w:val="caption"/>
    <w:basedOn w:val="Normalny"/>
    <w:next w:val="Normalny"/>
    <w:uiPriority w:val="35"/>
    <w:unhideWhenUsed/>
    <w:qFormat/>
    <w:rsid w:val="00615BD7"/>
    <w:pPr>
      <w:spacing w:after="200"/>
    </w:pPr>
    <w:rPr>
      <w:i/>
      <w:iCs/>
      <w:color w:val="44546A"/>
      <w:sz w:val="18"/>
      <w:szCs w:val="18"/>
    </w:rPr>
  </w:style>
  <w:style w:type="paragraph" w:customStyle="1" w:styleId="Indeks">
    <w:name w:val="Indeks"/>
    <w:basedOn w:val="Normalny"/>
    <w:rsid w:val="00615BD7"/>
    <w:pPr>
      <w:widowControl w:val="0"/>
      <w:suppressLineNumbers/>
    </w:pPr>
    <w:rPr>
      <w:rFonts w:cs="Mangal"/>
    </w:rPr>
  </w:style>
  <w:style w:type="paragraph" w:customStyle="1" w:styleId="Nagwek12">
    <w:name w:val="Nagłówek12"/>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12">
    <w:name w:val="Legenda12"/>
    <w:basedOn w:val="Normalny"/>
    <w:rsid w:val="00615BD7"/>
    <w:pPr>
      <w:suppressLineNumbers/>
      <w:spacing w:before="120"/>
    </w:pPr>
    <w:rPr>
      <w:rFonts w:cs="Arial"/>
      <w:i/>
      <w:iCs/>
      <w:sz w:val="24"/>
      <w:szCs w:val="24"/>
    </w:rPr>
  </w:style>
  <w:style w:type="paragraph" w:customStyle="1" w:styleId="Nagwek11">
    <w:name w:val="Nagłówek11"/>
    <w:basedOn w:val="Normalny"/>
    <w:next w:val="Tekstpodstawowy"/>
    <w:rsid w:val="00615BD7"/>
    <w:pPr>
      <w:keepNext/>
      <w:spacing w:before="240"/>
    </w:pPr>
    <w:rPr>
      <w:rFonts w:ascii="Liberation Sans" w:eastAsia="Microsoft YaHei" w:hAnsi="Liberation Sans" w:cs="Lucida Sans"/>
      <w:sz w:val="28"/>
      <w:szCs w:val="28"/>
    </w:rPr>
  </w:style>
  <w:style w:type="paragraph" w:customStyle="1" w:styleId="Legenda11">
    <w:name w:val="Legenda11"/>
    <w:basedOn w:val="Normalny"/>
    <w:rsid w:val="00615BD7"/>
    <w:pPr>
      <w:suppressLineNumbers/>
      <w:spacing w:before="120"/>
    </w:pPr>
    <w:rPr>
      <w:rFonts w:cs="Lucida Sans"/>
      <w:i/>
      <w:iCs/>
      <w:sz w:val="24"/>
      <w:szCs w:val="24"/>
    </w:rPr>
  </w:style>
  <w:style w:type="paragraph" w:customStyle="1" w:styleId="Nagwek10">
    <w:name w:val="Nagłówek10"/>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10">
    <w:name w:val="Legenda10"/>
    <w:basedOn w:val="Normalny"/>
    <w:rsid w:val="00615BD7"/>
    <w:pPr>
      <w:suppressLineNumbers/>
      <w:spacing w:before="120"/>
    </w:pPr>
    <w:rPr>
      <w:rFonts w:cs="Arial"/>
      <w:i/>
      <w:iCs/>
      <w:sz w:val="24"/>
      <w:szCs w:val="24"/>
    </w:rPr>
  </w:style>
  <w:style w:type="paragraph" w:customStyle="1" w:styleId="Nagwek90">
    <w:name w:val="Nagłówek9"/>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9">
    <w:name w:val="Legenda9"/>
    <w:basedOn w:val="Normalny"/>
    <w:rsid w:val="00615BD7"/>
    <w:pPr>
      <w:suppressLineNumbers/>
      <w:spacing w:before="120"/>
    </w:pPr>
    <w:rPr>
      <w:rFonts w:cs="Arial"/>
      <w:i/>
      <w:iCs/>
      <w:sz w:val="24"/>
      <w:szCs w:val="24"/>
    </w:rPr>
  </w:style>
  <w:style w:type="paragraph" w:customStyle="1" w:styleId="Nagwek80">
    <w:name w:val="Nagłówek8"/>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8">
    <w:name w:val="Legenda8"/>
    <w:basedOn w:val="Normalny"/>
    <w:rsid w:val="00615BD7"/>
    <w:pPr>
      <w:suppressLineNumbers/>
      <w:spacing w:before="120"/>
    </w:pPr>
    <w:rPr>
      <w:rFonts w:cs="Arial"/>
      <w:i/>
      <w:iCs/>
      <w:sz w:val="24"/>
      <w:szCs w:val="24"/>
    </w:rPr>
  </w:style>
  <w:style w:type="paragraph" w:customStyle="1" w:styleId="Nagwek70">
    <w:name w:val="Nagłówek7"/>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7">
    <w:name w:val="Legenda7"/>
    <w:basedOn w:val="Normalny"/>
    <w:rsid w:val="00615BD7"/>
    <w:pPr>
      <w:suppressLineNumbers/>
      <w:spacing w:before="120"/>
    </w:pPr>
    <w:rPr>
      <w:rFonts w:cs="Arial"/>
      <w:i/>
      <w:iCs/>
      <w:sz w:val="24"/>
      <w:szCs w:val="24"/>
    </w:rPr>
  </w:style>
  <w:style w:type="paragraph" w:customStyle="1" w:styleId="Nagwek60">
    <w:name w:val="Nagłówek6"/>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6">
    <w:name w:val="Legenda6"/>
    <w:basedOn w:val="Normalny"/>
    <w:rsid w:val="00615BD7"/>
    <w:pPr>
      <w:suppressLineNumbers/>
      <w:spacing w:before="120"/>
    </w:pPr>
    <w:rPr>
      <w:rFonts w:cs="Arial"/>
      <w:i/>
      <w:iCs/>
      <w:sz w:val="24"/>
      <w:szCs w:val="24"/>
    </w:rPr>
  </w:style>
  <w:style w:type="paragraph" w:customStyle="1" w:styleId="Nagwek50">
    <w:name w:val="Nagłówek5"/>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5">
    <w:name w:val="Legenda5"/>
    <w:basedOn w:val="Normalny"/>
    <w:rsid w:val="00615BD7"/>
    <w:pPr>
      <w:suppressLineNumbers/>
      <w:spacing w:before="120"/>
    </w:pPr>
    <w:rPr>
      <w:rFonts w:cs="Arial"/>
      <w:i/>
      <w:iCs/>
      <w:sz w:val="24"/>
      <w:szCs w:val="24"/>
    </w:rPr>
  </w:style>
  <w:style w:type="paragraph" w:customStyle="1" w:styleId="Nagwek40">
    <w:name w:val="Nagłówek4"/>
    <w:basedOn w:val="Normalny"/>
    <w:next w:val="Tekstpodstawowy"/>
    <w:rsid w:val="00615BD7"/>
    <w:pPr>
      <w:keepNext/>
      <w:spacing w:before="240"/>
    </w:pPr>
    <w:rPr>
      <w:rFonts w:ascii="Liberation Sans" w:eastAsia="Microsoft YaHei" w:hAnsi="Liberation Sans" w:cs="Arial"/>
      <w:sz w:val="28"/>
      <w:szCs w:val="28"/>
    </w:rPr>
  </w:style>
  <w:style w:type="paragraph" w:customStyle="1" w:styleId="Legenda4">
    <w:name w:val="Legenda4"/>
    <w:basedOn w:val="Normalny"/>
    <w:rsid w:val="00615BD7"/>
    <w:pPr>
      <w:suppressLineNumbers/>
      <w:spacing w:before="120"/>
    </w:pPr>
    <w:rPr>
      <w:rFonts w:cs="Arial"/>
      <w:i/>
      <w:iCs/>
      <w:sz w:val="24"/>
      <w:szCs w:val="24"/>
    </w:rPr>
  </w:style>
  <w:style w:type="paragraph" w:customStyle="1" w:styleId="Nagwek14">
    <w:name w:val="Nagłówek1"/>
    <w:basedOn w:val="Normalny"/>
    <w:next w:val="Tekstpodstawowy"/>
    <w:uiPriority w:val="99"/>
    <w:rsid w:val="00615BD7"/>
    <w:pPr>
      <w:keepNext/>
      <w:spacing w:before="240"/>
    </w:pPr>
    <w:rPr>
      <w:rFonts w:ascii="Liberation Sans" w:eastAsia="Microsoft YaHei" w:hAnsi="Liberation Sans" w:cs="Arial"/>
      <w:sz w:val="28"/>
      <w:szCs w:val="28"/>
    </w:rPr>
  </w:style>
  <w:style w:type="paragraph" w:customStyle="1" w:styleId="Legenda3">
    <w:name w:val="Legenda3"/>
    <w:basedOn w:val="Normalny"/>
    <w:rsid w:val="00615BD7"/>
    <w:pPr>
      <w:suppressLineNumbers/>
      <w:spacing w:before="120"/>
    </w:pPr>
    <w:rPr>
      <w:rFonts w:cs="Arial"/>
      <w:i/>
      <w:iCs/>
      <w:sz w:val="24"/>
      <w:szCs w:val="24"/>
    </w:rPr>
  </w:style>
  <w:style w:type="paragraph" w:customStyle="1" w:styleId="Nagwek110">
    <w:name w:val="Nagłówek 11"/>
    <w:basedOn w:val="Normalny"/>
    <w:rsid w:val="00615BD7"/>
    <w:pPr>
      <w:keepNext/>
      <w:widowControl w:val="0"/>
      <w:jc w:val="center"/>
    </w:pPr>
    <w:rPr>
      <w:rFonts w:ascii="Times New Roman" w:hAnsi="Times New Roman"/>
      <w:b/>
      <w:bCs/>
      <w:iCs/>
      <w:color w:val="000000"/>
      <w:sz w:val="32"/>
      <w:szCs w:val="28"/>
    </w:rPr>
  </w:style>
  <w:style w:type="paragraph" w:customStyle="1" w:styleId="Nagwek21">
    <w:name w:val="Nagłówek 21"/>
    <w:basedOn w:val="Normalny"/>
    <w:rsid w:val="00615BD7"/>
    <w:pPr>
      <w:keepNext/>
      <w:widowControl w:val="0"/>
      <w:numPr>
        <w:numId w:val="17"/>
      </w:numPr>
      <w:spacing w:after="240"/>
      <w:jc w:val="center"/>
    </w:pPr>
    <w:rPr>
      <w:rFonts w:ascii="Times New Roman" w:hAnsi="Times New Roman"/>
      <w:b/>
      <w:bCs/>
      <w:i/>
      <w:iCs/>
    </w:rPr>
  </w:style>
  <w:style w:type="paragraph" w:customStyle="1" w:styleId="Nagwek31">
    <w:name w:val="Nagłówek 31"/>
    <w:basedOn w:val="Normalny"/>
    <w:rsid w:val="00615BD7"/>
    <w:pPr>
      <w:keepNext/>
      <w:widowControl w:val="0"/>
      <w:jc w:val="right"/>
    </w:pPr>
    <w:rPr>
      <w:rFonts w:ascii="Times New Roman" w:hAnsi="Times New Roman"/>
      <w:b/>
      <w:bCs/>
      <w:i/>
      <w:sz w:val="28"/>
      <w:szCs w:val="28"/>
    </w:rPr>
  </w:style>
  <w:style w:type="paragraph" w:customStyle="1" w:styleId="Nagwek41">
    <w:name w:val="Nagłówek 41"/>
    <w:basedOn w:val="Normalny"/>
    <w:rsid w:val="00615BD7"/>
    <w:pPr>
      <w:keepNext/>
      <w:widowControl w:val="0"/>
    </w:pPr>
    <w:rPr>
      <w:rFonts w:ascii="Times New Roman" w:hAnsi="Times New Roman"/>
      <w:b/>
      <w:bCs/>
      <w:i/>
      <w:iCs/>
      <w:sz w:val="20"/>
      <w:szCs w:val="20"/>
    </w:rPr>
  </w:style>
  <w:style w:type="paragraph" w:customStyle="1" w:styleId="Nagwek51">
    <w:name w:val="Nagłówek 51"/>
    <w:basedOn w:val="Normalny"/>
    <w:rsid w:val="00615BD7"/>
    <w:pPr>
      <w:keepNext/>
      <w:widowControl w:val="0"/>
      <w:jc w:val="center"/>
    </w:pPr>
    <w:rPr>
      <w:rFonts w:ascii="Times New Roman" w:hAnsi="Times New Roman"/>
      <w:b/>
      <w:bCs/>
      <w:i/>
      <w:iCs/>
    </w:rPr>
  </w:style>
  <w:style w:type="paragraph" w:customStyle="1" w:styleId="Nagwek61">
    <w:name w:val="Nagłówek 61"/>
    <w:basedOn w:val="Normalny"/>
    <w:rsid w:val="00615BD7"/>
    <w:pPr>
      <w:keepNext/>
      <w:widowControl w:val="0"/>
      <w:spacing w:after="240"/>
      <w:jc w:val="center"/>
    </w:pPr>
    <w:rPr>
      <w:rFonts w:ascii="Times New Roman" w:hAnsi="Times New Roman"/>
      <w:b/>
      <w:bCs/>
      <w:spacing w:val="4"/>
    </w:rPr>
  </w:style>
  <w:style w:type="paragraph" w:customStyle="1" w:styleId="Nagwek71">
    <w:name w:val="Nagłówek 71"/>
    <w:basedOn w:val="Normalny"/>
    <w:rsid w:val="00615BD7"/>
    <w:pPr>
      <w:keepNext/>
      <w:widowControl w:val="0"/>
      <w:spacing w:after="240"/>
    </w:pPr>
    <w:rPr>
      <w:rFonts w:ascii="Times New Roman" w:hAnsi="Times New Roman"/>
      <w:b/>
      <w:bCs/>
    </w:rPr>
  </w:style>
  <w:style w:type="paragraph" w:customStyle="1" w:styleId="Nagwek81">
    <w:name w:val="Nagłówek 81"/>
    <w:basedOn w:val="Normalny"/>
    <w:rsid w:val="00615BD7"/>
    <w:pPr>
      <w:keepNext/>
      <w:widowControl w:val="0"/>
      <w:ind w:left="720"/>
      <w:jc w:val="center"/>
    </w:pPr>
    <w:rPr>
      <w:rFonts w:ascii="Times New Roman" w:hAnsi="Times New Roman"/>
      <w:b/>
      <w:bCs/>
    </w:rPr>
  </w:style>
  <w:style w:type="paragraph" w:customStyle="1" w:styleId="Nagwek91">
    <w:name w:val="Nagłówek 91"/>
    <w:basedOn w:val="Normalny"/>
    <w:rsid w:val="00615BD7"/>
    <w:pPr>
      <w:keepNext/>
      <w:widowControl w:val="0"/>
      <w:ind w:left="111"/>
      <w:jc w:val="center"/>
    </w:pPr>
    <w:rPr>
      <w:rFonts w:ascii="Times New Roman" w:hAnsi="Times New Roman"/>
      <w:b/>
      <w:bCs/>
    </w:rPr>
  </w:style>
  <w:style w:type="paragraph" w:styleId="Nagwek">
    <w:name w:val="header"/>
    <w:basedOn w:val="Normalny"/>
    <w:link w:val="NagwekZnak3"/>
    <w:uiPriority w:val="13"/>
    <w:unhideWhenUsed/>
    <w:rsid w:val="00615BD7"/>
    <w:pPr>
      <w:tabs>
        <w:tab w:val="center" w:pos="4513"/>
        <w:tab w:val="right" w:pos="9026"/>
      </w:tabs>
      <w:spacing w:after="0"/>
    </w:pPr>
  </w:style>
  <w:style w:type="character" w:customStyle="1" w:styleId="NagwekZnak3">
    <w:name w:val="Nagłówek Znak3"/>
    <w:link w:val="Nagwek"/>
    <w:uiPriority w:val="13"/>
    <w:rsid w:val="00615BD7"/>
    <w:rPr>
      <w:rFonts w:eastAsia="Calibri"/>
      <w:sz w:val="22"/>
      <w:szCs w:val="22"/>
      <w:lang w:eastAsia="en-US"/>
    </w:rPr>
  </w:style>
  <w:style w:type="paragraph" w:customStyle="1" w:styleId="Legenda1">
    <w:name w:val="Legenda1"/>
    <w:basedOn w:val="Normalny"/>
    <w:rsid w:val="00615BD7"/>
    <w:pPr>
      <w:suppressLineNumbers/>
      <w:spacing w:before="120"/>
    </w:pPr>
    <w:rPr>
      <w:rFonts w:ascii="Verdana" w:hAnsi="Verdana" w:cs="Verdana"/>
      <w:i/>
      <w:iCs/>
      <w:color w:val="000000"/>
      <w:sz w:val="24"/>
      <w:szCs w:val="24"/>
    </w:rPr>
  </w:style>
  <w:style w:type="paragraph" w:customStyle="1" w:styleId="Domylnie">
    <w:name w:val="Domyślnie"/>
    <w:qFormat/>
    <w:rsid w:val="00615BD7"/>
    <w:pPr>
      <w:tabs>
        <w:tab w:val="left" w:pos="709"/>
      </w:tabs>
      <w:suppressAutoHyphens/>
      <w:spacing w:after="200" w:line="360" w:lineRule="auto"/>
      <w:jc w:val="both"/>
    </w:pPr>
    <w:rPr>
      <w:rFonts w:ascii="Verdana" w:hAnsi="Verdana" w:cs="Verdana"/>
      <w:color w:val="000000"/>
      <w:sz w:val="24"/>
      <w:szCs w:val="24"/>
      <w:lang w:eastAsia="zh-CN"/>
    </w:rPr>
  </w:style>
  <w:style w:type="paragraph" w:customStyle="1" w:styleId="Nagwek20">
    <w:name w:val="Nagłówek2"/>
    <w:basedOn w:val="Domylnie"/>
    <w:rsid w:val="00615BD7"/>
    <w:pPr>
      <w:keepNext/>
      <w:spacing w:before="240" w:after="120"/>
    </w:pPr>
    <w:rPr>
      <w:rFonts w:ascii="Arial" w:eastAsia="Lucida Sans Unicode" w:hAnsi="Arial" w:cs="Times New Roman"/>
      <w:sz w:val="20"/>
      <w:szCs w:val="20"/>
    </w:rPr>
  </w:style>
  <w:style w:type="paragraph" w:styleId="Podpis">
    <w:name w:val="Signature"/>
    <w:basedOn w:val="Normalny"/>
    <w:link w:val="PodpisZnak1"/>
    <w:uiPriority w:val="99"/>
    <w:unhideWhenUsed/>
    <w:rsid w:val="00615BD7"/>
    <w:pPr>
      <w:spacing w:after="0"/>
      <w:ind w:left="4252"/>
    </w:pPr>
  </w:style>
  <w:style w:type="character" w:customStyle="1" w:styleId="PodpisZnak1">
    <w:name w:val="Podpis Znak1"/>
    <w:link w:val="Podpis"/>
    <w:uiPriority w:val="99"/>
    <w:rsid w:val="00615BD7"/>
    <w:rPr>
      <w:rFonts w:eastAsia="Calibri"/>
      <w:sz w:val="22"/>
      <w:szCs w:val="22"/>
      <w:lang w:eastAsia="en-US"/>
    </w:rPr>
  </w:style>
  <w:style w:type="paragraph" w:customStyle="1" w:styleId="Znak1">
    <w:name w:val="Znak1"/>
    <w:basedOn w:val="Domylnie"/>
    <w:uiPriority w:val="99"/>
    <w:rsid w:val="00615BD7"/>
    <w:pPr>
      <w:spacing w:line="100" w:lineRule="atLeast"/>
      <w:jc w:val="left"/>
    </w:pPr>
    <w:rPr>
      <w:rFonts w:ascii="Times New Roman" w:hAnsi="Times New Roman" w:cs="Times New Roman"/>
    </w:rPr>
  </w:style>
  <w:style w:type="paragraph" w:customStyle="1" w:styleId="Akapitzlist1">
    <w:name w:val="Akapit z listą1"/>
    <w:basedOn w:val="Domylnie"/>
    <w:rsid w:val="00615BD7"/>
    <w:pPr>
      <w:spacing w:line="276" w:lineRule="auto"/>
      <w:ind w:left="720"/>
      <w:jc w:val="left"/>
    </w:pPr>
    <w:rPr>
      <w:rFonts w:ascii="Calibri" w:eastAsia="Times New Roman" w:hAnsi="Calibri" w:cs="Calibri"/>
    </w:rPr>
  </w:style>
  <w:style w:type="paragraph" w:customStyle="1" w:styleId="Wcicietekstu">
    <w:name w:val="Wcięcie tekstu"/>
    <w:basedOn w:val="Domylnie"/>
    <w:rsid w:val="00615BD7"/>
    <w:pPr>
      <w:ind w:left="720"/>
    </w:pPr>
    <w:rPr>
      <w:rFonts w:ascii="Times New Roman" w:hAnsi="Times New Roman" w:cs="Times New Roman"/>
    </w:rPr>
  </w:style>
  <w:style w:type="paragraph" w:customStyle="1" w:styleId="Tekstdymka1">
    <w:name w:val="Tekst dymka1"/>
    <w:basedOn w:val="Domylnie"/>
    <w:rsid w:val="00615BD7"/>
    <w:pPr>
      <w:spacing w:line="100" w:lineRule="atLeast"/>
    </w:pPr>
    <w:rPr>
      <w:rFonts w:ascii="Tahoma" w:hAnsi="Tahoma" w:cs="Times New Roman"/>
      <w:sz w:val="16"/>
      <w:szCs w:val="16"/>
    </w:rPr>
  </w:style>
  <w:style w:type="paragraph" w:customStyle="1" w:styleId="Stopka1">
    <w:name w:val="Stopka1"/>
    <w:basedOn w:val="Domylnie"/>
    <w:rsid w:val="00615BD7"/>
    <w:pPr>
      <w:suppressLineNumbers/>
    </w:pPr>
    <w:rPr>
      <w:rFonts w:cs="Times New Roman"/>
      <w:sz w:val="20"/>
      <w:szCs w:val="20"/>
    </w:rPr>
  </w:style>
  <w:style w:type="paragraph" w:customStyle="1" w:styleId="Tekstkomentarza1">
    <w:name w:val="Tekst komentarza1"/>
    <w:basedOn w:val="Domylnie"/>
    <w:rsid w:val="00615BD7"/>
    <w:rPr>
      <w:rFonts w:cs="Times New Roman"/>
      <w:sz w:val="20"/>
      <w:szCs w:val="20"/>
    </w:rPr>
  </w:style>
  <w:style w:type="paragraph" w:customStyle="1" w:styleId="Tematkomentarza1">
    <w:name w:val="Temat komentarza1"/>
    <w:basedOn w:val="Tekstkomentarza1"/>
    <w:rsid w:val="00615BD7"/>
    <w:rPr>
      <w:b/>
      <w:bCs/>
    </w:rPr>
  </w:style>
  <w:style w:type="paragraph" w:customStyle="1" w:styleId="Poprawka1">
    <w:name w:val="Poprawka1"/>
    <w:rsid w:val="00615BD7"/>
    <w:pPr>
      <w:tabs>
        <w:tab w:val="left" w:pos="709"/>
      </w:tabs>
      <w:suppressAutoHyphens/>
      <w:spacing w:after="200" w:line="276" w:lineRule="auto"/>
    </w:pPr>
    <w:rPr>
      <w:rFonts w:ascii="Arial" w:hAnsi="Arial" w:cs="Arial"/>
      <w:color w:val="00000A"/>
      <w:sz w:val="22"/>
      <w:szCs w:val="22"/>
      <w:lang w:eastAsia="zh-CN"/>
    </w:rPr>
  </w:style>
  <w:style w:type="paragraph" w:customStyle="1" w:styleId="Style15">
    <w:name w:val="Style15"/>
    <w:basedOn w:val="Domylnie"/>
    <w:rsid w:val="00615BD7"/>
    <w:pPr>
      <w:widowControl w:val="0"/>
      <w:spacing w:line="242" w:lineRule="exact"/>
      <w:ind w:hanging="410"/>
    </w:pPr>
    <w:rPr>
      <w:rFonts w:ascii="MS Reference Sans Serif" w:hAnsi="MS Reference Sans Serif" w:cs="MS Reference Sans Serif"/>
    </w:rPr>
  </w:style>
  <w:style w:type="paragraph" w:customStyle="1" w:styleId="Tekstpodstawowy21">
    <w:name w:val="Tekst podstawowy 21"/>
    <w:basedOn w:val="Domylnie"/>
    <w:rsid w:val="00615BD7"/>
    <w:pPr>
      <w:spacing w:after="120" w:line="480" w:lineRule="auto"/>
      <w:jc w:val="left"/>
    </w:pPr>
    <w:rPr>
      <w:rFonts w:ascii="Times New Roman" w:hAnsi="Times New Roman" w:cs="Times New Roman"/>
    </w:rPr>
  </w:style>
  <w:style w:type="paragraph" w:customStyle="1" w:styleId="Tekstpodstawowywcity31">
    <w:name w:val="Tekst podstawowy wcięty 31"/>
    <w:basedOn w:val="Domylnie"/>
    <w:rsid w:val="00615BD7"/>
    <w:pPr>
      <w:spacing w:line="100" w:lineRule="atLeast"/>
      <w:ind w:left="720" w:hanging="720"/>
    </w:pPr>
    <w:rPr>
      <w:rFonts w:ascii="Times New Roman" w:eastAsia="Times New Roman" w:hAnsi="Times New Roman" w:cs="Times New Roman"/>
      <w:szCs w:val="20"/>
    </w:rPr>
  </w:style>
  <w:style w:type="paragraph" w:customStyle="1" w:styleId="Tekstpodstawowy22">
    <w:name w:val="Tekst podstawowy 22"/>
    <w:basedOn w:val="Domylnie"/>
    <w:rsid w:val="00615BD7"/>
    <w:pPr>
      <w:spacing w:line="100" w:lineRule="atLeast"/>
    </w:pPr>
    <w:rPr>
      <w:rFonts w:ascii="TiepoloItcTEEBoo" w:eastAsia="Times New Roman" w:hAnsi="TiepoloItcTEEBoo" w:cs="Times New Roman"/>
    </w:rPr>
  </w:style>
  <w:style w:type="paragraph" w:customStyle="1" w:styleId="Tekstpodstawowywcity21">
    <w:name w:val="Tekst podstawowy wcięty 21"/>
    <w:basedOn w:val="Domylnie"/>
    <w:rsid w:val="00615BD7"/>
    <w:pPr>
      <w:spacing w:after="120"/>
      <w:ind w:left="471"/>
    </w:pPr>
    <w:rPr>
      <w:rFonts w:ascii="Times New Roman" w:hAnsi="Times New Roman" w:cs="Times New Roman"/>
      <w:spacing w:val="4"/>
    </w:rPr>
  </w:style>
  <w:style w:type="paragraph" w:customStyle="1" w:styleId="Tekstpodstawowy31">
    <w:name w:val="Tekst podstawowy 31"/>
    <w:basedOn w:val="Domylnie"/>
    <w:rsid w:val="00615BD7"/>
    <w:pPr>
      <w:spacing w:after="240"/>
      <w:jc w:val="left"/>
    </w:pPr>
    <w:rPr>
      <w:rFonts w:ascii="Times New Roman" w:hAnsi="Times New Roman" w:cs="Times New Roman"/>
    </w:rPr>
  </w:style>
  <w:style w:type="paragraph" w:customStyle="1" w:styleId="Zawartotabeli">
    <w:name w:val="Zawartość tabeli"/>
    <w:basedOn w:val="Normalny"/>
    <w:qFormat/>
    <w:rsid w:val="00615BD7"/>
    <w:pPr>
      <w:widowControl w:val="0"/>
      <w:suppressLineNumbers/>
      <w:suppressAutoHyphens/>
      <w:spacing w:after="0"/>
      <w:jc w:val="left"/>
    </w:pPr>
    <w:rPr>
      <w:rFonts w:ascii="Liberation Serif" w:eastAsia="NSimSun" w:hAnsi="Liberation Serif" w:cs="Arial"/>
      <w:kern w:val="2"/>
      <w:sz w:val="24"/>
      <w:szCs w:val="24"/>
      <w:lang w:eastAsia="zh-CN" w:bidi="hi-IN"/>
    </w:rPr>
  </w:style>
  <w:style w:type="paragraph" w:customStyle="1" w:styleId="A4-Pocztekwyliczenia">
    <w:name w:val="A4-Początek wyliczenia"/>
    <w:basedOn w:val="Domylnie"/>
    <w:rsid w:val="00615BD7"/>
    <w:pPr>
      <w:spacing w:after="60" w:line="100" w:lineRule="atLeast"/>
    </w:pPr>
    <w:rPr>
      <w:rFonts w:eastAsia="Times New Roman" w:cs="Times New Roman"/>
      <w:sz w:val="20"/>
      <w:szCs w:val="20"/>
    </w:rPr>
  </w:style>
  <w:style w:type="paragraph" w:customStyle="1" w:styleId="Tekstpodstawowywcity1">
    <w:name w:val="Tekst podstawowy wcięty1"/>
    <w:basedOn w:val="Domylnie"/>
    <w:rsid w:val="00615BD7"/>
    <w:pPr>
      <w:ind w:left="720"/>
    </w:pPr>
    <w:rPr>
      <w:rFonts w:ascii="Times New Roman" w:eastAsia="Times New Roman" w:hAnsi="Times New Roman" w:cs="Times New Roman"/>
    </w:rPr>
  </w:style>
  <w:style w:type="paragraph" w:customStyle="1" w:styleId="Akapitzlist2">
    <w:name w:val="Akapit z listą2"/>
    <w:qFormat/>
    <w:rsid w:val="00615BD7"/>
    <w:pPr>
      <w:widowControl w:val="0"/>
      <w:suppressAutoHyphens/>
      <w:ind w:left="720"/>
    </w:pPr>
    <w:rPr>
      <w:rFonts w:cs="Calibri"/>
      <w:color w:val="00000A"/>
      <w:sz w:val="22"/>
      <w:szCs w:val="22"/>
      <w:lang w:eastAsia="zh-CN"/>
    </w:rPr>
  </w:style>
  <w:style w:type="paragraph" w:styleId="Tekstprzypisudolnego">
    <w:name w:val="footnote text"/>
    <w:basedOn w:val="HouseStyleBase"/>
    <w:link w:val="TekstprzypisudolnegoZnak2"/>
    <w:uiPriority w:val="99"/>
    <w:qFormat/>
    <w:rsid w:val="00615BD7"/>
    <w:pPr>
      <w:spacing w:after="60"/>
      <w:ind w:left="720" w:hanging="720"/>
    </w:pPr>
    <w:rPr>
      <w:sz w:val="14"/>
    </w:rPr>
  </w:style>
  <w:style w:type="character" w:customStyle="1" w:styleId="TekstprzypisudolnegoZnak2">
    <w:name w:val="Tekst przypisu dolnego Znak2"/>
    <w:link w:val="Tekstprzypisudolnego"/>
    <w:uiPriority w:val="99"/>
    <w:qFormat/>
    <w:rsid w:val="00615BD7"/>
    <w:rPr>
      <w:rFonts w:ascii="Arial" w:eastAsia="STZhongsong" w:hAnsi="Arial"/>
      <w:sz w:val="14"/>
      <w:lang w:eastAsia="zh-CN"/>
    </w:rPr>
  </w:style>
  <w:style w:type="paragraph" w:customStyle="1" w:styleId="Poprawka2">
    <w:name w:val="Poprawka2"/>
    <w:rsid w:val="00615BD7"/>
    <w:pPr>
      <w:tabs>
        <w:tab w:val="left" w:pos="709"/>
      </w:tabs>
      <w:suppressAutoHyphens/>
      <w:spacing w:after="200" w:line="276" w:lineRule="auto"/>
    </w:pPr>
    <w:rPr>
      <w:rFonts w:ascii="Arial" w:hAnsi="Arial" w:cs="Arial"/>
      <w:color w:val="00000A"/>
      <w:sz w:val="22"/>
      <w:szCs w:val="22"/>
      <w:lang w:eastAsia="zh-CN"/>
    </w:rPr>
  </w:style>
  <w:style w:type="paragraph" w:customStyle="1" w:styleId="BodyTextIndent1">
    <w:name w:val="Body Text Indent1"/>
    <w:basedOn w:val="Domylnie"/>
    <w:rsid w:val="00615BD7"/>
    <w:pPr>
      <w:ind w:left="720"/>
    </w:pPr>
    <w:rPr>
      <w:rFonts w:ascii="Times New Roman" w:eastAsia="Times New Roman" w:hAnsi="Times New Roman" w:cs="Times New Roman"/>
    </w:rPr>
  </w:style>
  <w:style w:type="paragraph" w:customStyle="1" w:styleId="tytakt">
    <w:name w:val="tytakt"/>
    <w:basedOn w:val="Domylnie"/>
    <w:rsid w:val="00615BD7"/>
    <w:pPr>
      <w:spacing w:before="91" w:after="91" w:line="100" w:lineRule="atLeast"/>
      <w:jc w:val="center"/>
    </w:pPr>
    <w:rPr>
      <w:rFonts w:ascii="Times New Roman" w:eastAsia="Times New Roman" w:hAnsi="Times New Roman" w:cs="Times New Roman"/>
      <w:b/>
      <w:bCs/>
      <w:color w:val="150A59"/>
      <w:sz w:val="29"/>
      <w:szCs w:val="29"/>
    </w:rPr>
  </w:style>
  <w:style w:type="paragraph" w:customStyle="1" w:styleId="pub">
    <w:name w:val="pub"/>
    <w:basedOn w:val="Domylnie"/>
    <w:rsid w:val="00615BD7"/>
    <w:pPr>
      <w:spacing w:before="91" w:after="91" w:line="100" w:lineRule="atLeast"/>
      <w:jc w:val="center"/>
    </w:pPr>
    <w:rPr>
      <w:rFonts w:ascii="Times New Roman" w:eastAsia="Times New Roman" w:hAnsi="Times New Roman" w:cs="Times New Roman"/>
      <w:b/>
      <w:bCs/>
    </w:rPr>
  </w:style>
  <w:style w:type="paragraph" w:customStyle="1" w:styleId="ListParagraph1">
    <w:name w:val="List Paragraph1"/>
    <w:basedOn w:val="Domylnie"/>
    <w:rsid w:val="00615BD7"/>
    <w:pPr>
      <w:spacing w:line="276" w:lineRule="auto"/>
      <w:ind w:left="720"/>
      <w:jc w:val="left"/>
    </w:pPr>
    <w:rPr>
      <w:rFonts w:ascii="Calibri" w:eastAsia="Times New Roman" w:hAnsi="Calibri" w:cs="Calibri"/>
    </w:rPr>
  </w:style>
  <w:style w:type="paragraph" w:customStyle="1" w:styleId="Nagwekwykazurde1">
    <w:name w:val="Nagłówek wykazu źródeł1"/>
    <w:basedOn w:val="Nagwek110"/>
    <w:rsid w:val="00615BD7"/>
    <w:pPr>
      <w:keepLines/>
      <w:suppressLineNumbers/>
      <w:spacing w:before="240" w:after="0" w:line="252" w:lineRule="auto"/>
      <w:jc w:val="left"/>
    </w:pPr>
    <w:rPr>
      <w:rFonts w:ascii="Cambria" w:hAnsi="Cambria" w:cs="Cambria"/>
      <w:b w:val="0"/>
      <w:bCs w:val="0"/>
      <w:iCs w:val="0"/>
      <w:color w:val="365F91"/>
      <w:szCs w:val="32"/>
    </w:rPr>
  </w:style>
  <w:style w:type="paragraph" w:customStyle="1" w:styleId="Spistreci11">
    <w:name w:val="Spis treści 11"/>
    <w:basedOn w:val="Domylnie"/>
    <w:rsid w:val="00615BD7"/>
    <w:pPr>
      <w:spacing w:after="100"/>
    </w:pPr>
  </w:style>
  <w:style w:type="paragraph" w:customStyle="1" w:styleId="Spistreci21">
    <w:name w:val="Spis treści 21"/>
    <w:basedOn w:val="Domylnie"/>
    <w:rsid w:val="00615BD7"/>
    <w:pPr>
      <w:spacing w:after="100"/>
      <w:ind w:left="220"/>
    </w:pPr>
  </w:style>
  <w:style w:type="paragraph" w:customStyle="1" w:styleId="Body">
    <w:name w:val="Body"/>
    <w:basedOn w:val="Domylnie"/>
    <w:rsid w:val="00615BD7"/>
    <w:pPr>
      <w:spacing w:after="140" w:line="288" w:lineRule="auto"/>
    </w:pPr>
    <w:rPr>
      <w:rFonts w:eastAsia="Times New Roman" w:cs="Times New Roman"/>
      <w:sz w:val="20"/>
    </w:rPr>
  </w:style>
  <w:style w:type="paragraph" w:styleId="Tekstprzypisukocowego">
    <w:name w:val="endnote text"/>
    <w:basedOn w:val="HouseStyleBase"/>
    <w:link w:val="TekstprzypisukocowegoZnak2"/>
    <w:rsid w:val="00615BD7"/>
    <w:pPr>
      <w:ind w:left="720" w:hanging="720"/>
    </w:pPr>
    <w:rPr>
      <w:sz w:val="16"/>
    </w:rPr>
  </w:style>
  <w:style w:type="character" w:customStyle="1" w:styleId="TekstprzypisukocowegoZnak2">
    <w:name w:val="Tekst przypisu końcowego Znak2"/>
    <w:link w:val="Tekstprzypisukocowego"/>
    <w:rsid w:val="00615BD7"/>
    <w:rPr>
      <w:rFonts w:ascii="Arial" w:eastAsia="STZhongsong" w:hAnsi="Arial"/>
      <w:sz w:val="16"/>
      <w:lang w:eastAsia="zh-CN"/>
    </w:rPr>
  </w:style>
  <w:style w:type="paragraph" w:customStyle="1" w:styleId="BodySingle">
    <w:name w:val="Body Single"/>
    <w:basedOn w:val="Domylnie"/>
    <w:rsid w:val="00615BD7"/>
    <w:pPr>
      <w:spacing w:line="100" w:lineRule="atLeast"/>
      <w:jc w:val="left"/>
    </w:pPr>
    <w:rPr>
      <w:rFonts w:ascii="Tms Rmn" w:eastAsia="Times New Roman" w:hAnsi="Tms Rmn" w:cs="Tms Rmn"/>
      <w:sz w:val="20"/>
      <w:szCs w:val="20"/>
    </w:rPr>
  </w:style>
  <w:style w:type="paragraph" w:customStyle="1" w:styleId="Standard">
    <w:name w:val="Standard"/>
    <w:qFormat/>
    <w:rsid w:val="00615BD7"/>
    <w:pPr>
      <w:widowControl w:val="0"/>
      <w:suppressAutoHyphens/>
      <w:textAlignment w:val="baseline"/>
    </w:pPr>
    <w:rPr>
      <w:rFonts w:ascii="Times New Roman" w:eastAsia="Lucida Sans Unicode" w:hAnsi="Times New Roman" w:cs="Mangal"/>
      <w:color w:val="00000A"/>
      <w:sz w:val="24"/>
      <w:szCs w:val="24"/>
      <w:lang w:eastAsia="zh-CN" w:bidi="hi-IN"/>
    </w:rPr>
  </w:style>
  <w:style w:type="paragraph" w:customStyle="1" w:styleId="Zawartoramki">
    <w:name w:val="Zawartość ramki"/>
    <w:basedOn w:val="Tekstpodstawowy"/>
    <w:rsid w:val="00615BD7"/>
    <w:pPr>
      <w:spacing w:line="252" w:lineRule="auto"/>
    </w:pPr>
  </w:style>
  <w:style w:type="paragraph" w:customStyle="1" w:styleId="Ania2">
    <w:name w:val="Ania 2"/>
    <w:basedOn w:val="Akapitzlist2"/>
    <w:rsid w:val="00615BD7"/>
    <w:pPr>
      <w:suppressAutoHyphens w:val="0"/>
      <w:spacing w:after="120" w:line="360" w:lineRule="auto"/>
    </w:pPr>
    <w:rPr>
      <w:b/>
    </w:rPr>
  </w:style>
  <w:style w:type="paragraph" w:customStyle="1" w:styleId="LO-Normal1">
    <w:name w:val="LO-Normal1"/>
    <w:basedOn w:val="Normalny"/>
    <w:rsid w:val="00615BD7"/>
    <w:rPr>
      <w:rFonts w:ascii="Arial" w:eastAsia="Arial" w:hAnsi="Arial" w:cs="Arial"/>
      <w:color w:val="000000"/>
      <w:sz w:val="24"/>
      <w:szCs w:val="24"/>
      <w:lang w:val="en-US" w:bidi="en-US"/>
    </w:rPr>
  </w:style>
  <w:style w:type="paragraph" w:customStyle="1" w:styleId="LO-Normal">
    <w:name w:val="LO-Normal"/>
    <w:basedOn w:val="Normalny"/>
    <w:rsid w:val="00615BD7"/>
    <w:rPr>
      <w:rFonts w:ascii="Arial" w:eastAsia="Arial" w:hAnsi="Arial" w:cs="Arial"/>
      <w:color w:val="000000"/>
      <w:sz w:val="24"/>
      <w:szCs w:val="24"/>
      <w:lang w:val="en-US" w:bidi="en-US"/>
    </w:rPr>
  </w:style>
  <w:style w:type="paragraph" w:styleId="Spistreci1">
    <w:name w:val="toc 1"/>
    <w:uiPriority w:val="39"/>
    <w:rsid w:val="00757525"/>
    <w:pPr>
      <w:tabs>
        <w:tab w:val="right" w:leader="dot" w:pos="9029"/>
      </w:tabs>
      <w:adjustRightInd w:val="0"/>
      <w:spacing w:after="120"/>
    </w:pPr>
    <w:rPr>
      <w:rFonts w:eastAsia="STZhongsong"/>
      <w:b/>
      <w:sz w:val="22"/>
      <w:lang w:eastAsia="zh-CN"/>
    </w:rPr>
  </w:style>
  <w:style w:type="paragraph" w:styleId="Spistreci2">
    <w:name w:val="toc 2"/>
    <w:uiPriority w:val="39"/>
    <w:rsid w:val="00615BD7"/>
    <w:pPr>
      <w:tabs>
        <w:tab w:val="left" w:pos="720"/>
        <w:tab w:val="right" w:leader="dot" w:pos="9029"/>
      </w:tabs>
      <w:adjustRightInd w:val="0"/>
      <w:spacing w:after="120"/>
      <w:ind w:left="720" w:hanging="720"/>
    </w:pPr>
    <w:rPr>
      <w:rFonts w:eastAsia="STZhongsong"/>
      <w:sz w:val="22"/>
      <w:lang w:eastAsia="zh-CN"/>
    </w:rPr>
  </w:style>
  <w:style w:type="paragraph" w:styleId="Stopka">
    <w:name w:val="footer"/>
    <w:basedOn w:val="Normalny"/>
    <w:link w:val="StopkaZnak3"/>
    <w:uiPriority w:val="99"/>
    <w:rsid w:val="00615BD7"/>
    <w:pPr>
      <w:tabs>
        <w:tab w:val="center" w:pos="4153"/>
        <w:tab w:val="right" w:pos="8306"/>
      </w:tabs>
      <w:overflowPunct w:val="0"/>
      <w:autoSpaceDE w:val="0"/>
      <w:autoSpaceDN w:val="0"/>
      <w:adjustRightInd w:val="0"/>
      <w:spacing w:after="0"/>
      <w:textAlignment w:val="baseline"/>
    </w:pPr>
    <w:rPr>
      <w:rFonts w:eastAsia="Times New Roman"/>
      <w:sz w:val="16"/>
      <w:szCs w:val="20"/>
    </w:rPr>
  </w:style>
  <w:style w:type="character" w:customStyle="1" w:styleId="StopkaZnak3">
    <w:name w:val="Stopka Znak3"/>
    <w:link w:val="Stopka"/>
    <w:uiPriority w:val="99"/>
    <w:rsid w:val="00615BD7"/>
    <w:rPr>
      <w:rFonts w:eastAsia="Times New Roman"/>
      <w:sz w:val="16"/>
      <w:lang w:eastAsia="en-US"/>
    </w:rPr>
  </w:style>
  <w:style w:type="paragraph" w:customStyle="1" w:styleId="Nagwektabeli">
    <w:name w:val="Nagłówek tabeli"/>
    <w:basedOn w:val="Zawartotabeli"/>
    <w:rsid w:val="00615BD7"/>
    <w:pPr>
      <w:jc w:val="center"/>
    </w:pPr>
    <w:rPr>
      <w:b/>
      <w:bCs/>
    </w:rPr>
  </w:style>
  <w:style w:type="paragraph" w:customStyle="1" w:styleId="Tekstkomentarza2">
    <w:name w:val="Tekst komentarza2"/>
    <w:basedOn w:val="Normalny"/>
    <w:rsid w:val="00615BD7"/>
    <w:rPr>
      <w:sz w:val="20"/>
      <w:szCs w:val="20"/>
      <w:lang w:val="x-none"/>
    </w:rPr>
  </w:style>
  <w:style w:type="paragraph" w:customStyle="1" w:styleId="Nagwek120">
    <w:name w:val="Nagłówek 12"/>
    <w:basedOn w:val="Normalny"/>
    <w:rsid w:val="00615BD7"/>
    <w:pPr>
      <w:keepNext/>
      <w:widowControl w:val="0"/>
      <w:jc w:val="center"/>
    </w:pPr>
    <w:rPr>
      <w:rFonts w:ascii="Times New Roman" w:hAnsi="Times New Roman"/>
      <w:b/>
      <w:bCs/>
      <w:iCs/>
      <w:color w:val="000000"/>
      <w:sz w:val="32"/>
      <w:szCs w:val="28"/>
    </w:rPr>
  </w:style>
  <w:style w:type="paragraph" w:customStyle="1" w:styleId="Nagwek22">
    <w:name w:val="Nagłówek 22"/>
    <w:basedOn w:val="Normalny"/>
    <w:rsid w:val="00615BD7"/>
    <w:pPr>
      <w:keepNext/>
      <w:widowControl w:val="0"/>
      <w:spacing w:after="240"/>
      <w:jc w:val="center"/>
    </w:pPr>
    <w:rPr>
      <w:rFonts w:ascii="Times New Roman" w:hAnsi="Times New Roman"/>
      <w:b/>
      <w:bCs/>
      <w:i/>
      <w:iCs/>
    </w:rPr>
  </w:style>
  <w:style w:type="paragraph" w:customStyle="1" w:styleId="Nagwek32">
    <w:name w:val="Nagłówek 32"/>
    <w:basedOn w:val="Normalny"/>
    <w:rsid w:val="00615BD7"/>
    <w:pPr>
      <w:keepNext/>
      <w:widowControl w:val="0"/>
      <w:jc w:val="right"/>
    </w:pPr>
    <w:rPr>
      <w:rFonts w:ascii="Times New Roman" w:hAnsi="Times New Roman"/>
      <w:b/>
      <w:bCs/>
      <w:i/>
      <w:sz w:val="28"/>
      <w:szCs w:val="28"/>
    </w:rPr>
  </w:style>
  <w:style w:type="paragraph" w:customStyle="1" w:styleId="Nagwek42">
    <w:name w:val="Nagłówek 42"/>
    <w:basedOn w:val="Normalny"/>
    <w:rsid w:val="00615BD7"/>
    <w:pPr>
      <w:keepNext/>
      <w:widowControl w:val="0"/>
    </w:pPr>
    <w:rPr>
      <w:rFonts w:ascii="Times New Roman" w:hAnsi="Times New Roman"/>
      <w:b/>
      <w:bCs/>
      <w:i/>
      <w:iCs/>
      <w:sz w:val="20"/>
      <w:szCs w:val="20"/>
    </w:rPr>
  </w:style>
  <w:style w:type="paragraph" w:customStyle="1" w:styleId="Nagwek52">
    <w:name w:val="Nagłówek 52"/>
    <w:basedOn w:val="Normalny"/>
    <w:rsid w:val="00615BD7"/>
    <w:pPr>
      <w:keepNext/>
      <w:widowControl w:val="0"/>
      <w:jc w:val="center"/>
    </w:pPr>
    <w:rPr>
      <w:rFonts w:ascii="Times New Roman" w:hAnsi="Times New Roman"/>
      <w:b/>
      <w:bCs/>
      <w:i/>
      <w:iCs/>
    </w:rPr>
  </w:style>
  <w:style w:type="paragraph" w:customStyle="1" w:styleId="Nagwek62">
    <w:name w:val="Nagłówek 62"/>
    <w:basedOn w:val="Normalny"/>
    <w:rsid w:val="00615BD7"/>
    <w:pPr>
      <w:keepNext/>
      <w:widowControl w:val="0"/>
      <w:spacing w:after="240"/>
      <w:jc w:val="center"/>
    </w:pPr>
    <w:rPr>
      <w:rFonts w:ascii="Times New Roman" w:hAnsi="Times New Roman"/>
      <w:b/>
      <w:bCs/>
      <w:spacing w:val="4"/>
    </w:rPr>
  </w:style>
  <w:style w:type="paragraph" w:customStyle="1" w:styleId="Nagwek72">
    <w:name w:val="Nagłówek 72"/>
    <w:basedOn w:val="Normalny"/>
    <w:rsid w:val="00615BD7"/>
    <w:pPr>
      <w:keepNext/>
      <w:widowControl w:val="0"/>
      <w:spacing w:after="240"/>
    </w:pPr>
    <w:rPr>
      <w:rFonts w:ascii="Times New Roman" w:hAnsi="Times New Roman"/>
      <w:b/>
      <w:bCs/>
    </w:rPr>
  </w:style>
  <w:style w:type="paragraph" w:customStyle="1" w:styleId="Nagwek82">
    <w:name w:val="Nagłówek 82"/>
    <w:basedOn w:val="Normalny"/>
    <w:rsid w:val="00615BD7"/>
    <w:pPr>
      <w:keepNext/>
      <w:widowControl w:val="0"/>
      <w:ind w:left="720"/>
      <w:jc w:val="center"/>
    </w:pPr>
    <w:rPr>
      <w:rFonts w:ascii="Times New Roman" w:hAnsi="Times New Roman"/>
      <w:b/>
      <w:bCs/>
    </w:rPr>
  </w:style>
  <w:style w:type="paragraph" w:customStyle="1" w:styleId="Nagwek92">
    <w:name w:val="Nagłówek 92"/>
    <w:basedOn w:val="Normalny"/>
    <w:rsid w:val="00615BD7"/>
    <w:pPr>
      <w:keepNext/>
      <w:widowControl w:val="0"/>
      <w:ind w:left="111"/>
      <w:jc w:val="center"/>
    </w:pPr>
    <w:rPr>
      <w:rFonts w:ascii="Times New Roman" w:hAnsi="Times New Roman"/>
      <w:b/>
      <w:bCs/>
    </w:rPr>
  </w:style>
  <w:style w:type="paragraph" w:customStyle="1" w:styleId="Legenda2">
    <w:name w:val="Legenda2"/>
    <w:basedOn w:val="Normalny"/>
    <w:rsid w:val="00615BD7"/>
    <w:pPr>
      <w:suppressLineNumbers/>
      <w:spacing w:before="120"/>
    </w:pPr>
    <w:rPr>
      <w:rFonts w:ascii="Verdana" w:hAnsi="Verdana" w:cs="Verdana"/>
      <w:i/>
      <w:iCs/>
      <w:color w:val="000000"/>
      <w:sz w:val="24"/>
      <w:szCs w:val="24"/>
    </w:rPr>
  </w:style>
  <w:style w:type="paragraph" w:customStyle="1" w:styleId="Nagwek30">
    <w:name w:val="Nagłówek3"/>
    <w:basedOn w:val="Domylnie"/>
    <w:rsid w:val="00615BD7"/>
    <w:pPr>
      <w:keepNext/>
      <w:spacing w:before="240" w:after="120"/>
    </w:pPr>
    <w:rPr>
      <w:rFonts w:ascii="Arial" w:eastAsia="Lucida Sans Unicode" w:hAnsi="Arial" w:cs="Times New Roman"/>
      <w:sz w:val="20"/>
      <w:szCs w:val="20"/>
    </w:rPr>
  </w:style>
  <w:style w:type="paragraph" w:customStyle="1" w:styleId="Stopka2">
    <w:name w:val="Stopka2"/>
    <w:basedOn w:val="Domylnie"/>
    <w:rsid w:val="00615BD7"/>
    <w:pPr>
      <w:suppressLineNumbers/>
    </w:pPr>
    <w:rPr>
      <w:rFonts w:cs="Times New Roman"/>
      <w:sz w:val="20"/>
      <w:szCs w:val="20"/>
    </w:rPr>
  </w:style>
  <w:style w:type="paragraph" w:customStyle="1" w:styleId="Spistreci12">
    <w:name w:val="Spis treści 12"/>
    <w:basedOn w:val="Domylnie"/>
    <w:rsid w:val="00615BD7"/>
    <w:pPr>
      <w:spacing w:after="100"/>
    </w:pPr>
  </w:style>
  <w:style w:type="paragraph" w:customStyle="1" w:styleId="Spistreci22">
    <w:name w:val="Spis treści 22"/>
    <w:basedOn w:val="Domylnie"/>
    <w:rsid w:val="00615BD7"/>
    <w:pPr>
      <w:spacing w:after="100"/>
      <w:ind w:left="220"/>
    </w:pPr>
  </w:style>
  <w:style w:type="paragraph" w:customStyle="1" w:styleId="Tekstkomentarza3">
    <w:name w:val="Tekst komentarza3"/>
    <w:basedOn w:val="Normalny"/>
    <w:rsid w:val="00615BD7"/>
    <w:rPr>
      <w:sz w:val="20"/>
      <w:szCs w:val="20"/>
    </w:rPr>
  </w:style>
  <w:style w:type="paragraph" w:customStyle="1" w:styleId="Tekstkomentarza4">
    <w:name w:val="Tekst komentarza4"/>
    <w:basedOn w:val="Normalny"/>
    <w:rsid w:val="00615BD7"/>
    <w:rPr>
      <w:sz w:val="20"/>
      <w:szCs w:val="20"/>
    </w:rPr>
  </w:style>
  <w:style w:type="paragraph" w:customStyle="1" w:styleId="Tekstkomentarza5">
    <w:name w:val="Tekst komentarza5"/>
    <w:basedOn w:val="Normalny"/>
    <w:rsid w:val="00615BD7"/>
    <w:rPr>
      <w:sz w:val="20"/>
      <w:szCs w:val="20"/>
      <w:lang w:val="x-none"/>
    </w:rPr>
  </w:style>
  <w:style w:type="paragraph" w:customStyle="1" w:styleId="NormalnyWeb1">
    <w:name w:val="Normalny (Web)1"/>
    <w:basedOn w:val="Normalny"/>
    <w:rsid w:val="00615BD7"/>
    <w:pPr>
      <w:spacing w:before="280" w:after="119"/>
    </w:pPr>
    <w:rPr>
      <w:rFonts w:ascii="Times New Roman" w:hAnsi="Times New Roman"/>
      <w:sz w:val="24"/>
      <w:szCs w:val="24"/>
    </w:rPr>
  </w:style>
  <w:style w:type="paragraph" w:customStyle="1" w:styleId="Tekstkomentarza6">
    <w:name w:val="Tekst komentarza6"/>
    <w:basedOn w:val="Normalny"/>
    <w:rsid w:val="00615BD7"/>
    <w:rPr>
      <w:sz w:val="20"/>
      <w:szCs w:val="20"/>
      <w:lang w:val="x-none"/>
    </w:rPr>
  </w:style>
  <w:style w:type="paragraph" w:customStyle="1" w:styleId="Tekstkomentarza7">
    <w:name w:val="Tekst komentarza7"/>
    <w:basedOn w:val="Normalny"/>
    <w:rsid w:val="00615BD7"/>
    <w:rPr>
      <w:sz w:val="20"/>
      <w:szCs w:val="20"/>
      <w:lang w:val="x-none"/>
    </w:rPr>
  </w:style>
  <w:style w:type="paragraph" w:customStyle="1" w:styleId="Tekstpodstawowy23">
    <w:name w:val="Tekst podstawowy 23"/>
    <w:basedOn w:val="Normalny"/>
    <w:rsid w:val="00615BD7"/>
    <w:pPr>
      <w:spacing w:line="480" w:lineRule="auto"/>
    </w:pPr>
  </w:style>
  <w:style w:type="paragraph" w:customStyle="1" w:styleId="Gwkalewa">
    <w:name w:val="Główka lewa"/>
    <w:basedOn w:val="Normalny"/>
    <w:rsid w:val="00615BD7"/>
    <w:pPr>
      <w:suppressLineNumbers/>
      <w:tabs>
        <w:tab w:val="center" w:pos="4536"/>
        <w:tab w:val="right" w:pos="9072"/>
      </w:tabs>
    </w:pPr>
  </w:style>
  <w:style w:type="paragraph" w:customStyle="1" w:styleId="Tekstkomentarza8">
    <w:name w:val="Tekst komentarza8"/>
    <w:basedOn w:val="Normalny"/>
    <w:rsid w:val="00615BD7"/>
    <w:rPr>
      <w:sz w:val="20"/>
      <w:szCs w:val="20"/>
    </w:rPr>
  </w:style>
  <w:style w:type="paragraph" w:customStyle="1" w:styleId="Tekstkomentarza9">
    <w:name w:val="Tekst komentarza9"/>
    <w:basedOn w:val="Normalny"/>
    <w:rsid w:val="00615BD7"/>
    <w:rPr>
      <w:sz w:val="20"/>
      <w:szCs w:val="20"/>
    </w:rPr>
  </w:style>
  <w:style w:type="paragraph" w:customStyle="1" w:styleId="Normalny2">
    <w:name w:val="Normalny2"/>
    <w:rsid w:val="00615BD7"/>
    <w:pPr>
      <w:widowControl w:val="0"/>
      <w:suppressAutoHyphens/>
    </w:pPr>
    <w:rPr>
      <w:rFonts w:ascii="Liberation Serif" w:hAnsi="Liberation Serif" w:cs="Lucida Sans"/>
      <w:sz w:val="24"/>
      <w:szCs w:val="24"/>
      <w:lang w:eastAsia="zh-CN" w:bidi="hi-IN"/>
    </w:rPr>
  </w:style>
  <w:style w:type="paragraph" w:customStyle="1" w:styleId="Tekstkomentarza10">
    <w:name w:val="Tekst komentarza10"/>
    <w:basedOn w:val="Normalny"/>
    <w:rsid w:val="00615BD7"/>
    <w:rPr>
      <w:sz w:val="20"/>
      <w:szCs w:val="20"/>
    </w:rPr>
  </w:style>
  <w:style w:type="paragraph" w:customStyle="1" w:styleId="Tekstkomentarza11">
    <w:name w:val="Tekst komentarza11"/>
    <w:basedOn w:val="Normalny"/>
    <w:rsid w:val="00615BD7"/>
    <w:rPr>
      <w:sz w:val="20"/>
      <w:szCs w:val="20"/>
      <w:lang w:val="x-none"/>
    </w:rPr>
  </w:style>
  <w:style w:type="character" w:styleId="Odwoaniedokomentarza">
    <w:name w:val="annotation reference"/>
    <w:uiPriority w:val="99"/>
    <w:unhideWhenUsed/>
    <w:qFormat/>
    <w:rsid w:val="00615BD7"/>
    <w:rPr>
      <w:sz w:val="16"/>
      <w:szCs w:val="16"/>
      <w:lang w:val="pl-PL"/>
    </w:rPr>
  </w:style>
  <w:style w:type="paragraph" w:styleId="Tekstkomentarza">
    <w:name w:val="annotation text"/>
    <w:basedOn w:val="Normalny"/>
    <w:link w:val="TekstkomentarzaZnak13"/>
    <w:uiPriority w:val="99"/>
    <w:unhideWhenUsed/>
    <w:rsid w:val="00615BD7"/>
    <w:pPr>
      <w:overflowPunct w:val="0"/>
      <w:autoSpaceDE w:val="0"/>
      <w:autoSpaceDN w:val="0"/>
      <w:adjustRightInd w:val="0"/>
      <w:textAlignment w:val="baseline"/>
    </w:pPr>
    <w:rPr>
      <w:rFonts w:eastAsia="Times New Roman"/>
      <w:szCs w:val="20"/>
    </w:rPr>
  </w:style>
  <w:style w:type="character" w:customStyle="1" w:styleId="TekstkomentarzaZnak13">
    <w:name w:val="Tekst komentarza Znak13"/>
    <w:link w:val="Tekstkomentarza"/>
    <w:uiPriority w:val="99"/>
    <w:rsid w:val="00615BD7"/>
    <w:rPr>
      <w:rFonts w:eastAsia="Times New Roman"/>
      <w:sz w:val="22"/>
      <w:lang w:eastAsia="en-US"/>
    </w:rPr>
  </w:style>
  <w:style w:type="paragraph" w:styleId="Tematkomentarza">
    <w:name w:val="annotation subject"/>
    <w:basedOn w:val="Tekstkomentarza"/>
    <w:next w:val="Tekstkomentarza"/>
    <w:link w:val="TematkomentarzaZnak2"/>
    <w:uiPriority w:val="99"/>
    <w:semiHidden/>
    <w:unhideWhenUsed/>
    <w:rsid w:val="00615BD7"/>
    <w:pPr>
      <w:overflowPunct/>
      <w:autoSpaceDE/>
      <w:autoSpaceDN/>
      <w:adjustRightInd/>
      <w:textAlignment w:val="auto"/>
    </w:pPr>
    <w:rPr>
      <w:b/>
      <w:bCs/>
    </w:rPr>
  </w:style>
  <w:style w:type="character" w:customStyle="1" w:styleId="TematkomentarzaZnak2">
    <w:name w:val="Temat komentarza Znak2"/>
    <w:link w:val="Tematkomentarza"/>
    <w:uiPriority w:val="99"/>
    <w:semiHidden/>
    <w:rsid w:val="00615BD7"/>
    <w:rPr>
      <w:rFonts w:eastAsia="Times New Roman"/>
      <w:b/>
      <w:bCs/>
      <w:sz w:val="22"/>
      <w:lang w:eastAsia="en-US"/>
    </w:rPr>
  </w:style>
  <w:style w:type="paragraph" w:styleId="Tekstdymka">
    <w:name w:val="Balloon Text"/>
    <w:basedOn w:val="Normalny"/>
    <w:link w:val="TekstdymkaZnak2"/>
    <w:uiPriority w:val="99"/>
    <w:semiHidden/>
    <w:unhideWhenUsed/>
    <w:rsid w:val="00615BD7"/>
    <w:pPr>
      <w:spacing w:after="0"/>
    </w:pPr>
    <w:rPr>
      <w:rFonts w:ascii="Segoe UI" w:hAnsi="Segoe UI" w:cs="Segoe UI"/>
      <w:sz w:val="18"/>
      <w:szCs w:val="18"/>
    </w:rPr>
  </w:style>
  <w:style w:type="character" w:customStyle="1" w:styleId="TekstdymkaZnak2">
    <w:name w:val="Tekst dymka Znak2"/>
    <w:link w:val="Tekstdymka"/>
    <w:uiPriority w:val="99"/>
    <w:semiHidden/>
    <w:rsid w:val="00615BD7"/>
    <w:rPr>
      <w:rFonts w:ascii="Segoe UI" w:eastAsia="Calibri" w:hAnsi="Segoe UI" w:cs="Segoe UI"/>
      <w:sz w:val="18"/>
      <w:szCs w:val="18"/>
      <w:lang w:eastAsia="en-US"/>
    </w:rPr>
  </w:style>
  <w:style w:type="paragraph" w:styleId="Akapitzlist">
    <w:name w:val="List Paragraph"/>
    <w:aliases w:val="Akapit z nr,Alpha list,CW_Lista,HŁ_Bullet1,ISCG Numerowanie,List Paragraph2,List Paragraph_0,List bullet,Lista punktowana1,Lista punktowana2,Lista punktowana3,Numerowanie,Obiekt,Preambuła,Wypunktowanie,lp1,normalny tekst,ppkt"/>
    <w:basedOn w:val="Normalny"/>
    <w:link w:val="AkapitzlistZnak2"/>
    <w:qFormat/>
    <w:rsid w:val="00615BD7"/>
    <w:pPr>
      <w:ind w:left="708"/>
    </w:pPr>
  </w:style>
  <w:style w:type="character" w:customStyle="1" w:styleId="Nierozpoznanawzmianka30">
    <w:name w:val="Nierozpoznana wzmianka3"/>
    <w:rsid w:val="00615BD7"/>
    <w:rPr>
      <w:color w:val="605E5C"/>
      <w:shd w:val="clear" w:color="auto" w:fill="E1DFDD"/>
    </w:rPr>
  </w:style>
  <w:style w:type="paragraph" w:styleId="Poprawka">
    <w:name w:val="Revision"/>
    <w:hidden/>
    <w:uiPriority w:val="99"/>
    <w:semiHidden/>
    <w:rsid w:val="00E77580"/>
    <w:rPr>
      <w:rFonts w:eastAsia="Times New Roman" w:cs="Calibri"/>
      <w:color w:val="00000A"/>
      <w:sz w:val="22"/>
      <w:szCs w:val="22"/>
      <w:lang w:eastAsia="zh-CN"/>
    </w:rPr>
  </w:style>
  <w:style w:type="paragraph" w:styleId="Zwykytekst">
    <w:name w:val="Plain Text"/>
    <w:basedOn w:val="Normalny"/>
    <w:link w:val="ZwykytekstZnak"/>
    <w:uiPriority w:val="99"/>
    <w:unhideWhenUsed/>
    <w:rsid w:val="00615BD7"/>
    <w:pPr>
      <w:spacing w:after="0"/>
    </w:pPr>
    <w:rPr>
      <w:rFonts w:ascii="Consolas" w:hAnsi="Consolas"/>
      <w:sz w:val="21"/>
      <w:szCs w:val="21"/>
    </w:rPr>
  </w:style>
  <w:style w:type="character" w:customStyle="1" w:styleId="ZwykytekstZnak">
    <w:name w:val="Zwykły tekst Znak"/>
    <w:link w:val="Zwykytekst"/>
    <w:uiPriority w:val="99"/>
    <w:rsid w:val="00615BD7"/>
    <w:rPr>
      <w:rFonts w:ascii="Consolas" w:eastAsia="Calibri" w:hAnsi="Consolas"/>
      <w:sz w:val="21"/>
      <w:szCs w:val="21"/>
      <w:lang w:eastAsia="en-US"/>
    </w:rPr>
  </w:style>
  <w:style w:type="paragraph" w:customStyle="1" w:styleId="Style4">
    <w:name w:val="Style4"/>
    <w:basedOn w:val="Normalny"/>
    <w:qFormat/>
    <w:rsid w:val="00615BD7"/>
    <w:pPr>
      <w:widowControl w:val="0"/>
      <w:suppressAutoHyphens/>
      <w:spacing w:after="0" w:line="240" w:lineRule="exact"/>
      <w:ind w:firstLine="658"/>
      <w:jc w:val="left"/>
    </w:pPr>
    <w:rPr>
      <w:rFonts w:ascii="Verdana" w:eastAsia="Times New Roman" w:hAnsi="Verdana" w:cs="Verdana"/>
      <w:sz w:val="24"/>
      <w:szCs w:val="24"/>
      <w:lang w:eastAsia="zh-CN"/>
    </w:rPr>
  </w:style>
  <w:style w:type="paragraph" w:styleId="Nagwekspisutreci">
    <w:name w:val="TOC Heading"/>
    <w:basedOn w:val="Nagwek1"/>
    <w:next w:val="Normalny"/>
    <w:uiPriority w:val="39"/>
    <w:unhideWhenUsed/>
    <w:qFormat/>
    <w:rsid w:val="00615BD7"/>
    <w:pPr>
      <w:keepLines/>
      <w:numPr>
        <w:numId w:val="0"/>
      </w:numPr>
      <w:overflowPunct w:val="0"/>
      <w:autoSpaceDE w:val="0"/>
      <w:autoSpaceDN w:val="0"/>
      <w:spacing w:before="240" w:after="0" w:line="360" w:lineRule="auto"/>
      <w:textAlignment w:val="baseline"/>
      <w:outlineLvl w:val="9"/>
    </w:pPr>
    <w:rPr>
      <w:rFonts w:ascii="Calibri Light" w:eastAsia="Times New Roman" w:hAnsi="Calibri Light"/>
      <w:color w:val="2F5496"/>
      <w:sz w:val="32"/>
      <w:szCs w:val="32"/>
      <w:lang w:eastAsia="en-US"/>
    </w:rPr>
  </w:style>
  <w:style w:type="paragraph" w:styleId="Tekstpodstawowywcity">
    <w:name w:val="Body Text Indent"/>
    <w:basedOn w:val="HouseStyleBase"/>
    <w:link w:val="TekstpodstawowywcityZnak"/>
    <w:uiPriority w:val="99"/>
    <w:qFormat/>
    <w:rsid w:val="00615BD7"/>
    <w:pPr>
      <w:numPr>
        <w:numId w:val="6"/>
      </w:numPr>
    </w:pPr>
  </w:style>
  <w:style w:type="character" w:customStyle="1" w:styleId="TekstpodstawowywcityZnak">
    <w:name w:val="Tekst podstawowy wcięty Znak"/>
    <w:link w:val="Tekstpodstawowywcity"/>
    <w:uiPriority w:val="99"/>
    <w:rsid w:val="00615BD7"/>
    <w:rPr>
      <w:rFonts w:ascii="Arial" w:eastAsia="STZhongsong" w:hAnsi="Arial"/>
      <w:lang w:eastAsia="zh-CN"/>
    </w:rPr>
  </w:style>
  <w:style w:type="paragraph" w:styleId="Tekstpodstawowyzwciciem2">
    <w:name w:val="Body Text First Indent 2"/>
    <w:basedOn w:val="Tekstpodstawowywcity"/>
    <w:link w:val="Tekstpodstawowyzwciciem2Znak"/>
    <w:uiPriority w:val="99"/>
    <w:semiHidden/>
    <w:unhideWhenUsed/>
    <w:rsid w:val="00615BD7"/>
    <w:pPr>
      <w:numPr>
        <w:numId w:val="0"/>
      </w:numPr>
      <w:adjustRightInd/>
      <w:ind w:left="360" w:firstLine="360"/>
    </w:pPr>
    <w:rPr>
      <w:szCs w:val="22"/>
    </w:rPr>
  </w:style>
  <w:style w:type="character" w:customStyle="1" w:styleId="Tekstpodstawowyzwciciem2Znak">
    <w:name w:val="Tekst podstawowy z wcięciem 2 Znak"/>
    <w:link w:val="Tekstpodstawowyzwciciem2"/>
    <w:uiPriority w:val="99"/>
    <w:semiHidden/>
    <w:rsid w:val="00615BD7"/>
    <w:rPr>
      <w:rFonts w:ascii="Arial" w:eastAsia="STZhongsong" w:hAnsi="Arial"/>
      <w:szCs w:val="22"/>
      <w:lang w:eastAsia="zh-CN"/>
    </w:rPr>
  </w:style>
  <w:style w:type="character" w:customStyle="1" w:styleId="Nagwek2Znak1">
    <w:name w:val="Nagłówek 2 Znak1"/>
    <w:link w:val="Nagwek2"/>
    <w:rsid w:val="00615BD7"/>
    <w:rPr>
      <w:rFonts w:eastAsia="STZhongsong"/>
      <w:b/>
      <w:sz w:val="24"/>
      <w:lang w:eastAsia="zh-CN"/>
    </w:rPr>
  </w:style>
  <w:style w:type="character" w:styleId="UyteHipercze">
    <w:name w:val="FollowedHyperlink"/>
    <w:uiPriority w:val="99"/>
    <w:semiHidden/>
    <w:unhideWhenUsed/>
    <w:rsid w:val="00615BD7"/>
    <w:rPr>
      <w:color w:val="954F72"/>
      <w:u w:val="single"/>
      <w:lang w:val="pl-PL"/>
    </w:rPr>
  </w:style>
  <w:style w:type="paragraph" w:customStyle="1" w:styleId="CalibriNormalny">
    <w:name w:val="Calibri Normalny"/>
    <w:basedOn w:val="Normalny"/>
    <w:link w:val="CalibriNormalnyZnak"/>
    <w:qFormat/>
    <w:rsid w:val="00615BD7"/>
    <w:pPr>
      <w:spacing w:after="0"/>
    </w:pPr>
    <w:rPr>
      <w:sz w:val="24"/>
    </w:rPr>
  </w:style>
  <w:style w:type="character" w:customStyle="1" w:styleId="CalibriNormalnyZnak">
    <w:name w:val="Calibri Normalny Znak"/>
    <w:link w:val="CalibriNormalny"/>
    <w:rsid w:val="00615BD7"/>
    <w:rPr>
      <w:rFonts w:eastAsia="Calibri"/>
      <w:sz w:val="24"/>
      <w:szCs w:val="22"/>
      <w:lang w:eastAsia="en-US"/>
    </w:rPr>
  </w:style>
  <w:style w:type="character" w:customStyle="1" w:styleId="Nagwek5Znak1">
    <w:name w:val="Nagłówek 5 Znak1"/>
    <w:link w:val="Nagwek5"/>
    <w:rsid w:val="00615BD7"/>
    <w:rPr>
      <w:rFonts w:ascii="Arial" w:eastAsia="STZhongsong" w:hAnsi="Arial"/>
      <w:lang w:eastAsia="zh-CN"/>
    </w:rPr>
  </w:style>
  <w:style w:type="paragraph" w:customStyle="1" w:styleId="H3">
    <w:name w:val="H3"/>
    <w:basedOn w:val="Normalny"/>
    <w:next w:val="Normalny"/>
    <w:locked/>
    <w:rsid w:val="00615BD7"/>
    <w:pPr>
      <w:tabs>
        <w:tab w:val="left" w:pos="1418"/>
      </w:tabs>
      <w:spacing w:before="120" w:line="288" w:lineRule="auto"/>
      <w:outlineLvl w:val="2"/>
    </w:pPr>
    <w:rPr>
      <w:color w:val="000000"/>
      <w:szCs w:val="24"/>
      <w:lang w:val="en-GB" w:eastAsia="pl-PL"/>
    </w:rPr>
  </w:style>
  <w:style w:type="character" w:customStyle="1" w:styleId="Nagwek3Znak1">
    <w:name w:val="Nagłówek 3 Znak1"/>
    <w:link w:val="Nagwek3"/>
    <w:rsid w:val="00615BD7"/>
    <w:rPr>
      <w:rFonts w:eastAsia="STZhongsong"/>
      <w:sz w:val="22"/>
      <w:lang w:eastAsia="zh-CN"/>
    </w:rPr>
  </w:style>
  <w:style w:type="paragraph" w:customStyle="1" w:styleId="H1">
    <w:name w:val="H1"/>
    <w:basedOn w:val="Normalny"/>
    <w:next w:val="Normalny"/>
    <w:locked/>
    <w:rsid w:val="00615BD7"/>
    <w:pPr>
      <w:keepNext/>
      <w:keepLines/>
      <w:numPr>
        <w:numId w:val="8"/>
      </w:numPr>
      <w:spacing w:before="120" w:line="288" w:lineRule="auto"/>
      <w:outlineLvl w:val="0"/>
    </w:pPr>
    <w:rPr>
      <w:b/>
      <w:caps/>
      <w:color w:val="000000"/>
      <w:szCs w:val="21"/>
      <w:lang w:val="en-GB" w:eastAsia="pl-PL"/>
    </w:rPr>
  </w:style>
  <w:style w:type="paragraph" w:customStyle="1" w:styleId="H2">
    <w:name w:val="H2"/>
    <w:basedOn w:val="Normalny"/>
    <w:next w:val="Normalny"/>
    <w:locked/>
    <w:rsid w:val="00615BD7"/>
    <w:pPr>
      <w:numPr>
        <w:ilvl w:val="1"/>
        <w:numId w:val="8"/>
      </w:numPr>
      <w:spacing w:before="120" w:line="288" w:lineRule="auto"/>
      <w:outlineLvl w:val="1"/>
    </w:pPr>
    <w:rPr>
      <w:color w:val="000000"/>
      <w:szCs w:val="24"/>
      <w:lang w:val="en-GB" w:eastAsia="pl-PL"/>
    </w:rPr>
  </w:style>
  <w:style w:type="paragraph" w:customStyle="1" w:styleId="H5">
    <w:name w:val="H5"/>
    <w:basedOn w:val="Normalny"/>
    <w:rsid w:val="00615BD7"/>
    <w:pPr>
      <w:numPr>
        <w:ilvl w:val="4"/>
        <w:numId w:val="8"/>
      </w:numPr>
      <w:tabs>
        <w:tab w:val="left" w:pos="2268"/>
        <w:tab w:val="left" w:pos="3119"/>
      </w:tabs>
      <w:spacing w:before="120" w:line="288" w:lineRule="auto"/>
      <w:outlineLvl w:val="4"/>
    </w:pPr>
    <w:rPr>
      <w:color w:val="000000"/>
      <w:szCs w:val="24"/>
      <w:lang w:val="en-GB" w:eastAsia="pl-PL"/>
    </w:rPr>
  </w:style>
  <w:style w:type="paragraph" w:customStyle="1" w:styleId="H7">
    <w:name w:val="H7"/>
    <w:basedOn w:val="Normalny"/>
    <w:rsid w:val="00615BD7"/>
    <w:pPr>
      <w:numPr>
        <w:ilvl w:val="6"/>
        <w:numId w:val="8"/>
      </w:numPr>
      <w:tabs>
        <w:tab w:val="left" w:pos="2268"/>
        <w:tab w:val="left" w:pos="3119"/>
        <w:tab w:val="left" w:pos="3969"/>
      </w:tabs>
      <w:spacing w:before="120" w:line="288" w:lineRule="auto"/>
      <w:outlineLvl w:val="6"/>
    </w:pPr>
    <w:rPr>
      <w:color w:val="000000"/>
      <w:szCs w:val="24"/>
      <w:lang w:val="en-GB" w:eastAsia="pl-PL"/>
    </w:rPr>
  </w:style>
  <w:style w:type="paragraph" w:customStyle="1" w:styleId="HouseStyleBase">
    <w:name w:val="House Style Base"/>
    <w:link w:val="HouseStyleBaseChar"/>
    <w:rsid w:val="00615BD7"/>
    <w:pPr>
      <w:adjustRightInd w:val="0"/>
      <w:spacing w:after="240"/>
    </w:pPr>
    <w:rPr>
      <w:rFonts w:ascii="Arial" w:eastAsia="STZhongsong" w:hAnsi="Arial"/>
      <w:lang w:eastAsia="zh-CN"/>
    </w:rPr>
  </w:style>
  <w:style w:type="character" w:customStyle="1" w:styleId="HouseStyleBaseChar">
    <w:name w:val="House Style Base Char"/>
    <w:link w:val="HouseStyleBase"/>
    <w:rsid w:val="00615BD7"/>
    <w:rPr>
      <w:rFonts w:ascii="Arial" w:eastAsia="STZhongsong" w:hAnsi="Arial"/>
      <w:lang w:eastAsia="zh-CN"/>
    </w:rPr>
  </w:style>
  <w:style w:type="paragraph" w:customStyle="1" w:styleId="body0">
    <w:name w:val="_body"/>
    <w:basedOn w:val="HouseStyleBase"/>
    <w:link w:val="bodyChar"/>
    <w:uiPriority w:val="99"/>
    <w:semiHidden/>
    <w:rsid w:val="00615BD7"/>
    <w:pPr>
      <w:spacing w:after="0"/>
    </w:pPr>
    <w:rPr>
      <w:rFonts w:eastAsia="Times New Roman"/>
      <w:szCs w:val="24"/>
      <w:lang w:eastAsia="en-GB"/>
    </w:rPr>
  </w:style>
  <w:style w:type="character" w:customStyle="1" w:styleId="bodyChar">
    <w:name w:val="_body Char"/>
    <w:link w:val="body0"/>
    <w:uiPriority w:val="99"/>
    <w:semiHidden/>
    <w:rsid w:val="00615BD7"/>
    <w:rPr>
      <w:rFonts w:ascii="Arial" w:eastAsia="Times New Roman" w:hAnsi="Arial"/>
      <w:szCs w:val="24"/>
      <w:lang w:eastAsia="en-GB"/>
    </w:rPr>
  </w:style>
  <w:style w:type="character" w:customStyle="1" w:styleId="bodypartyheadchar">
    <w:name w:val="_body party head char"/>
    <w:uiPriority w:val="99"/>
    <w:semiHidden/>
    <w:rsid w:val="00615BD7"/>
    <w:rPr>
      <w:rFonts w:ascii="Arial" w:hAnsi="Arial"/>
      <w:b/>
      <w:i w:val="0"/>
      <w:caps w:val="0"/>
      <w:sz w:val="20"/>
      <w:szCs w:val="22"/>
      <w:lang w:val="pl-PL" w:eastAsia="en-GB" w:bidi="ar-SA"/>
    </w:rPr>
  </w:style>
  <w:style w:type="character" w:customStyle="1" w:styleId="bodystrongchar">
    <w:name w:val="_body strong char"/>
    <w:uiPriority w:val="99"/>
    <w:semiHidden/>
    <w:qFormat/>
    <w:rsid w:val="00615BD7"/>
    <w:rPr>
      <w:rFonts w:ascii="Arial" w:eastAsia="SimSun" w:hAnsi="Arial"/>
      <w:b/>
      <w:sz w:val="20"/>
      <w:szCs w:val="24"/>
      <w:lang w:val="pl-PL"/>
    </w:rPr>
  </w:style>
  <w:style w:type="paragraph" w:customStyle="1" w:styleId="draft">
    <w:name w:val="_draft"/>
    <w:basedOn w:val="Nagwek"/>
    <w:qFormat/>
    <w:rsid w:val="00615BD7"/>
    <w:rPr>
      <w:color w:val="FFFFFF"/>
    </w:rPr>
  </w:style>
  <w:style w:type="paragraph" w:customStyle="1" w:styleId="footerafter">
    <w:name w:val="_footer after"/>
    <w:basedOn w:val="Normalny"/>
    <w:uiPriority w:val="99"/>
    <w:semiHidden/>
    <w:rsid w:val="00615BD7"/>
    <w:pPr>
      <w:tabs>
        <w:tab w:val="center" w:pos="4153"/>
        <w:tab w:val="right" w:pos="8306"/>
      </w:tabs>
      <w:spacing w:before="60"/>
    </w:pPr>
    <w:rPr>
      <w:rFonts w:eastAsia="SimSun"/>
      <w:sz w:val="16"/>
      <w:szCs w:val="24"/>
      <w:lang w:eastAsia="zh-CN"/>
    </w:rPr>
  </w:style>
  <w:style w:type="character" w:customStyle="1" w:styleId="footersmallstrongchar">
    <w:name w:val="_footer small strong char"/>
    <w:uiPriority w:val="99"/>
    <w:semiHidden/>
    <w:rsid w:val="00615BD7"/>
    <w:rPr>
      <w:rFonts w:ascii="Arial" w:hAnsi="Arial"/>
      <w:b/>
      <w:sz w:val="14"/>
      <w:szCs w:val="24"/>
      <w:lang w:val="pl-PL" w:eastAsia="en-GB" w:bidi="ar-SA"/>
    </w:rPr>
  </w:style>
  <w:style w:type="paragraph" w:customStyle="1" w:styleId="MarginText">
    <w:name w:val="Margin Text"/>
    <w:basedOn w:val="HouseStyleBase"/>
    <w:link w:val="MarginTextChar"/>
    <w:qFormat/>
    <w:rsid w:val="00615BD7"/>
  </w:style>
  <w:style w:type="character" w:customStyle="1" w:styleId="MarginTextChar">
    <w:name w:val="Margin Text Char"/>
    <w:link w:val="MarginText"/>
    <w:rsid w:val="00615BD7"/>
    <w:rPr>
      <w:rFonts w:ascii="Arial" w:eastAsia="STZhongsong" w:hAnsi="Arial"/>
      <w:lang w:eastAsia="zh-CN"/>
    </w:rPr>
  </w:style>
  <w:style w:type="paragraph" w:customStyle="1" w:styleId="partytable">
    <w:name w:val="_party table"/>
    <w:basedOn w:val="MarginText"/>
    <w:link w:val="partytableChar"/>
    <w:autoRedefine/>
    <w:uiPriority w:val="99"/>
    <w:semiHidden/>
    <w:qFormat/>
    <w:rsid w:val="00615BD7"/>
    <w:pPr>
      <w:spacing w:after="0"/>
      <w:ind w:left="1438" w:hanging="1438"/>
    </w:pPr>
    <w:rPr>
      <w:bCs/>
    </w:rPr>
  </w:style>
  <w:style w:type="character" w:customStyle="1" w:styleId="partytableChar">
    <w:name w:val="_party table Char"/>
    <w:link w:val="partytable"/>
    <w:uiPriority w:val="99"/>
    <w:semiHidden/>
    <w:rsid w:val="00615BD7"/>
    <w:rPr>
      <w:rFonts w:ascii="Arial" w:eastAsia="STZhongsong" w:hAnsi="Arial"/>
      <w:bCs/>
      <w:lang w:eastAsia="zh-CN"/>
    </w:rPr>
  </w:style>
  <w:style w:type="paragraph" w:customStyle="1" w:styleId="Disclaimer">
    <w:name w:val="~Disclaimer"/>
    <w:basedOn w:val="Normalny"/>
    <w:uiPriority w:val="19"/>
    <w:rsid w:val="00615BD7"/>
    <w:pPr>
      <w:spacing w:before="60" w:after="0"/>
    </w:pPr>
    <w:rPr>
      <w:color w:val="7D7D7D"/>
      <w:sz w:val="14"/>
      <w:szCs w:val="20"/>
    </w:rPr>
  </w:style>
  <w:style w:type="paragraph" w:customStyle="1" w:styleId="AppHead">
    <w:name w:val="AppHead"/>
    <w:basedOn w:val="HouseStyleBase"/>
    <w:next w:val="Normalny"/>
    <w:qFormat/>
    <w:rsid w:val="00615BD7"/>
    <w:pPr>
      <w:keepNext/>
      <w:numPr>
        <w:numId w:val="5"/>
      </w:numPr>
      <w:outlineLvl w:val="0"/>
    </w:pPr>
    <w:rPr>
      <w:sz w:val="28"/>
    </w:rPr>
  </w:style>
  <w:style w:type="character" w:customStyle="1" w:styleId="apple-converted-space">
    <w:name w:val="apple-converted-space"/>
    <w:basedOn w:val="Domylnaczcionkaakapitu"/>
    <w:rsid w:val="00615BD7"/>
  </w:style>
  <w:style w:type="paragraph" w:customStyle="1" w:styleId="AppPart">
    <w:name w:val="AppPart"/>
    <w:basedOn w:val="HouseStyleBase"/>
    <w:next w:val="MarginText"/>
    <w:qFormat/>
    <w:rsid w:val="00615BD7"/>
    <w:pPr>
      <w:keepNext/>
      <w:numPr>
        <w:ilvl w:val="1"/>
        <w:numId w:val="5"/>
      </w:numPr>
      <w:outlineLvl w:val="1"/>
    </w:pPr>
    <w:rPr>
      <w:sz w:val="24"/>
    </w:rPr>
  </w:style>
  <w:style w:type="paragraph" w:styleId="Bibliografia">
    <w:name w:val="Bibliography"/>
    <w:basedOn w:val="Normalny"/>
    <w:next w:val="Normalny"/>
    <w:uiPriority w:val="37"/>
    <w:semiHidden/>
    <w:unhideWhenUsed/>
    <w:rsid w:val="00615BD7"/>
  </w:style>
  <w:style w:type="paragraph" w:styleId="Tekstblokowy">
    <w:name w:val="Block Text"/>
    <w:basedOn w:val="Normalny"/>
    <w:uiPriority w:val="99"/>
    <w:semiHidden/>
    <w:unhideWhenUsed/>
    <w:rsid w:val="00615BD7"/>
    <w:pPr>
      <w:pBdr>
        <w:top w:val="single" w:sz="2" w:space="10" w:color="4472C4"/>
        <w:left w:val="single" w:sz="2" w:space="10" w:color="4472C4"/>
        <w:bottom w:val="single" w:sz="2" w:space="10" w:color="4472C4"/>
        <w:right w:val="single" w:sz="2" w:space="10" w:color="4472C4"/>
      </w:pBdr>
      <w:ind w:left="1152" w:right="1152"/>
    </w:pPr>
    <w:rPr>
      <w:rFonts w:eastAsia="Times New Roman"/>
      <w:i/>
      <w:iCs/>
      <w:color w:val="4472C4"/>
    </w:rPr>
  </w:style>
  <w:style w:type="paragraph" w:styleId="Tekstpodstawowy2">
    <w:name w:val="Body Text 2"/>
    <w:basedOn w:val="Normalny"/>
    <w:link w:val="Tekstpodstawowy2Znak2"/>
    <w:uiPriority w:val="99"/>
    <w:semiHidden/>
    <w:unhideWhenUsed/>
    <w:rsid w:val="00615BD7"/>
    <w:pPr>
      <w:spacing w:line="480" w:lineRule="auto"/>
    </w:pPr>
  </w:style>
  <w:style w:type="character" w:customStyle="1" w:styleId="Tekstpodstawowy2Znak2">
    <w:name w:val="Tekst podstawowy 2 Znak2"/>
    <w:link w:val="Tekstpodstawowy2"/>
    <w:uiPriority w:val="99"/>
    <w:semiHidden/>
    <w:rsid w:val="00615BD7"/>
    <w:rPr>
      <w:rFonts w:eastAsia="Calibri"/>
      <w:sz w:val="22"/>
      <w:szCs w:val="22"/>
      <w:lang w:eastAsia="en-US"/>
    </w:rPr>
  </w:style>
  <w:style w:type="paragraph" w:styleId="Tekstpodstawowy3">
    <w:name w:val="Body Text 3"/>
    <w:basedOn w:val="Normalny"/>
    <w:link w:val="Tekstpodstawowy3Znak1"/>
    <w:uiPriority w:val="99"/>
    <w:semiHidden/>
    <w:unhideWhenUsed/>
    <w:rsid w:val="00615BD7"/>
    <w:rPr>
      <w:sz w:val="16"/>
      <w:szCs w:val="16"/>
    </w:rPr>
  </w:style>
  <w:style w:type="character" w:customStyle="1" w:styleId="Tekstpodstawowy3Znak1">
    <w:name w:val="Tekst podstawowy 3 Znak1"/>
    <w:link w:val="Tekstpodstawowy3"/>
    <w:uiPriority w:val="99"/>
    <w:semiHidden/>
    <w:rsid w:val="00615BD7"/>
    <w:rPr>
      <w:rFonts w:eastAsia="Calibri"/>
      <w:sz w:val="16"/>
      <w:szCs w:val="16"/>
      <w:lang w:eastAsia="en-US"/>
    </w:rPr>
  </w:style>
  <w:style w:type="paragraph" w:styleId="Tekstpodstawowyzwciciem">
    <w:name w:val="Body Text First Indent"/>
    <w:basedOn w:val="Tekstpodstawowy"/>
    <w:link w:val="TekstpodstawowyzwciciemZnak"/>
    <w:uiPriority w:val="99"/>
    <w:semiHidden/>
    <w:unhideWhenUsed/>
    <w:rsid w:val="00615BD7"/>
    <w:pPr>
      <w:spacing w:after="240"/>
      <w:ind w:firstLine="360"/>
    </w:pPr>
  </w:style>
  <w:style w:type="character" w:customStyle="1" w:styleId="TekstpodstawowyzwciciemZnak">
    <w:name w:val="Tekst podstawowy z wcięciem Znak"/>
    <w:link w:val="Tekstpodstawowyzwciciem"/>
    <w:uiPriority w:val="99"/>
    <w:semiHidden/>
    <w:rsid w:val="00615BD7"/>
    <w:rPr>
      <w:rFonts w:eastAsia="Calibri"/>
      <w:sz w:val="22"/>
      <w:szCs w:val="22"/>
      <w:lang w:eastAsia="en-US"/>
    </w:rPr>
  </w:style>
  <w:style w:type="paragraph" w:styleId="Tekstpodstawowywcity2">
    <w:name w:val="Body Text Indent 2"/>
    <w:basedOn w:val="HouseStyleBase"/>
    <w:link w:val="Tekstpodstawowywcity2Znak1"/>
    <w:uiPriority w:val="99"/>
    <w:qFormat/>
    <w:rsid w:val="00615BD7"/>
    <w:pPr>
      <w:numPr>
        <w:ilvl w:val="1"/>
        <w:numId w:val="6"/>
      </w:numPr>
    </w:pPr>
  </w:style>
  <w:style w:type="character" w:customStyle="1" w:styleId="Tekstpodstawowywcity2Znak1">
    <w:name w:val="Tekst podstawowy wcięty 2 Znak1"/>
    <w:link w:val="Tekstpodstawowywcity2"/>
    <w:uiPriority w:val="99"/>
    <w:rsid w:val="00615BD7"/>
    <w:rPr>
      <w:rFonts w:ascii="Arial" w:eastAsia="STZhongsong" w:hAnsi="Arial"/>
      <w:lang w:eastAsia="zh-CN"/>
    </w:rPr>
  </w:style>
  <w:style w:type="paragraph" w:styleId="Tekstpodstawowywcity3">
    <w:name w:val="Body Text Indent 3"/>
    <w:basedOn w:val="HouseStyleBase"/>
    <w:link w:val="Tekstpodstawowywcity3Znak2"/>
    <w:qFormat/>
    <w:rsid w:val="00615BD7"/>
    <w:pPr>
      <w:ind w:left="1440"/>
    </w:pPr>
  </w:style>
  <w:style w:type="character" w:customStyle="1" w:styleId="Tekstpodstawowywcity3Znak2">
    <w:name w:val="Tekst podstawowy wcięty 3 Znak2"/>
    <w:link w:val="Tekstpodstawowywcity3"/>
    <w:rsid w:val="00615BD7"/>
    <w:rPr>
      <w:rFonts w:ascii="Arial" w:eastAsia="STZhongsong" w:hAnsi="Arial"/>
      <w:lang w:eastAsia="zh-CN"/>
    </w:rPr>
  </w:style>
  <w:style w:type="paragraph" w:customStyle="1" w:styleId="BodyTextIndent4">
    <w:name w:val="Body Text Indent 4"/>
    <w:basedOn w:val="HouseStyleBase"/>
    <w:qFormat/>
    <w:rsid w:val="00615BD7"/>
    <w:pPr>
      <w:ind w:left="2160"/>
    </w:pPr>
  </w:style>
  <w:style w:type="paragraph" w:customStyle="1" w:styleId="BodyTextIndent5">
    <w:name w:val="Body Text Indent 5"/>
    <w:basedOn w:val="HouseStyleBase"/>
    <w:qFormat/>
    <w:rsid w:val="00615BD7"/>
    <w:pPr>
      <w:ind w:left="2880"/>
    </w:pPr>
  </w:style>
  <w:style w:type="paragraph" w:customStyle="1" w:styleId="BodyTextIndent6">
    <w:name w:val="Body Text Indent 6"/>
    <w:basedOn w:val="HouseStyleBase"/>
    <w:link w:val="BodyTextIndent6Char"/>
    <w:qFormat/>
    <w:rsid w:val="00615BD7"/>
    <w:pPr>
      <w:ind w:left="3600"/>
    </w:pPr>
  </w:style>
  <w:style w:type="character" w:customStyle="1" w:styleId="BodyTextIndent6Char">
    <w:name w:val="Body Text Indent 6 Char"/>
    <w:link w:val="BodyTextIndent6"/>
    <w:rsid w:val="00615BD7"/>
    <w:rPr>
      <w:rFonts w:ascii="Arial" w:eastAsia="STZhongsong" w:hAnsi="Arial"/>
      <w:lang w:eastAsia="zh-CN"/>
    </w:rPr>
  </w:style>
  <w:style w:type="paragraph" w:customStyle="1" w:styleId="BodyTextIndent7">
    <w:name w:val="Body Text Indent 7"/>
    <w:basedOn w:val="HouseStyleBase"/>
    <w:qFormat/>
    <w:rsid w:val="00615BD7"/>
    <w:pPr>
      <w:ind w:left="4320"/>
    </w:pPr>
  </w:style>
  <w:style w:type="character" w:styleId="Tytuksiki">
    <w:name w:val="Book Title"/>
    <w:uiPriority w:val="33"/>
    <w:qFormat/>
    <w:rsid w:val="00615BD7"/>
    <w:rPr>
      <w:b/>
      <w:bCs/>
      <w:i/>
      <w:iCs/>
      <w:spacing w:val="5"/>
      <w:lang w:val="pl-PL"/>
    </w:rPr>
  </w:style>
  <w:style w:type="paragraph" w:customStyle="1" w:styleId="BVIfnrZnak">
    <w:name w:val="BVI fnr Знак Знак Znak"/>
    <w:aliases w:val="BVI fnr Car Car Car Car Знак Знак Znak,BVI fnr Car Car Знак Знак Znak,BVI fnr Car Знак Знак Znak,BVI fnr Char Car Car Car Char Знак Знак Znak,BVI fnr Char Car Car Car Знак Знак Znak,ftref Znak"/>
    <w:basedOn w:val="Normalny"/>
    <w:link w:val="Odwoanieprzypisudolnego"/>
    <w:rsid w:val="00615BD7"/>
    <w:pPr>
      <w:spacing w:after="160" w:line="240" w:lineRule="exact"/>
    </w:pPr>
    <w:rPr>
      <w:rFonts w:eastAsia="STZhongsong"/>
      <w:snapToGrid w:val="0"/>
      <w:szCs w:val="20"/>
      <w:vertAlign w:val="superscript"/>
    </w:rPr>
  </w:style>
  <w:style w:type="character" w:styleId="Odwoanieprzypisudolnego">
    <w:name w:val="footnote reference"/>
    <w:link w:val="BVIfnrZnak"/>
    <w:uiPriority w:val="99"/>
    <w:qFormat/>
    <w:rsid w:val="00615BD7"/>
    <w:rPr>
      <w:rFonts w:eastAsia="STZhongsong"/>
      <w:snapToGrid w:val="0"/>
      <w:sz w:val="22"/>
      <w:vertAlign w:val="superscript"/>
      <w:lang w:eastAsia="en-US"/>
    </w:rPr>
  </w:style>
  <w:style w:type="paragraph" w:styleId="Zwrotpoegnalny">
    <w:name w:val="Closing"/>
    <w:basedOn w:val="Normalny"/>
    <w:link w:val="ZwrotpoegnalnyZnak"/>
    <w:uiPriority w:val="99"/>
    <w:semiHidden/>
    <w:unhideWhenUsed/>
    <w:rsid w:val="00615BD7"/>
    <w:pPr>
      <w:spacing w:after="0"/>
      <w:ind w:left="4252"/>
    </w:pPr>
  </w:style>
  <w:style w:type="character" w:customStyle="1" w:styleId="ZwrotpoegnalnyZnak">
    <w:name w:val="Zwrot pożegnalny Znak"/>
    <w:link w:val="Zwrotpoegnalny"/>
    <w:uiPriority w:val="99"/>
    <w:semiHidden/>
    <w:rsid w:val="00615BD7"/>
    <w:rPr>
      <w:rFonts w:eastAsia="Calibri"/>
      <w:sz w:val="22"/>
      <w:szCs w:val="22"/>
      <w:lang w:eastAsia="en-US"/>
    </w:rPr>
  </w:style>
  <w:style w:type="table" w:styleId="Kolorowasiatka">
    <w:name w:val="Colorful Grid"/>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Kolorowasiatkaakcent1">
    <w:name w:val="Colorful Grid Accent 1"/>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Kolorowasiatkaakcent2">
    <w:name w:val="Colorful Grid Accent 2"/>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Kolorowasiatkaakcent3">
    <w:name w:val="Colorful Grid Accent 3"/>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Kolorowasiatkaakcent4">
    <w:name w:val="Colorful Grid Accent 4"/>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Kolorowasiatkaakcent5">
    <w:name w:val="Colorful Grid Accent 5"/>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Kolorowasiatkaakcent6">
    <w:name w:val="Colorful Grid Accent 6"/>
    <w:basedOn w:val="Standardowy"/>
    <w:uiPriority w:val="73"/>
    <w:semiHidden/>
    <w:unhideWhenUsed/>
    <w:rsid w:val="00615BD7"/>
    <w:rPr>
      <w:rFonts w:eastAsia="Calibri"/>
      <w:color w:val="000000"/>
      <w:sz w:val="22"/>
      <w:szCs w:val="22"/>
      <w:lang w:val="en-AU"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Kolorowalista">
    <w:name w:val="Colorful List"/>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Kolorowalistaakcent1">
    <w:name w:val="Colorful List Accent 1"/>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Kolorowalistaakcent2">
    <w:name w:val="Colorful List Accent 2"/>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Kolorowalistaakcent3">
    <w:name w:val="Colorful List Accent 3"/>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Kolorowalistaakcent4">
    <w:name w:val="Colorful List Accent 4"/>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Kolorowalistaakcent5">
    <w:name w:val="Colorful List Accent 5"/>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Kolorowalistaakcent6">
    <w:name w:val="Colorful List Accent 6"/>
    <w:basedOn w:val="Standardowy"/>
    <w:uiPriority w:val="72"/>
    <w:semiHidden/>
    <w:unhideWhenUsed/>
    <w:rsid w:val="00615BD7"/>
    <w:rPr>
      <w:rFonts w:eastAsia="Calibri"/>
      <w:color w:val="000000"/>
      <w:sz w:val="22"/>
      <w:szCs w:val="22"/>
      <w:lang w:val="en-AU" w:eastAsia="en-US"/>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Kolorowecieniowanie">
    <w:name w:val="Colorful Shading"/>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Kolorowecieniowanieakcent1">
    <w:name w:val="Colorful Shading Accent 1"/>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Kolorowecieniowanieakcent2">
    <w:name w:val="Colorful Shading Accent 2"/>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Kolorowecieniowanieakcent3">
    <w:name w:val="Colorful Shading Accent 3"/>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Kolorowecieniowanieakcent4">
    <w:name w:val="Colorful Shading Accent 4"/>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Kolorowecieniowanieakcent5">
    <w:name w:val="Colorful Shading Accent 5"/>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Kolorowecieniowanieakcent6">
    <w:name w:val="Colorful Shading Accent 6"/>
    <w:basedOn w:val="Standardowy"/>
    <w:uiPriority w:val="71"/>
    <w:semiHidden/>
    <w:unhideWhenUsed/>
    <w:rsid w:val="00615BD7"/>
    <w:rPr>
      <w:rFonts w:eastAsia="Calibri"/>
      <w:color w:val="000000"/>
      <w:sz w:val="22"/>
      <w:szCs w:val="22"/>
      <w:lang w:val="en-AU" w:eastAsia="en-US"/>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Ciemnalista">
    <w:name w:val="Dark List"/>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Ciemnalista2akcent1">
    <w:name w:val="Dark List Accent 1"/>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Ciemnalistaakcent2">
    <w:name w:val="Dark List Accent 2"/>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Ciemnalistaakcent3">
    <w:name w:val="Dark List Accent 3"/>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Ciemnalistaakcent4">
    <w:name w:val="Dark List Accent 4"/>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Ciemnalistaakcent5">
    <w:name w:val="Dark List Accent 5"/>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Ciemnalistaakcent6">
    <w:name w:val="Dark List Accent 6"/>
    <w:basedOn w:val="Standardowy"/>
    <w:uiPriority w:val="70"/>
    <w:semiHidden/>
    <w:unhideWhenUsed/>
    <w:rsid w:val="00615BD7"/>
    <w:rPr>
      <w:rFonts w:eastAsia="Calibri"/>
      <w:color w:val="FFFFFF"/>
      <w:sz w:val="22"/>
      <w:szCs w:val="22"/>
      <w:lang w:val="en-AU" w:eastAsia="en-US"/>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a">
    <w:name w:val="Date"/>
    <w:basedOn w:val="Normalny"/>
    <w:next w:val="Normalny"/>
    <w:link w:val="DataZnak"/>
    <w:uiPriority w:val="99"/>
    <w:semiHidden/>
    <w:unhideWhenUsed/>
    <w:rsid w:val="00615BD7"/>
  </w:style>
  <w:style w:type="character" w:customStyle="1" w:styleId="DataZnak">
    <w:name w:val="Data Znak"/>
    <w:link w:val="Data"/>
    <w:uiPriority w:val="99"/>
    <w:semiHidden/>
    <w:rsid w:val="00615BD7"/>
    <w:rPr>
      <w:rFonts w:eastAsia="Calibri"/>
      <w:sz w:val="22"/>
      <w:szCs w:val="22"/>
      <w:lang w:eastAsia="en-US"/>
    </w:rPr>
  </w:style>
  <w:style w:type="paragraph" w:customStyle="1" w:styleId="Default">
    <w:name w:val="Default"/>
    <w:rsid w:val="00615BD7"/>
    <w:pPr>
      <w:autoSpaceDE w:val="0"/>
      <w:autoSpaceDN w:val="0"/>
      <w:adjustRightInd w:val="0"/>
    </w:pPr>
    <w:rPr>
      <w:rFonts w:ascii="Arial" w:eastAsia="Calibri" w:hAnsi="Arial" w:cs="Arial"/>
      <w:color w:val="000000"/>
      <w:sz w:val="24"/>
      <w:szCs w:val="24"/>
      <w:lang w:eastAsia="en-US"/>
    </w:rPr>
  </w:style>
  <w:style w:type="paragraph" w:customStyle="1" w:styleId="DefinitionNumbering1">
    <w:name w:val="Definition Numbering 1"/>
    <w:basedOn w:val="HouseStyleBase"/>
    <w:qFormat/>
    <w:rsid w:val="00615BD7"/>
    <w:pPr>
      <w:numPr>
        <w:ilvl w:val="2"/>
        <w:numId w:val="6"/>
      </w:numPr>
      <w:outlineLvl w:val="0"/>
    </w:pPr>
  </w:style>
  <w:style w:type="paragraph" w:customStyle="1" w:styleId="DefinitionNumbering2">
    <w:name w:val="Definition Numbering 2"/>
    <w:basedOn w:val="HouseStyleBase"/>
    <w:qFormat/>
    <w:rsid w:val="00615BD7"/>
    <w:pPr>
      <w:numPr>
        <w:ilvl w:val="3"/>
        <w:numId w:val="6"/>
      </w:numPr>
      <w:outlineLvl w:val="1"/>
    </w:pPr>
  </w:style>
  <w:style w:type="paragraph" w:customStyle="1" w:styleId="DefinitionNumbering3">
    <w:name w:val="Definition Numbering 3"/>
    <w:basedOn w:val="HouseStyleBase"/>
    <w:qFormat/>
    <w:rsid w:val="00615BD7"/>
    <w:pPr>
      <w:numPr>
        <w:ilvl w:val="4"/>
        <w:numId w:val="6"/>
      </w:numPr>
      <w:outlineLvl w:val="2"/>
    </w:pPr>
  </w:style>
  <w:style w:type="paragraph" w:styleId="Mapadokumentu">
    <w:name w:val="Document Map"/>
    <w:basedOn w:val="Normalny"/>
    <w:link w:val="MapadokumentuZnak"/>
    <w:uiPriority w:val="99"/>
    <w:semiHidden/>
    <w:unhideWhenUsed/>
    <w:rsid w:val="00615BD7"/>
    <w:pPr>
      <w:spacing w:after="0"/>
    </w:pPr>
    <w:rPr>
      <w:rFonts w:ascii="Segoe UI" w:hAnsi="Segoe UI" w:cs="Segoe UI"/>
      <w:sz w:val="16"/>
      <w:szCs w:val="16"/>
    </w:rPr>
  </w:style>
  <w:style w:type="character" w:customStyle="1" w:styleId="MapadokumentuZnak">
    <w:name w:val="Mapa dokumentu Znak"/>
    <w:link w:val="Mapadokumentu"/>
    <w:uiPriority w:val="99"/>
    <w:semiHidden/>
    <w:rsid w:val="00615BD7"/>
    <w:rPr>
      <w:rFonts w:ascii="Segoe UI" w:eastAsia="Calibri" w:hAnsi="Segoe UI" w:cs="Segoe UI"/>
      <w:sz w:val="16"/>
      <w:szCs w:val="16"/>
      <w:lang w:eastAsia="en-US"/>
    </w:rPr>
  </w:style>
  <w:style w:type="paragraph" w:customStyle="1" w:styleId="Domylnystylrysowania">
    <w:name w:val="Domyślny styl rysowania"/>
    <w:qFormat/>
    <w:rsid w:val="00615BD7"/>
    <w:pPr>
      <w:suppressAutoHyphens/>
      <w:overflowPunct w:val="0"/>
      <w:spacing w:line="276" w:lineRule="auto"/>
    </w:pPr>
    <w:rPr>
      <w:rFonts w:ascii="Arial" w:eastAsia="Tahoma" w:hAnsi="Arial" w:cs="Arial Black"/>
      <w:kern w:val="2"/>
      <w:sz w:val="36"/>
      <w:szCs w:val="24"/>
      <w:lang w:eastAsia="zh-CN" w:bidi="hi-IN"/>
    </w:rPr>
  </w:style>
  <w:style w:type="paragraph" w:styleId="Podpise-mail">
    <w:name w:val="E-mail Signature"/>
    <w:basedOn w:val="Normalny"/>
    <w:link w:val="Podpise-mailZnak"/>
    <w:uiPriority w:val="99"/>
    <w:semiHidden/>
    <w:unhideWhenUsed/>
    <w:rsid w:val="00615BD7"/>
    <w:pPr>
      <w:spacing w:after="0"/>
    </w:pPr>
  </w:style>
  <w:style w:type="character" w:customStyle="1" w:styleId="Podpise-mailZnak">
    <w:name w:val="Podpis e-mail Znak"/>
    <w:link w:val="Podpise-mail"/>
    <w:uiPriority w:val="99"/>
    <w:semiHidden/>
    <w:rsid w:val="00615BD7"/>
    <w:rPr>
      <w:rFonts w:eastAsia="Calibri"/>
      <w:sz w:val="22"/>
      <w:szCs w:val="22"/>
      <w:lang w:eastAsia="en-US"/>
    </w:rPr>
  </w:style>
  <w:style w:type="character" w:styleId="Uwydatnienie">
    <w:name w:val="Emphasis"/>
    <w:uiPriority w:val="20"/>
    <w:qFormat/>
    <w:rsid w:val="00615BD7"/>
    <w:rPr>
      <w:i/>
      <w:iCs/>
      <w:lang w:val="pl-PL"/>
    </w:rPr>
  </w:style>
  <w:style w:type="character" w:styleId="Odwoanieprzypisukocowego">
    <w:name w:val="endnote reference"/>
    <w:semiHidden/>
    <w:rsid w:val="00615BD7"/>
    <w:rPr>
      <w:rFonts w:ascii="Arial" w:eastAsia="STZhongsong" w:hAnsi="Arial" w:cs="Times New Roman"/>
      <w:b w:val="0"/>
      <w:bCs w:val="0"/>
      <w:i w:val="0"/>
      <w:iCs w:val="0"/>
      <w:caps w:val="0"/>
      <w:smallCaps w:val="0"/>
      <w:strike w:val="0"/>
      <w:dstrike w:val="0"/>
      <w:snapToGrid w:val="0"/>
      <w:vanish w:val="0"/>
      <w:color w:val="auto"/>
      <w:w w:val="100"/>
      <w:kern w:val="0"/>
      <w:sz w:val="20"/>
      <w:szCs w:val="20"/>
      <w:u w:val="none"/>
      <w:effect w:val="none"/>
      <w:vertAlign w:val="superscript"/>
      <w:lang w:val="pl-PL"/>
    </w:rPr>
  </w:style>
  <w:style w:type="paragraph" w:styleId="Adresnakopercie">
    <w:name w:val="envelope address"/>
    <w:basedOn w:val="Normalny"/>
    <w:uiPriority w:val="99"/>
    <w:semiHidden/>
    <w:unhideWhenUsed/>
    <w:rsid w:val="00615BD7"/>
    <w:pPr>
      <w:framePr w:w="7920" w:h="1980" w:hRule="exact" w:hSpace="180" w:wrap="auto" w:hAnchor="page" w:xAlign="center" w:yAlign="bottom"/>
      <w:spacing w:after="0"/>
      <w:ind w:left="2880"/>
    </w:pPr>
    <w:rPr>
      <w:rFonts w:ascii="Calibri Light" w:eastAsia="Times New Roman" w:hAnsi="Calibri Light"/>
      <w:sz w:val="24"/>
      <w:szCs w:val="24"/>
    </w:rPr>
  </w:style>
  <w:style w:type="paragraph" w:styleId="Adreszwrotnynakopercie">
    <w:name w:val="envelope return"/>
    <w:basedOn w:val="Normalny"/>
    <w:uiPriority w:val="99"/>
    <w:semiHidden/>
    <w:unhideWhenUsed/>
    <w:rsid w:val="00615BD7"/>
    <w:pPr>
      <w:spacing w:after="0"/>
    </w:pPr>
    <w:rPr>
      <w:rFonts w:ascii="Calibri Light" w:eastAsia="Times New Roman" w:hAnsi="Calibri Light"/>
      <w:szCs w:val="20"/>
    </w:rPr>
  </w:style>
  <w:style w:type="paragraph" w:customStyle="1" w:styleId="Executionclause">
    <w:name w:val="Execution clause"/>
    <w:basedOn w:val="HouseStyleBase"/>
    <w:qFormat/>
    <w:rsid w:val="00615BD7"/>
    <w:pPr>
      <w:spacing w:after="0"/>
    </w:pPr>
    <w:rPr>
      <w:rFonts w:cs="Arial"/>
    </w:rPr>
  </w:style>
  <w:style w:type="paragraph" w:customStyle="1" w:styleId="GeneralHeading2A">
    <w:name w:val="General Heading 2A"/>
    <w:basedOn w:val="HouseStyleBase"/>
    <w:next w:val="Normalny"/>
    <w:semiHidden/>
    <w:qFormat/>
    <w:rsid w:val="00615BD7"/>
    <w:pPr>
      <w:keepNext/>
    </w:pPr>
    <w:rPr>
      <w:b/>
    </w:rPr>
  </w:style>
  <w:style w:type="paragraph" w:customStyle="1" w:styleId="GeneralHeadingA">
    <w:name w:val="General Heading A"/>
    <w:basedOn w:val="HouseStyleBase"/>
    <w:next w:val="GeneralHeading2A"/>
    <w:semiHidden/>
    <w:qFormat/>
    <w:rsid w:val="00615BD7"/>
    <w:pPr>
      <w:keepNext/>
      <w:spacing w:before="360"/>
    </w:pPr>
    <w:rPr>
      <w:b/>
      <w:sz w:val="24"/>
    </w:rPr>
  </w:style>
  <w:style w:type="paragraph" w:customStyle="1" w:styleId="GeneralL1">
    <w:name w:val="General L1"/>
    <w:basedOn w:val="HouseStyleBase"/>
    <w:semiHidden/>
    <w:qFormat/>
    <w:rsid w:val="00615BD7"/>
    <w:pPr>
      <w:numPr>
        <w:numId w:val="7"/>
      </w:numPr>
    </w:pPr>
  </w:style>
  <w:style w:type="paragraph" w:customStyle="1" w:styleId="GeneralL2">
    <w:name w:val="General L2"/>
    <w:basedOn w:val="HouseStyleBase"/>
    <w:semiHidden/>
    <w:qFormat/>
    <w:rsid w:val="00615BD7"/>
    <w:pPr>
      <w:numPr>
        <w:ilvl w:val="1"/>
        <w:numId w:val="7"/>
      </w:numPr>
    </w:pPr>
  </w:style>
  <w:style w:type="paragraph" w:customStyle="1" w:styleId="GeneralL3">
    <w:name w:val="General L3"/>
    <w:basedOn w:val="HouseStyleBase"/>
    <w:semiHidden/>
    <w:qFormat/>
    <w:rsid w:val="00615BD7"/>
    <w:pPr>
      <w:numPr>
        <w:ilvl w:val="2"/>
        <w:numId w:val="7"/>
      </w:numPr>
    </w:pPr>
  </w:style>
  <w:style w:type="paragraph" w:customStyle="1" w:styleId="GeneralL4">
    <w:name w:val="General L4"/>
    <w:basedOn w:val="HouseStyleBase"/>
    <w:semiHidden/>
    <w:qFormat/>
    <w:rsid w:val="00615BD7"/>
    <w:pPr>
      <w:numPr>
        <w:ilvl w:val="3"/>
        <w:numId w:val="7"/>
      </w:numPr>
    </w:pPr>
  </w:style>
  <w:style w:type="paragraph" w:customStyle="1" w:styleId="GeneralL5">
    <w:name w:val="General L5"/>
    <w:basedOn w:val="HouseStyleBase"/>
    <w:semiHidden/>
    <w:qFormat/>
    <w:rsid w:val="00615BD7"/>
    <w:pPr>
      <w:numPr>
        <w:ilvl w:val="4"/>
        <w:numId w:val="7"/>
      </w:numPr>
    </w:pPr>
  </w:style>
  <w:style w:type="table" w:styleId="Tabelasiatki1jasna">
    <w:name w:val="Grid Table 1 Light"/>
    <w:basedOn w:val="Standardowy"/>
    <w:uiPriority w:val="46"/>
    <w:rsid w:val="00615BD7"/>
    <w:rPr>
      <w:rFonts w:eastAsia="Calibri"/>
      <w:sz w:val="22"/>
      <w:szCs w:val="22"/>
      <w:lang w:val="en-AU"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elasiatki1jasnaakcent1">
    <w:name w:val="Grid Table 1 Light Accent 1"/>
    <w:basedOn w:val="Standardowy"/>
    <w:uiPriority w:val="46"/>
    <w:rsid w:val="00615BD7"/>
    <w:rPr>
      <w:rFonts w:eastAsia="Calibri"/>
      <w:sz w:val="22"/>
      <w:szCs w:val="22"/>
      <w:lang w:val="en-AU"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elasiatki1jasnaakcent2">
    <w:name w:val="Grid Table 1 Light Accent 2"/>
    <w:basedOn w:val="Standardowy"/>
    <w:uiPriority w:val="46"/>
    <w:rsid w:val="00615BD7"/>
    <w:rPr>
      <w:rFonts w:eastAsia="Calibri"/>
      <w:sz w:val="22"/>
      <w:szCs w:val="22"/>
      <w:lang w:val="en-AU" w:eastAsia="en-US"/>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Tabelasiatki1jasnaakcent3">
    <w:name w:val="Grid Table 1 Light Accent 3"/>
    <w:basedOn w:val="Standardowy"/>
    <w:uiPriority w:val="46"/>
    <w:rsid w:val="00615BD7"/>
    <w:rPr>
      <w:rFonts w:eastAsia="Calibri"/>
      <w:sz w:val="22"/>
      <w:szCs w:val="22"/>
      <w:lang w:val="en-AU"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elasiatki1jasnaakcent4">
    <w:name w:val="Grid Table 1 Light Accent 4"/>
    <w:basedOn w:val="Standardowy"/>
    <w:uiPriority w:val="46"/>
    <w:rsid w:val="00615BD7"/>
    <w:rPr>
      <w:rFonts w:eastAsia="Calibri"/>
      <w:sz w:val="22"/>
      <w:szCs w:val="22"/>
      <w:lang w:val="en-AU" w:eastAsia="en-US"/>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Tabelasiatki1jasnaakcent5">
    <w:name w:val="Grid Table 1 Light Accent 5"/>
    <w:basedOn w:val="Standardowy"/>
    <w:uiPriority w:val="46"/>
    <w:rsid w:val="00615BD7"/>
    <w:rPr>
      <w:rFonts w:eastAsia="Calibri"/>
      <w:sz w:val="22"/>
      <w:szCs w:val="22"/>
      <w:lang w:val="en-AU"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Tabelasiatki1jasnaakcent6">
    <w:name w:val="Grid Table 1 Light Accent 6"/>
    <w:basedOn w:val="Standardowy"/>
    <w:uiPriority w:val="46"/>
    <w:rsid w:val="00615BD7"/>
    <w:rPr>
      <w:rFonts w:eastAsia="Calibri"/>
      <w:sz w:val="22"/>
      <w:szCs w:val="22"/>
      <w:lang w:val="en-AU" w:eastAsia="en-US"/>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Tabelasiatki2">
    <w:name w:val="Grid Table 2"/>
    <w:basedOn w:val="Standardowy"/>
    <w:uiPriority w:val="47"/>
    <w:rsid w:val="00615BD7"/>
    <w:rPr>
      <w:rFonts w:eastAsia="Calibri"/>
      <w:sz w:val="22"/>
      <w:szCs w:val="22"/>
      <w:lang w:val="en-AU" w:eastAsia="en-US"/>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siatki2akcent1">
    <w:name w:val="Grid Table 2 Accent 1"/>
    <w:basedOn w:val="Standardowy"/>
    <w:uiPriority w:val="47"/>
    <w:rsid w:val="00615BD7"/>
    <w:rPr>
      <w:rFonts w:eastAsia="Calibri"/>
      <w:sz w:val="22"/>
      <w:szCs w:val="22"/>
      <w:lang w:val="en-AU" w:eastAsia="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siatki2akcent2">
    <w:name w:val="Grid Table 2 Accent 2"/>
    <w:basedOn w:val="Standardowy"/>
    <w:uiPriority w:val="47"/>
    <w:rsid w:val="00615BD7"/>
    <w:rPr>
      <w:rFonts w:eastAsia="Calibri"/>
      <w:sz w:val="22"/>
      <w:szCs w:val="22"/>
      <w:lang w:val="en-AU" w:eastAsia="en-US"/>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siatki2akcent3">
    <w:name w:val="Grid Table 2 Accent 3"/>
    <w:basedOn w:val="Standardowy"/>
    <w:uiPriority w:val="47"/>
    <w:rsid w:val="00615BD7"/>
    <w:rPr>
      <w:rFonts w:eastAsia="Calibri"/>
      <w:sz w:val="22"/>
      <w:szCs w:val="22"/>
      <w:lang w:val="en-AU"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siatki2akcent4">
    <w:name w:val="Grid Table 2 Accent 4"/>
    <w:basedOn w:val="Standardowy"/>
    <w:uiPriority w:val="47"/>
    <w:rsid w:val="00615BD7"/>
    <w:rPr>
      <w:rFonts w:eastAsia="Calibri"/>
      <w:sz w:val="22"/>
      <w:szCs w:val="22"/>
      <w:lang w:val="en-AU" w:eastAsia="en-US"/>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siatki2akcent5">
    <w:name w:val="Grid Table 2 Accent 5"/>
    <w:basedOn w:val="Standardowy"/>
    <w:uiPriority w:val="47"/>
    <w:rsid w:val="00615BD7"/>
    <w:rPr>
      <w:rFonts w:eastAsia="Calibri"/>
      <w:sz w:val="22"/>
      <w:szCs w:val="22"/>
      <w:lang w:val="en-AU" w:eastAsia="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siatki2akcent6">
    <w:name w:val="Grid Table 2 Accent 6"/>
    <w:basedOn w:val="Standardowy"/>
    <w:uiPriority w:val="47"/>
    <w:rsid w:val="00615BD7"/>
    <w:rPr>
      <w:rFonts w:eastAsia="Calibri"/>
      <w:sz w:val="22"/>
      <w:szCs w:val="22"/>
      <w:lang w:val="en-AU" w:eastAsia="en-US"/>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siatki3">
    <w:name w:val="Grid Table 3"/>
    <w:basedOn w:val="Standardowy"/>
    <w:uiPriority w:val="48"/>
    <w:rsid w:val="00615BD7"/>
    <w:rPr>
      <w:rFonts w:eastAsia="Calibri"/>
      <w:sz w:val="22"/>
      <w:szCs w:val="22"/>
      <w:lang w:val="en-AU"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elasiatki3akcent1">
    <w:name w:val="Grid Table 3 Accent 1"/>
    <w:basedOn w:val="Standardowy"/>
    <w:uiPriority w:val="48"/>
    <w:rsid w:val="00615BD7"/>
    <w:rPr>
      <w:rFonts w:eastAsia="Calibri"/>
      <w:sz w:val="22"/>
      <w:szCs w:val="22"/>
      <w:lang w:val="en-AU"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Tabelasiatki3akcent2">
    <w:name w:val="Grid Table 3 Accent 2"/>
    <w:basedOn w:val="Standardowy"/>
    <w:uiPriority w:val="48"/>
    <w:rsid w:val="00615BD7"/>
    <w:rPr>
      <w:rFonts w:eastAsia="Calibri"/>
      <w:sz w:val="22"/>
      <w:szCs w:val="22"/>
      <w:lang w:val="en-AU"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Tabelasiatki3akcent3">
    <w:name w:val="Grid Table 3 Accent 3"/>
    <w:basedOn w:val="Standardowy"/>
    <w:uiPriority w:val="48"/>
    <w:rsid w:val="00615BD7"/>
    <w:rPr>
      <w:rFonts w:eastAsia="Calibri"/>
      <w:sz w:val="22"/>
      <w:szCs w:val="22"/>
      <w:lang w:val="en-AU"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Tabelasiatki3akcent4">
    <w:name w:val="Grid Table 3 Accent 4"/>
    <w:basedOn w:val="Standardowy"/>
    <w:uiPriority w:val="48"/>
    <w:rsid w:val="00615BD7"/>
    <w:rPr>
      <w:rFonts w:eastAsia="Calibri"/>
      <w:sz w:val="22"/>
      <w:szCs w:val="22"/>
      <w:lang w:val="en-AU"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Tabelasiatki3akcent5">
    <w:name w:val="Grid Table 3 Accent 5"/>
    <w:basedOn w:val="Standardowy"/>
    <w:uiPriority w:val="48"/>
    <w:rsid w:val="00615BD7"/>
    <w:rPr>
      <w:rFonts w:eastAsia="Calibri"/>
      <w:sz w:val="22"/>
      <w:szCs w:val="22"/>
      <w:lang w:val="en-AU"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Tabelasiatki3akcent6">
    <w:name w:val="Grid Table 3 Accent 6"/>
    <w:basedOn w:val="Standardowy"/>
    <w:uiPriority w:val="48"/>
    <w:rsid w:val="00615BD7"/>
    <w:rPr>
      <w:rFonts w:eastAsia="Calibri"/>
      <w:sz w:val="22"/>
      <w:szCs w:val="22"/>
      <w:lang w:val="en-AU"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Tabelasiatki4">
    <w:name w:val="Grid Table 4"/>
    <w:basedOn w:val="Standardowy"/>
    <w:uiPriority w:val="49"/>
    <w:rsid w:val="00615BD7"/>
    <w:rPr>
      <w:rFonts w:eastAsia="Calibri"/>
      <w:sz w:val="22"/>
      <w:szCs w:val="22"/>
      <w:lang w:val="en-AU"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siatki4akcent1">
    <w:name w:val="Grid Table 4 Accent 1"/>
    <w:basedOn w:val="Standardowy"/>
    <w:uiPriority w:val="49"/>
    <w:rsid w:val="00615BD7"/>
    <w:rPr>
      <w:rFonts w:eastAsia="Calibri"/>
      <w:sz w:val="22"/>
      <w:szCs w:val="22"/>
      <w:lang w:val="en-AU"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siatki4akcent2">
    <w:name w:val="Grid Table 4 Accent 2"/>
    <w:basedOn w:val="Standardowy"/>
    <w:uiPriority w:val="49"/>
    <w:rsid w:val="00615BD7"/>
    <w:rPr>
      <w:rFonts w:eastAsia="Calibri"/>
      <w:sz w:val="22"/>
      <w:szCs w:val="22"/>
      <w:lang w:val="en-AU"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siatki4akcent3">
    <w:name w:val="Grid Table 4 Accent 3"/>
    <w:basedOn w:val="Standardowy"/>
    <w:uiPriority w:val="49"/>
    <w:rsid w:val="00615BD7"/>
    <w:rPr>
      <w:rFonts w:eastAsia="Calibri"/>
      <w:sz w:val="22"/>
      <w:szCs w:val="22"/>
      <w:lang w:val="en-AU"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siatki4akcent4">
    <w:name w:val="Grid Table 4 Accent 4"/>
    <w:basedOn w:val="Standardowy"/>
    <w:uiPriority w:val="49"/>
    <w:rsid w:val="00615BD7"/>
    <w:rPr>
      <w:rFonts w:eastAsia="Calibri"/>
      <w:sz w:val="22"/>
      <w:szCs w:val="22"/>
      <w:lang w:val="en-AU"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siatki4akcent5">
    <w:name w:val="Grid Table 4 Accent 5"/>
    <w:basedOn w:val="Standardowy"/>
    <w:uiPriority w:val="49"/>
    <w:rsid w:val="00615BD7"/>
    <w:rPr>
      <w:rFonts w:eastAsia="Calibri"/>
      <w:sz w:val="22"/>
      <w:szCs w:val="22"/>
      <w:lang w:val="en-AU"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siatki4akcent6">
    <w:name w:val="Grid Table 4 Accent 6"/>
    <w:basedOn w:val="Standardowy"/>
    <w:uiPriority w:val="49"/>
    <w:rsid w:val="00615BD7"/>
    <w:rPr>
      <w:rFonts w:eastAsia="Calibri"/>
      <w:sz w:val="22"/>
      <w:szCs w:val="22"/>
      <w:lang w:val="en-AU"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siatki5ciemna">
    <w:name w:val="Grid Table 5 Dark"/>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Tabelasiatki5ciemnaakcent1">
    <w:name w:val="Grid Table 5 Dark Accent 1"/>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elasiatki5ciemnaakcent2">
    <w:name w:val="Grid Table 5 Dark Accent 2"/>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Tabelasiatki5ciemnaakcent3">
    <w:name w:val="Grid Table 5 Dark Accent 3"/>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Tabelasiatki5ciemnaakcent4">
    <w:name w:val="Grid Table 5 Dark Accent 4"/>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Tabelasiatki5ciemnaakcent5">
    <w:name w:val="Grid Table 5 Dark Accent 5"/>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elasiatki5ciemnaakcent6">
    <w:name w:val="Grid Table 5 Dark Accent 6"/>
    <w:basedOn w:val="Standardowy"/>
    <w:uiPriority w:val="50"/>
    <w:rsid w:val="00615BD7"/>
    <w:rPr>
      <w:rFonts w:eastAsia="Calibri"/>
      <w:sz w:val="22"/>
      <w:szCs w:val="22"/>
      <w:lang w:val="en-AU"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Tabelasiatki6kolorowa">
    <w:name w:val="Grid Table 6 Colorful"/>
    <w:basedOn w:val="Standardowy"/>
    <w:uiPriority w:val="51"/>
    <w:rsid w:val="00615BD7"/>
    <w:rPr>
      <w:rFonts w:eastAsia="Calibri"/>
      <w:color w:val="000000"/>
      <w:sz w:val="22"/>
      <w:szCs w:val="22"/>
      <w:lang w:val="en-AU"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siatki6kolorowaakcent1">
    <w:name w:val="Grid Table 6 Colorful Accent 1"/>
    <w:basedOn w:val="Standardowy"/>
    <w:uiPriority w:val="51"/>
    <w:rsid w:val="00615BD7"/>
    <w:rPr>
      <w:rFonts w:eastAsia="Calibri"/>
      <w:color w:val="2F5496"/>
      <w:sz w:val="22"/>
      <w:szCs w:val="22"/>
      <w:lang w:val="en-AU"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siatki6kolorowaakcent2">
    <w:name w:val="Grid Table 6 Colorful Accent 2"/>
    <w:basedOn w:val="Standardowy"/>
    <w:uiPriority w:val="51"/>
    <w:rsid w:val="00615BD7"/>
    <w:rPr>
      <w:rFonts w:eastAsia="Calibri"/>
      <w:color w:val="C45911"/>
      <w:sz w:val="22"/>
      <w:szCs w:val="22"/>
      <w:lang w:val="en-AU"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siatki6kolorowaakcent3">
    <w:name w:val="Grid Table 6 Colorful Accent 3"/>
    <w:basedOn w:val="Standardowy"/>
    <w:uiPriority w:val="51"/>
    <w:rsid w:val="00615BD7"/>
    <w:rPr>
      <w:rFonts w:eastAsia="Calibri"/>
      <w:color w:val="7B7B7B"/>
      <w:sz w:val="22"/>
      <w:szCs w:val="22"/>
      <w:lang w:val="en-AU"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siatki6kolorowaakcent4">
    <w:name w:val="Grid Table 6 Colorful Accent 4"/>
    <w:basedOn w:val="Standardowy"/>
    <w:uiPriority w:val="51"/>
    <w:rsid w:val="00615BD7"/>
    <w:rPr>
      <w:rFonts w:eastAsia="Calibri"/>
      <w:color w:val="BF8F00"/>
      <w:sz w:val="22"/>
      <w:szCs w:val="22"/>
      <w:lang w:val="en-AU"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siatki6kolorowaakcent5">
    <w:name w:val="Grid Table 6 Colorful Accent 5"/>
    <w:basedOn w:val="Standardowy"/>
    <w:uiPriority w:val="51"/>
    <w:rsid w:val="00615BD7"/>
    <w:rPr>
      <w:rFonts w:eastAsia="Calibri"/>
      <w:color w:val="2E74B5"/>
      <w:sz w:val="22"/>
      <w:szCs w:val="22"/>
      <w:lang w:val="en-AU"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siatki6kolorowaakcent6">
    <w:name w:val="Grid Table 6 Colorful Accent 6"/>
    <w:basedOn w:val="Standardowy"/>
    <w:uiPriority w:val="51"/>
    <w:rsid w:val="00615BD7"/>
    <w:rPr>
      <w:rFonts w:eastAsia="Calibri"/>
      <w:color w:val="538135"/>
      <w:sz w:val="22"/>
      <w:szCs w:val="22"/>
      <w:lang w:val="en-AU"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siatki7kolorowa">
    <w:name w:val="Grid Table 7 Colorful"/>
    <w:basedOn w:val="Standardowy"/>
    <w:uiPriority w:val="52"/>
    <w:rsid w:val="00615BD7"/>
    <w:rPr>
      <w:rFonts w:eastAsia="Calibri"/>
      <w:color w:val="000000"/>
      <w:sz w:val="22"/>
      <w:szCs w:val="22"/>
      <w:lang w:val="en-AU"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elasiatki7kolorowaakcent1">
    <w:name w:val="Grid Table 7 Colorful Accent 1"/>
    <w:basedOn w:val="Standardowy"/>
    <w:uiPriority w:val="52"/>
    <w:rsid w:val="00615BD7"/>
    <w:rPr>
      <w:rFonts w:eastAsia="Calibri"/>
      <w:color w:val="2F5496"/>
      <w:sz w:val="22"/>
      <w:szCs w:val="22"/>
      <w:lang w:val="en-AU"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Tabelasiatki7kolorowaakcent2">
    <w:name w:val="Grid Table 7 Colorful Accent 2"/>
    <w:basedOn w:val="Standardowy"/>
    <w:uiPriority w:val="52"/>
    <w:rsid w:val="00615BD7"/>
    <w:rPr>
      <w:rFonts w:eastAsia="Calibri"/>
      <w:color w:val="C45911"/>
      <w:sz w:val="22"/>
      <w:szCs w:val="22"/>
      <w:lang w:val="en-AU"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Tabelasiatki7kolorowaakcent3">
    <w:name w:val="Grid Table 7 Colorful Accent 3"/>
    <w:basedOn w:val="Standardowy"/>
    <w:uiPriority w:val="52"/>
    <w:rsid w:val="00615BD7"/>
    <w:rPr>
      <w:rFonts w:eastAsia="Calibri"/>
      <w:color w:val="7B7B7B"/>
      <w:sz w:val="22"/>
      <w:szCs w:val="22"/>
      <w:lang w:val="en-AU"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Tabelasiatki7kolorowaakcent4">
    <w:name w:val="Grid Table 7 Colorful Accent 4"/>
    <w:basedOn w:val="Standardowy"/>
    <w:uiPriority w:val="52"/>
    <w:rsid w:val="00615BD7"/>
    <w:rPr>
      <w:rFonts w:eastAsia="Calibri"/>
      <w:color w:val="BF8F00"/>
      <w:sz w:val="22"/>
      <w:szCs w:val="22"/>
      <w:lang w:val="en-AU"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Tabelasiatki7kolorowaakcent5">
    <w:name w:val="Grid Table 7 Colorful Accent 5"/>
    <w:basedOn w:val="Standardowy"/>
    <w:uiPriority w:val="52"/>
    <w:rsid w:val="00615BD7"/>
    <w:rPr>
      <w:rFonts w:eastAsia="Calibri"/>
      <w:color w:val="2E74B5"/>
      <w:sz w:val="22"/>
      <w:szCs w:val="22"/>
      <w:lang w:val="en-AU"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Tabelasiatki7kolorowaakcent6">
    <w:name w:val="Grid Table 7 Colorful Accent 6"/>
    <w:basedOn w:val="Standardowy"/>
    <w:uiPriority w:val="52"/>
    <w:rsid w:val="00615BD7"/>
    <w:rPr>
      <w:rFonts w:eastAsia="Calibri"/>
      <w:color w:val="538135"/>
      <w:sz w:val="22"/>
      <w:szCs w:val="22"/>
      <w:lang w:val="en-AU"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customStyle="1" w:styleId="Hashtag1">
    <w:name w:val="Hashtag1"/>
    <w:uiPriority w:val="99"/>
    <w:unhideWhenUsed/>
    <w:rsid w:val="00615BD7"/>
    <w:rPr>
      <w:color w:val="2B579A"/>
      <w:shd w:val="clear" w:color="auto" w:fill="E1DFDD"/>
      <w:lang w:val="pl-PL"/>
    </w:rPr>
  </w:style>
  <w:style w:type="paragraph" w:customStyle="1" w:styleId="HouseStyleBaseCentred">
    <w:name w:val="House Style Base Centred"/>
    <w:rsid w:val="00615BD7"/>
    <w:pPr>
      <w:adjustRightInd w:val="0"/>
      <w:spacing w:after="240"/>
    </w:pPr>
    <w:rPr>
      <w:rFonts w:ascii="Arial" w:eastAsia="STZhongsong" w:hAnsi="Arial"/>
      <w:lang w:eastAsia="zh-CN"/>
    </w:rPr>
  </w:style>
  <w:style w:type="paragraph" w:customStyle="1" w:styleId="Heading">
    <w:name w:val="Heading"/>
    <w:basedOn w:val="HouseStyleBaseCentred"/>
    <w:next w:val="MarginText"/>
    <w:qFormat/>
    <w:rsid w:val="00615BD7"/>
    <w:pPr>
      <w:keepNext/>
      <w:spacing w:before="360" w:after="360"/>
    </w:pPr>
    <w:rPr>
      <w:rFonts w:ascii="Calibri" w:hAnsi="Calibri"/>
      <w:sz w:val="44"/>
    </w:rPr>
  </w:style>
  <w:style w:type="paragraph" w:customStyle="1" w:styleId="Heading2A">
    <w:name w:val="Heading 2A"/>
    <w:basedOn w:val="HouseStyleBase"/>
    <w:next w:val="Nagwek2"/>
    <w:link w:val="Heading2AChar"/>
    <w:qFormat/>
    <w:rsid w:val="00615BD7"/>
    <w:pPr>
      <w:keepNext/>
      <w:ind w:left="720"/>
      <w:jc w:val="both"/>
    </w:pPr>
    <w:rPr>
      <w:rFonts w:ascii="Calibri" w:hAnsi="Calibri"/>
      <w:b/>
      <w:sz w:val="22"/>
    </w:rPr>
  </w:style>
  <w:style w:type="character" w:customStyle="1" w:styleId="Heading2AChar">
    <w:name w:val="Heading 2A Char"/>
    <w:link w:val="Heading2A"/>
    <w:locked/>
    <w:rsid w:val="00615BD7"/>
    <w:rPr>
      <w:rFonts w:eastAsia="STZhongsong"/>
      <w:b/>
      <w:sz w:val="22"/>
      <w:lang w:eastAsia="zh-CN"/>
    </w:rPr>
  </w:style>
  <w:style w:type="character" w:customStyle="1" w:styleId="Nagwek4Znak1">
    <w:name w:val="Nagłówek 4 Znak1"/>
    <w:link w:val="Nagwek4"/>
    <w:rsid w:val="00615BD7"/>
    <w:rPr>
      <w:rFonts w:eastAsia="STZhongsong"/>
      <w:sz w:val="22"/>
      <w:lang w:eastAsia="zh-CN"/>
    </w:rPr>
  </w:style>
  <w:style w:type="character" w:customStyle="1" w:styleId="Nagwek6Znak1">
    <w:name w:val="Nagłówek 6 Znak1"/>
    <w:link w:val="Nagwek6"/>
    <w:rsid w:val="00615BD7"/>
    <w:rPr>
      <w:rFonts w:ascii="Arial" w:eastAsia="STZhongsong" w:hAnsi="Arial"/>
      <w:lang w:eastAsia="zh-CN"/>
    </w:rPr>
  </w:style>
  <w:style w:type="character" w:customStyle="1" w:styleId="Nagwek7Znak1">
    <w:name w:val="Nagłówek 7 Znak1"/>
    <w:link w:val="Nagwek7"/>
    <w:rsid w:val="00615BD7"/>
    <w:rPr>
      <w:rFonts w:ascii="Arial" w:eastAsia="STZhongsong" w:hAnsi="Arial"/>
      <w:lang w:eastAsia="zh-CN"/>
    </w:rPr>
  </w:style>
  <w:style w:type="character" w:customStyle="1" w:styleId="Nagwek8Znak1">
    <w:name w:val="Nagłówek 8 Znak1"/>
    <w:link w:val="Nagwek8"/>
    <w:uiPriority w:val="9"/>
    <w:semiHidden/>
    <w:rsid w:val="00615BD7"/>
    <w:rPr>
      <w:rFonts w:ascii="Calibri Light" w:eastAsia="Times New Roman" w:hAnsi="Calibri Light"/>
      <w:color w:val="272727"/>
      <w:sz w:val="21"/>
      <w:szCs w:val="21"/>
      <w:lang w:eastAsia="en-US"/>
    </w:rPr>
  </w:style>
  <w:style w:type="character" w:customStyle="1" w:styleId="Nagwek9Znak1">
    <w:name w:val="Nagłówek 9 Znak1"/>
    <w:link w:val="Nagwek9"/>
    <w:uiPriority w:val="9"/>
    <w:semiHidden/>
    <w:rsid w:val="00615BD7"/>
    <w:rPr>
      <w:rFonts w:ascii="Calibri Light" w:eastAsia="Times New Roman" w:hAnsi="Calibri Light"/>
      <w:i/>
      <w:iCs/>
      <w:color w:val="272727"/>
      <w:sz w:val="21"/>
      <w:szCs w:val="21"/>
      <w:lang w:eastAsia="en-US"/>
    </w:rPr>
  </w:style>
  <w:style w:type="paragraph" w:customStyle="1" w:styleId="HeadingA">
    <w:name w:val="Heading A"/>
    <w:basedOn w:val="HouseStyleBase"/>
    <w:next w:val="MarginText"/>
    <w:qFormat/>
    <w:rsid w:val="00615BD7"/>
    <w:pPr>
      <w:keepNext/>
      <w:spacing w:before="360" w:after="360"/>
    </w:pPr>
    <w:rPr>
      <w:rFonts w:ascii="Cambria" w:hAnsi="Cambria"/>
      <w:sz w:val="44"/>
    </w:rPr>
  </w:style>
  <w:style w:type="character" w:styleId="HTML-akronim">
    <w:name w:val="HTML Acronym"/>
    <w:uiPriority w:val="99"/>
    <w:semiHidden/>
    <w:unhideWhenUsed/>
    <w:rsid w:val="00615BD7"/>
    <w:rPr>
      <w:lang w:val="pl-PL"/>
    </w:rPr>
  </w:style>
  <w:style w:type="paragraph" w:styleId="HTML-adres">
    <w:name w:val="HTML Address"/>
    <w:basedOn w:val="Normalny"/>
    <w:link w:val="HTML-adresZnak"/>
    <w:uiPriority w:val="99"/>
    <w:semiHidden/>
    <w:unhideWhenUsed/>
    <w:rsid w:val="00615BD7"/>
    <w:pPr>
      <w:spacing w:after="0"/>
    </w:pPr>
    <w:rPr>
      <w:i/>
      <w:iCs/>
    </w:rPr>
  </w:style>
  <w:style w:type="character" w:customStyle="1" w:styleId="HTML-adresZnak">
    <w:name w:val="HTML - adres Znak"/>
    <w:link w:val="HTML-adres"/>
    <w:uiPriority w:val="99"/>
    <w:semiHidden/>
    <w:rsid w:val="00615BD7"/>
    <w:rPr>
      <w:rFonts w:eastAsia="Calibri"/>
      <w:i/>
      <w:iCs/>
      <w:sz w:val="22"/>
      <w:szCs w:val="22"/>
      <w:lang w:eastAsia="en-US"/>
    </w:rPr>
  </w:style>
  <w:style w:type="character" w:styleId="HTML-cytat">
    <w:name w:val="HTML Cite"/>
    <w:uiPriority w:val="99"/>
    <w:semiHidden/>
    <w:unhideWhenUsed/>
    <w:rsid w:val="00615BD7"/>
    <w:rPr>
      <w:i/>
      <w:iCs/>
      <w:lang w:val="pl-PL"/>
    </w:rPr>
  </w:style>
  <w:style w:type="character" w:styleId="HTML-kod">
    <w:name w:val="HTML Code"/>
    <w:uiPriority w:val="99"/>
    <w:semiHidden/>
    <w:unhideWhenUsed/>
    <w:rsid w:val="00615BD7"/>
    <w:rPr>
      <w:rFonts w:ascii="Consolas" w:hAnsi="Consolas"/>
      <w:sz w:val="20"/>
      <w:szCs w:val="20"/>
      <w:lang w:val="pl-PL"/>
    </w:rPr>
  </w:style>
  <w:style w:type="character" w:styleId="HTML-definicja">
    <w:name w:val="HTML Definition"/>
    <w:uiPriority w:val="99"/>
    <w:semiHidden/>
    <w:unhideWhenUsed/>
    <w:rsid w:val="00615BD7"/>
    <w:rPr>
      <w:i/>
      <w:iCs/>
      <w:lang w:val="pl-PL"/>
    </w:rPr>
  </w:style>
  <w:style w:type="character" w:styleId="HTML-klawiatura">
    <w:name w:val="HTML Keyboard"/>
    <w:uiPriority w:val="99"/>
    <w:semiHidden/>
    <w:unhideWhenUsed/>
    <w:rsid w:val="00615BD7"/>
    <w:rPr>
      <w:rFonts w:ascii="Consolas" w:hAnsi="Consolas"/>
      <w:sz w:val="20"/>
      <w:szCs w:val="20"/>
      <w:lang w:val="pl-PL"/>
    </w:rPr>
  </w:style>
  <w:style w:type="paragraph" w:styleId="HTML-wstpniesformatowany">
    <w:name w:val="HTML Preformatted"/>
    <w:basedOn w:val="Normalny"/>
    <w:link w:val="HTML-wstpniesformatowanyZnak"/>
    <w:uiPriority w:val="99"/>
    <w:semiHidden/>
    <w:unhideWhenUsed/>
    <w:rsid w:val="00615BD7"/>
    <w:pPr>
      <w:spacing w:after="0"/>
    </w:pPr>
    <w:rPr>
      <w:rFonts w:ascii="Consolas" w:hAnsi="Consolas"/>
      <w:szCs w:val="20"/>
    </w:rPr>
  </w:style>
  <w:style w:type="character" w:customStyle="1" w:styleId="HTML-wstpniesformatowanyZnak">
    <w:name w:val="HTML - wstępnie sformatowany Znak"/>
    <w:link w:val="HTML-wstpniesformatowany"/>
    <w:uiPriority w:val="99"/>
    <w:semiHidden/>
    <w:rsid w:val="00615BD7"/>
    <w:rPr>
      <w:rFonts w:ascii="Consolas" w:eastAsia="Calibri" w:hAnsi="Consolas"/>
      <w:sz w:val="22"/>
      <w:lang w:eastAsia="en-US"/>
    </w:rPr>
  </w:style>
  <w:style w:type="character" w:styleId="HTML-przykad">
    <w:name w:val="HTML Sample"/>
    <w:uiPriority w:val="99"/>
    <w:semiHidden/>
    <w:unhideWhenUsed/>
    <w:rsid w:val="00615BD7"/>
    <w:rPr>
      <w:rFonts w:ascii="Consolas" w:hAnsi="Consolas"/>
      <w:sz w:val="24"/>
      <w:szCs w:val="24"/>
      <w:lang w:val="pl-PL"/>
    </w:rPr>
  </w:style>
  <w:style w:type="character" w:styleId="HTML-staaszeroko">
    <w:name w:val="HTML Typewriter"/>
    <w:uiPriority w:val="99"/>
    <w:semiHidden/>
    <w:unhideWhenUsed/>
    <w:rsid w:val="00615BD7"/>
    <w:rPr>
      <w:rFonts w:ascii="Consolas" w:hAnsi="Consolas"/>
      <w:sz w:val="20"/>
      <w:szCs w:val="20"/>
      <w:lang w:val="pl-PL"/>
    </w:rPr>
  </w:style>
  <w:style w:type="character" w:styleId="HTML-zmienna">
    <w:name w:val="HTML Variable"/>
    <w:uiPriority w:val="99"/>
    <w:semiHidden/>
    <w:unhideWhenUsed/>
    <w:rsid w:val="00615BD7"/>
    <w:rPr>
      <w:i/>
      <w:iCs/>
      <w:lang w:val="pl-PL"/>
    </w:rPr>
  </w:style>
  <w:style w:type="character" w:customStyle="1" w:styleId="html-italic">
    <w:name w:val="html-italic"/>
    <w:basedOn w:val="Domylnaczcionkaakapitu"/>
    <w:rsid w:val="00615BD7"/>
  </w:style>
  <w:style w:type="paragraph" w:customStyle="1" w:styleId="html-xx">
    <w:name w:val="html-xx"/>
    <w:basedOn w:val="Normalny"/>
    <w:rsid w:val="00615BD7"/>
    <w:pPr>
      <w:spacing w:before="100" w:beforeAutospacing="1" w:after="100" w:afterAutospacing="1"/>
    </w:pPr>
    <w:rPr>
      <w:rFonts w:ascii="Times New Roman" w:eastAsia="Times New Roman" w:hAnsi="Times New Roman"/>
      <w:lang w:eastAsia="pl-PL"/>
    </w:rPr>
  </w:style>
  <w:style w:type="paragraph" w:styleId="Indeks1">
    <w:name w:val="index 1"/>
    <w:basedOn w:val="Normalny"/>
    <w:next w:val="Normalny"/>
    <w:autoRedefine/>
    <w:uiPriority w:val="99"/>
    <w:semiHidden/>
    <w:unhideWhenUsed/>
    <w:rsid w:val="00615BD7"/>
    <w:pPr>
      <w:spacing w:after="0"/>
      <w:ind w:left="200" w:hanging="200"/>
    </w:pPr>
  </w:style>
  <w:style w:type="paragraph" w:styleId="Indeks2">
    <w:name w:val="index 2"/>
    <w:basedOn w:val="Normalny"/>
    <w:next w:val="Normalny"/>
    <w:autoRedefine/>
    <w:uiPriority w:val="99"/>
    <w:semiHidden/>
    <w:unhideWhenUsed/>
    <w:rsid w:val="00615BD7"/>
    <w:pPr>
      <w:spacing w:after="0"/>
      <w:ind w:left="400" w:hanging="200"/>
    </w:pPr>
  </w:style>
  <w:style w:type="paragraph" w:styleId="Indeks3">
    <w:name w:val="index 3"/>
    <w:basedOn w:val="Normalny"/>
    <w:next w:val="Normalny"/>
    <w:autoRedefine/>
    <w:uiPriority w:val="99"/>
    <w:semiHidden/>
    <w:unhideWhenUsed/>
    <w:rsid w:val="00615BD7"/>
    <w:pPr>
      <w:spacing w:after="0"/>
      <w:ind w:left="600" w:hanging="200"/>
    </w:pPr>
  </w:style>
  <w:style w:type="paragraph" w:styleId="Indeks4">
    <w:name w:val="index 4"/>
    <w:basedOn w:val="Normalny"/>
    <w:next w:val="Normalny"/>
    <w:autoRedefine/>
    <w:uiPriority w:val="99"/>
    <w:semiHidden/>
    <w:unhideWhenUsed/>
    <w:rsid w:val="00615BD7"/>
    <w:pPr>
      <w:spacing w:after="0"/>
      <w:ind w:left="800" w:hanging="200"/>
    </w:pPr>
  </w:style>
  <w:style w:type="paragraph" w:styleId="Indeks5">
    <w:name w:val="index 5"/>
    <w:basedOn w:val="Normalny"/>
    <w:next w:val="Normalny"/>
    <w:autoRedefine/>
    <w:uiPriority w:val="99"/>
    <w:semiHidden/>
    <w:unhideWhenUsed/>
    <w:rsid w:val="00615BD7"/>
    <w:pPr>
      <w:spacing w:after="0"/>
      <w:ind w:left="1000" w:hanging="200"/>
    </w:pPr>
  </w:style>
  <w:style w:type="paragraph" w:styleId="Indeks6">
    <w:name w:val="index 6"/>
    <w:basedOn w:val="Normalny"/>
    <w:next w:val="Normalny"/>
    <w:autoRedefine/>
    <w:uiPriority w:val="99"/>
    <w:semiHidden/>
    <w:unhideWhenUsed/>
    <w:rsid w:val="00615BD7"/>
    <w:pPr>
      <w:spacing w:after="0"/>
      <w:ind w:left="1200" w:hanging="200"/>
    </w:pPr>
  </w:style>
  <w:style w:type="paragraph" w:styleId="Indeks7">
    <w:name w:val="index 7"/>
    <w:basedOn w:val="Normalny"/>
    <w:next w:val="Normalny"/>
    <w:autoRedefine/>
    <w:uiPriority w:val="99"/>
    <w:semiHidden/>
    <w:unhideWhenUsed/>
    <w:rsid w:val="00615BD7"/>
    <w:pPr>
      <w:spacing w:after="0"/>
      <w:ind w:left="1400" w:hanging="200"/>
    </w:pPr>
  </w:style>
  <w:style w:type="paragraph" w:styleId="Indeks8">
    <w:name w:val="index 8"/>
    <w:basedOn w:val="Normalny"/>
    <w:next w:val="Normalny"/>
    <w:autoRedefine/>
    <w:uiPriority w:val="99"/>
    <w:semiHidden/>
    <w:unhideWhenUsed/>
    <w:rsid w:val="00615BD7"/>
    <w:pPr>
      <w:spacing w:after="0"/>
      <w:ind w:left="1600" w:hanging="200"/>
    </w:pPr>
  </w:style>
  <w:style w:type="paragraph" w:styleId="Indeks9">
    <w:name w:val="index 9"/>
    <w:basedOn w:val="Normalny"/>
    <w:next w:val="Normalny"/>
    <w:autoRedefine/>
    <w:uiPriority w:val="99"/>
    <w:semiHidden/>
    <w:unhideWhenUsed/>
    <w:rsid w:val="00615BD7"/>
    <w:pPr>
      <w:spacing w:after="0"/>
      <w:ind w:left="1800" w:hanging="200"/>
    </w:pPr>
  </w:style>
  <w:style w:type="paragraph" w:styleId="Nagwekindeksu">
    <w:name w:val="index heading"/>
    <w:basedOn w:val="Normalny"/>
    <w:next w:val="Indeks1"/>
    <w:uiPriority w:val="99"/>
    <w:semiHidden/>
    <w:unhideWhenUsed/>
    <w:rsid w:val="00615BD7"/>
    <w:rPr>
      <w:rFonts w:ascii="Calibri Light" w:eastAsia="Times New Roman" w:hAnsi="Calibri Light"/>
      <w:b/>
      <w:bCs/>
    </w:rPr>
  </w:style>
  <w:style w:type="character" w:styleId="Wyrnienieintensywne">
    <w:name w:val="Intense Emphasis"/>
    <w:uiPriority w:val="21"/>
    <w:qFormat/>
    <w:rsid w:val="00615BD7"/>
    <w:rPr>
      <w:i/>
      <w:iCs/>
      <w:color w:val="4472C4"/>
      <w:lang w:val="pl-PL"/>
    </w:rPr>
  </w:style>
  <w:style w:type="paragraph" w:styleId="Cytatintensywny">
    <w:name w:val="Intense Quote"/>
    <w:basedOn w:val="Normalny"/>
    <w:next w:val="Normalny"/>
    <w:link w:val="CytatintensywnyZnak"/>
    <w:uiPriority w:val="30"/>
    <w:qFormat/>
    <w:rsid w:val="00615BD7"/>
    <w:pPr>
      <w:pBdr>
        <w:top w:val="single" w:sz="4" w:space="10" w:color="4472C4"/>
        <w:bottom w:val="single" w:sz="4" w:space="10" w:color="4472C4"/>
      </w:pBdr>
      <w:spacing w:before="360" w:after="360"/>
      <w:ind w:left="864" w:right="864"/>
      <w:jc w:val="center"/>
    </w:pPr>
    <w:rPr>
      <w:i/>
      <w:iCs/>
      <w:color w:val="4472C4"/>
    </w:rPr>
  </w:style>
  <w:style w:type="character" w:customStyle="1" w:styleId="CytatintensywnyZnak">
    <w:name w:val="Cytat intensywny Znak"/>
    <w:link w:val="Cytatintensywny"/>
    <w:uiPriority w:val="30"/>
    <w:rsid w:val="00615BD7"/>
    <w:rPr>
      <w:rFonts w:eastAsia="Calibri"/>
      <w:i/>
      <w:iCs/>
      <w:color w:val="4472C4"/>
      <w:sz w:val="22"/>
      <w:szCs w:val="22"/>
      <w:lang w:eastAsia="en-US"/>
    </w:rPr>
  </w:style>
  <w:style w:type="character" w:styleId="Odwoanieintensywne">
    <w:name w:val="Intense Reference"/>
    <w:uiPriority w:val="32"/>
    <w:qFormat/>
    <w:rsid w:val="00615BD7"/>
    <w:rPr>
      <w:b/>
      <w:bCs/>
      <w:smallCaps/>
      <w:color w:val="4472C4"/>
      <w:spacing w:val="5"/>
      <w:lang w:val="pl-PL"/>
    </w:rPr>
  </w:style>
  <w:style w:type="table" w:styleId="Jasnasiatka">
    <w:name w:val="Light Grid"/>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Jasnasiatkaakcent1">
    <w:name w:val="Light Grid Accent 1"/>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Times New Roman" w:eastAsia="Times New Roman" w:hAnsi="Times New Rom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Jasnasiatkaakcent2">
    <w:name w:val="Light Grid Accent 2"/>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Jasnasiatkaakcent3">
    <w:name w:val="Light Grid Accent 3"/>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Times New Roman"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Jasnasiatkaakcent4">
    <w:name w:val="Light Grid Accent 4"/>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Jasnasiatkaakcent5">
    <w:name w:val="Light Grid Accent 5"/>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Jasnasiatkaakcent6">
    <w:name w:val="Light Grid Accent 6"/>
    <w:basedOn w:val="Standardowy"/>
    <w:uiPriority w:val="62"/>
    <w:semiHidden/>
    <w:unhideWhenUsed/>
    <w:rsid w:val="00615BD7"/>
    <w:rPr>
      <w:rFonts w:eastAsia="Calibri"/>
      <w:sz w:val="22"/>
      <w:szCs w:val="22"/>
      <w:lang w:val="en-AU"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Jasnalista">
    <w:name w:val="Light List"/>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Jasnalistaakcent1">
    <w:name w:val="Light List Accent 1"/>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Jasnalistaakcent2">
    <w:name w:val="Light List Accent 2"/>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Jasnalistaakcent3">
    <w:name w:val="Light List Accent 3"/>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Jasnalistaakcent4">
    <w:name w:val="Light List Accent 4"/>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Jasnalistaakcent5">
    <w:name w:val="Light List Accent 5"/>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Jasnalistaakcent6">
    <w:name w:val="Light List Accent 6"/>
    <w:basedOn w:val="Standardowy"/>
    <w:uiPriority w:val="61"/>
    <w:semiHidden/>
    <w:unhideWhenUsed/>
    <w:rsid w:val="00615BD7"/>
    <w:rPr>
      <w:rFonts w:eastAsia="Calibri"/>
      <w:sz w:val="22"/>
      <w:szCs w:val="22"/>
      <w:lang w:val="en-AU"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Jasnecieniowanie">
    <w:name w:val="Light Shading"/>
    <w:basedOn w:val="Standardowy"/>
    <w:uiPriority w:val="60"/>
    <w:semiHidden/>
    <w:unhideWhenUsed/>
    <w:rsid w:val="00615BD7"/>
    <w:rPr>
      <w:rFonts w:eastAsia="Calibri"/>
      <w:color w:val="000000"/>
      <w:sz w:val="22"/>
      <w:szCs w:val="22"/>
      <w:lang w:val="en-AU"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Jasnecieniowanieakcent1">
    <w:name w:val="Light Shading Accent 1"/>
    <w:basedOn w:val="Standardowy"/>
    <w:uiPriority w:val="60"/>
    <w:semiHidden/>
    <w:unhideWhenUsed/>
    <w:rsid w:val="00615BD7"/>
    <w:rPr>
      <w:rFonts w:eastAsia="Calibri"/>
      <w:color w:val="2F5496"/>
      <w:sz w:val="22"/>
      <w:szCs w:val="22"/>
      <w:lang w:val="en-AU" w:eastAsia="en-US"/>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Jasnecieniowanieakcent2">
    <w:name w:val="Light Shading Accent 2"/>
    <w:basedOn w:val="Standardowy"/>
    <w:uiPriority w:val="60"/>
    <w:semiHidden/>
    <w:unhideWhenUsed/>
    <w:rsid w:val="00615BD7"/>
    <w:rPr>
      <w:rFonts w:eastAsia="Calibri"/>
      <w:color w:val="C45911"/>
      <w:sz w:val="22"/>
      <w:szCs w:val="22"/>
      <w:lang w:val="en-AU"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Jasnecieniowanieakcent3">
    <w:name w:val="Light Shading Accent 3"/>
    <w:basedOn w:val="Standardowy"/>
    <w:uiPriority w:val="60"/>
    <w:semiHidden/>
    <w:unhideWhenUsed/>
    <w:rsid w:val="00615BD7"/>
    <w:rPr>
      <w:rFonts w:eastAsia="Calibri"/>
      <w:color w:val="7B7B7B"/>
      <w:sz w:val="22"/>
      <w:szCs w:val="22"/>
      <w:lang w:val="en-AU"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Jasnecieniowanieakcent4">
    <w:name w:val="Light Shading Accent 4"/>
    <w:basedOn w:val="Standardowy"/>
    <w:uiPriority w:val="60"/>
    <w:semiHidden/>
    <w:unhideWhenUsed/>
    <w:rsid w:val="00615BD7"/>
    <w:rPr>
      <w:rFonts w:eastAsia="Calibri"/>
      <w:color w:val="BF8F00"/>
      <w:sz w:val="22"/>
      <w:szCs w:val="22"/>
      <w:lang w:val="en-AU" w:eastAsia="en-US"/>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Jasnecieniowanieakcent5">
    <w:name w:val="Light Shading Accent 5"/>
    <w:basedOn w:val="Standardowy"/>
    <w:uiPriority w:val="60"/>
    <w:semiHidden/>
    <w:unhideWhenUsed/>
    <w:rsid w:val="00615BD7"/>
    <w:rPr>
      <w:rFonts w:eastAsia="Calibri"/>
      <w:color w:val="2E74B5"/>
      <w:sz w:val="22"/>
      <w:szCs w:val="22"/>
      <w:lang w:val="en-AU"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Jasnecieniowanieakcent6">
    <w:name w:val="Light Shading Accent 6"/>
    <w:basedOn w:val="Standardowy"/>
    <w:uiPriority w:val="60"/>
    <w:semiHidden/>
    <w:unhideWhenUsed/>
    <w:rsid w:val="00615BD7"/>
    <w:rPr>
      <w:rFonts w:eastAsia="Calibri"/>
      <w:color w:val="538135"/>
      <w:sz w:val="22"/>
      <w:szCs w:val="22"/>
      <w:lang w:val="en-AU"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Numerwiersza">
    <w:name w:val="line number"/>
    <w:uiPriority w:val="99"/>
    <w:semiHidden/>
    <w:unhideWhenUsed/>
    <w:rsid w:val="00615BD7"/>
    <w:rPr>
      <w:lang w:val="pl-PL"/>
    </w:rPr>
  </w:style>
  <w:style w:type="paragraph" w:styleId="Lista2">
    <w:name w:val="List 2"/>
    <w:basedOn w:val="Normalny"/>
    <w:uiPriority w:val="99"/>
    <w:semiHidden/>
    <w:unhideWhenUsed/>
    <w:rsid w:val="00615BD7"/>
    <w:pPr>
      <w:ind w:left="566" w:hanging="283"/>
      <w:contextualSpacing/>
    </w:pPr>
  </w:style>
  <w:style w:type="paragraph" w:styleId="Lista3">
    <w:name w:val="List 3"/>
    <w:basedOn w:val="Normalny"/>
    <w:uiPriority w:val="99"/>
    <w:semiHidden/>
    <w:unhideWhenUsed/>
    <w:rsid w:val="00615BD7"/>
    <w:pPr>
      <w:ind w:left="849" w:hanging="283"/>
      <w:contextualSpacing/>
    </w:pPr>
  </w:style>
  <w:style w:type="paragraph" w:styleId="Lista4">
    <w:name w:val="List 4"/>
    <w:basedOn w:val="Normalny"/>
    <w:uiPriority w:val="99"/>
    <w:semiHidden/>
    <w:unhideWhenUsed/>
    <w:rsid w:val="00615BD7"/>
    <w:pPr>
      <w:ind w:left="1132" w:hanging="283"/>
      <w:contextualSpacing/>
    </w:pPr>
  </w:style>
  <w:style w:type="paragraph" w:styleId="Lista5">
    <w:name w:val="List 5"/>
    <w:basedOn w:val="Normalny"/>
    <w:uiPriority w:val="99"/>
    <w:semiHidden/>
    <w:unhideWhenUsed/>
    <w:rsid w:val="00615BD7"/>
    <w:pPr>
      <w:ind w:left="1415" w:hanging="283"/>
      <w:contextualSpacing/>
    </w:pPr>
  </w:style>
  <w:style w:type="paragraph" w:styleId="Listapunktowana">
    <w:name w:val="List Bullet"/>
    <w:basedOn w:val="Normalny"/>
    <w:uiPriority w:val="99"/>
    <w:semiHidden/>
    <w:unhideWhenUsed/>
    <w:rsid w:val="00615BD7"/>
    <w:pPr>
      <w:numPr>
        <w:numId w:val="10"/>
      </w:numPr>
      <w:contextualSpacing/>
    </w:pPr>
  </w:style>
  <w:style w:type="paragraph" w:customStyle="1" w:styleId="ListBullet1">
    <w:name w:val="List Bullet 1"/>
    <w:basedOn w:val="HouseStyleBase"/>
    <w:rsid w:val="00615BD7"/>
    <w:pPr>
      <w:numPr>
        <w:numId w:val="11"/>
      </w:numPr>
    </w:pPr>
  </w:style>
  <w:style w:type="paragraph" w:styleId="Listapunktowana2">
    <w:name w:val="List Bullet 2"/>
    <w:basedOn w:val="HouseStyleBase"/>
    <w:rsid w:val="00615BD7"/>
    <w:pPr>
      <w:numPr>
        <w:ilvl w:val="1"/>
        <w:numId w:val="11"/>
      </w:numPr>
    </w:pPr>
  </w:style>
  <w:style w:type="paragraph" w:styleId="Listapunktowana3">
    <w:name w:val="List Bullet 3"/>
    <w:basedOn w:val="HouseStyleBase"/>
    <w:rsid w:val="00615BD7"/>
    <w:pPr>
      <w:numPr>
        <w:ilvl w:val="2"/>
        <w:numId w:val="11"/>
      </w:numPr>
    </w:pPr>
  </w:style>
  <w:style w:type="paragraph" w:styleId="Listapunktowana4">
    <w:name w:val="List Bullet 4"/>
    <w:basedOn w:val="HouseStyleBase"/>
    <w:rsid w:val="00615BD7"/>
    <w:pPr>
      <w:numPr>
        <w:ilvl w:val="3"/>
        <w:numId w:val="11"/>
      </w:numPr>
    </w:pPr>
  </w:style>
  <w:style w:type="paragraph" w:styleId="Listapunktowana5">
    <w:name w:val="List Bullet 5"/>
    <w:basedOn w:val="HouseStyleBase"/>
    <w:rsid w:val="00615BD7"/>
    <w:pPr>
      <w:numPr>
        <w:ilvl w:val="4"/>
        <w:numId w:val="11"/>
      </w:numPr>
    </w:pPr>
  </w:style>
  <w:style w:type="paragraph" w:customStyle="1" w:styleId="ListBullet6">
    <w:name w:val="List Bullet 6"/>
    <w:basedOn w:val="HouseStyleBase"/>
    <w:rsid w:val="00615BD7"/>
    <w:pPr>
      <w:numPr>
        <w:ilvl w:val="5"/>
        <w:numId w:val="11"/>
      </w:numPr>
    </w:pPr>
  </w:style>
  <w:style w:type="paragraph" w:customStyle="1" w:styleId="ListBullet7">
    <w:name w:val="List Bullet 7"/>
    <w:basedOn w:val="HouseStyleBase"/>
    <w:rsid w:val="00615BD7"/>
    <w:pPr>
      <w:numPr>
        <w:ilvl w:val="6"/>
        <w:numId w:val="11"/>
      </w:numPr>
    </w:pPr>
  </w:style>
  <w:style w:type="paragraph" w:styleId="Lista-kontynuacja">
    <w:name w:val="List Continue"/>
    <w:basedOn w:val="Normalny"/>
    <w:uiPriority w:val="99"/>
    <w:semiHidden/>
    <w:unhideWhenUsed/>
    <w:rsid w:val="00615BD7"/>
    <w:pPr>
      <w:ind w:left="283"/>
      <w:contextualSpacing/>
    </w:pPr>
  </w:style>
  <w:style w:type="paragraph" w:styleId="Lista-kontynuacja2">
    <w:name w:val="List Continue 2"/>
    <w:basedOn w:val="Normalny"/>
    <w:uiPriority w:val="99"/>
    <w:semiHidden/>
    <w:unhideWhenUsed/>
    <w:rsid w:val="00615BD7"/>
    <w:pPr>
      <w:ind w:left="566"/>
      <w:contextualSpacing/>
    </w:pPr>
  </w:style>
  <w:style w:type="paragraph" w:styleId="Lista-kontynuacja3">
    <w:name w:val="List Continue 3"/>
    <w:basedOn w:val="Normalny"/>
    <w:uiPriority w:val="99"/>
    <w:semiHidden/>
    <w:unhideWhenUsed/>
    <w:rsid w:val="00615BD7"/>
    <w:pPr>
      <w:ind w:left="849"/>
      <w:contextualSpacing/>
    </w:pPr>
  </w:style>
  <w:style w:type="paragraph" w:styleId="Lista-kontynuacja4">
    <w:name w:val="List Continue 4"/>
    <w:basedOn w:val="Normalny"/>
    <w:uiPriority w:val="99"/>
    <w:semiHidden/>
    <w:unhideWhenUsed/>
    <w:rsid w:val="00615BD7"/>
    <w:pPr>
      <w:ind w:left="1132"/>
      <w:contextualSpacing/>
    </w:pPr>
  </w:style>
  <w:style w:type="paragraph" w:styleId="Lista-kontynuacja5">
    <w:name w:val="List Continue 5"/>
    <w:basedOn w:val="Normalny"/>
    <w:uiPriority w:val="99"/>
    <w:semiHidden/>
    <w:unhideWhenUsed/>
    <w:rsid w:val="00615BD7"/>
    <w:pPr>
      <w:ind w:left="1415"/>
      <w:contextualSpacing/>
    </w:pPr>
  </w:style>
  <w:style w:type="paragraph" w:styleId="Listanumerowana">
    <w:name w:val="List Number"/>
    <w:basedOn w:val="Normalny"/>
    <w:uiPriority w:val="99"/>
    <w:semiHidden/>
    <w:unhideWhenUsed/>
    <w:rsid w:val="00615BD7"/>
    <w:pPr>
      <w:numPr>
        <w:numId w:val="12"/>
      </w:numPr>
      <w:contextualSpacing/>
    </w:pPr>
  </w:style>
  <w:style w:type="paragraph" w:styleId="Listanumerowana2">
    <w:name w:val="List Number 2"/>
    <w:basedOn w:val="Normalny"/>
    <w:uiPriority w:val="99"/>
    <w:semiHidden/>
    <w:unhideWhenUsed/>
    <w:rsid w:val="00615BD7"/>
    <w:pPr>
      <w:numPr>
        <w:numId w:val="13"/>
      </w:numPr>
      <w:contextualSpacing/>
    </w:pPr>
  </w:style>
  <w:style w:type="paragraph" w:styleId="Listanumerowana3">
    <w:name w:val="List Number 3"/>
    <w:basedOn w:val="Normalny"/>
    <w:uiPriority w:val="99"/>
    <w:semiHidden/>
    <w:unhideWhenUsed/>
    <w:rsid w:val="00615BD7"/>
    <w:pPr>
      <w:numPr>
        <w:numId w:val="14"/>
      </w:numPr>
      <w:contextualSpacing/>
    </w:pPr>
  </w:style>
  <w:style w:type="paragraph" w:styleId="Listanumerowana4">
    <w:name w:val="List Number 4"/>
    <w:basedOn w:val="Normalny"/>
    <w:uiPriority w:val="99"/>
    <w:semiHidden/>
    <w:unhideWhenUsed/>
    <w:rsid w:val="00615BD7"/>
    <w:pPr>
      <w:numPr>
        <w:numId w:val="15"/>
      </w:numPr>
      <w:contextualSpacing/>
    </w:pPr>
  </w:style>
  <w:style w:type="paragraph" w:styleId="Listanumerowana5">
    <w:name w:val="List Number 5"/>
    <w:basedOn w:val="Normalny"/>
    <w:uiPriority w:val="99"/>
    <w:semiHidden/>
    <w:unhideWhenUsed/>
    <w:rsid w:val="00615BD7"/>
    <w:pPr>
      <w:numPr>
        <w:numId w:val="16"/>
      </w:numPr>
      <w:contextualSpacing/>
    </w:pPr>
  </w:style>
  <w:style w:type="table" w:styleId="Tabelalisty1jasna">
    <w:name w:val="List Table 1 Light"/>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listy1jasnaakcent1">
    <w:name w:val="List Table 1 Light Accent 1"/>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listy1jasnaakcent2">
    <w:name w:val="List Table 1 Light Accent 2"/>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listy1jasnaakcent3">
    <w:name w:val="List Table 1 Light Accent 3"/>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listy1jasnaakcent4">
    <w:name w:val="List Table 1 Light Accent 4"/>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listy1jasnaakcent5">
    <w:name w:val="List Table 1 Light Accent 5"/>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listy1jasnaakcent6">
    <w:name w:val="List Table 1 Light Accent 6"/>
    <w:basedOn w:val="Standardowy"/>
    <w:uiPriority w:val="46"/>
    <w:rsid w:val="00615BD7"/>
    <w:rPr>
      <w:rFonts w:eastAsia="Calibri"/>
      <w:sz w:val="22"/>
      <w:szCs w:val="22"/>
      <w:lang w:val="en-AU" w:eastAsia="en-US"/>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listy2">
    <w:name w:val="List Table 2"/>
    <w:basedOn w:val="Standardowy"/>
    <w:uiPriority w:val="47"/>
    <w:rsid w:val="00615BD7"/>
    <w:rPr>
      <w:rFonts w:eastAsia="Calibri"/>
      <w:sz w:val="22"/>
      <w:szCs w:val="22"/>
      <w:lang w:val="en-AU" w:eastAsia="en-US"/>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listy2akcent1">
    <w:name w:val="List Table 2 Accent 1"/>
    <w:basedOn w:val="Standardowy"/>
    <w:uiPriority w:val="47"/>
    <w:rsid w:val="00615BD7"/>
    <w:rPr>
      <w:rFonts w:eastAsia="Calibri"/>
      <w:sz w:val="22"/>
      <w:szCs w:val="22"/>
      <w:lang w:val="en-AU" w:eastAsia="en-US"/>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listy2akcent2">
    <w:name w:val="List Table 2 Accent 2"/>
    <w:basedOn w:val="Standardowy"/>
    <w:uiPriority w:val="47"/>
    <w:rsid w:val="00615BD7"/>
    <w:rPr>
      <w:rFonts w:eastAsia="Calibri"/>
      <w:sz w:val="22"/>
      <w:szCs w:val="22"/>
      <w:lang w:val="en-AU" w:eastAsia="en-US"/>
    </w:rPr>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listy2akcent3">
    <w:name w:val="List Table 2 Accent 3"/>
    <w:basedOn w:val="Standardowy"/>
    <w:uiPriority w:val="47"/>
    <w:rsid w:val="00615BD7"/>
    <w:rPr>
      <w:rFonts w:eastAsia="Calibri"/>
      <w:sz w:val="22"/>
      <w:szCs w:val="22"/>
      <w:lang w:val="en-AU" w:eastAsia="en-US"/>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listy2akcent4">
    <w:name w:val="List Table 2 Accent 4"/>
    <w:basedOn w:val="Standardowy"/>
    <w:uiPriority w:val="47"/>
    <w:rsid w:val="00615BD7"/>
    <w:rPr>
      <w:rFonts w:eastAsia="Calibri"/>
      <w:sz w:val="22"/>
      <w:szCs w:val="22"/>
      <w:lang w:val="en-AU" w:eastAsia="en-US"/>
    </w:r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listy2akcent5">
    <w:name w:val="List Table 2 Accent 5"/>
    <w:basedOn w:val="Standardowy"/>
    <w:uiPriority w:val="47"/>
    <w:rsid w:val="00615BD7"/>
    <w:rPr>
      <w:rFonts w:eastAsia="Calibri"/>
      <w:sz w:val="22"/>
      <w:szCs w:val="22"/>
      <w:lang w:val="en-AU" w:eastAsia="en-US"/>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listy2akcent6">
    <w:name w:val="List Table 2 Accent 6"/>
    <w:basedOn w:val="Standardowy"/>
    <w:uiPriority w:val="47"/>
    <w:rsid w:val="00615BD7"/>
    <w:rPr>
      <w:rFonts w:eastAsia="Calibri"/>
      <w:sz w:val="22"/>
      <w:szCs w:val="22"/>
      <w:lang w:val="en-AU" w:eastAsia="en-US"/>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listy3">
    <w:name w:val="List Table 3"/>
    <w:basedOn w:val="Standardowy"/>
    <w:uiPriority w:val="48"/>
    <w:rsid w:val="00615BD7"/>
    <w:rPr>
      <w:rFonts w:eastAsia="Calibri"/>
      <w:sz w:val="22"/>
      <w:szCs w:val="22"/>
      <w:lang w:val="en-AU"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Tabelalisty3akcent1">
    <w:name w:val="List Table 3 Accent 1"/>
    <w:basedOn w:val="Standardowy"/>
    <w:uiPriority w:val="48"/>
    <w:rsid w:val="00615BD7"/>
    <w:rPr>
      <w:rFonts w:eastAsia="Calibri"/>
      <w:sz w:val="22"/>
      <w:szCs w:val="22"/>
      <w:lang w:val="en-AU"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elalisty3akcent2">
    <w:name w:val="List Table 3 Accent 2"/>
    <w:basedOn w:val="Standardowy"/>
    <w:uiPriority w:val="48"/>
    <w:rsid w:val="00615BD7"/>
    <w:rPr>
      <w:rFonts w:eastAsia="Calibri"/>
      <w:sz w:val="22"/>
      <w:szCs w:val="22"/>
      <w:lang w:val="en-AU"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elalisty3akcent3">
    <w:name w:val="List Table 3 Accent 3"/>
    <w:basedOn w:val="Standardowy"/>
    <w:uiPriority w:val="48"/>
    <w:rsid w:val="00615BD7"/>
    <w:rPr>
      <w:rFonts w:eastAsia="Calibri"/>
      <w:sz w:val="22"/>
      <w:szCs w:val="22"/>
      <w:lang w:val="en-AU" w:eastAsia="en-US"/>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Tabelalisty3akcent4">
    <w:name w:val="List Table 3 Accent 4"/>
    <w:basedOn w:val="Standardowy"/>
    <w:uiPriority w:val="48"/>
    <w:rsid w:val="00615BD7"/>
    <w:rPr>
      <w:rFonts w:eastAsia="Calibri"/>
      <w:sz w:val="22"/>
      <w:szCs w:val="22"/>
      <w:lang w:val="en-AU" w:eastAsia="en-US"/>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Tabelalisty3akcent5">
    <w:name w:val="List Table 3 Accent 5"/>
    <w:basedOn w:val="Standardowy"/>
    <w:uiPriority w:val="48"/>
    <w:rsid w:val="00615BD7"/>
    <w:rPr>
      <w:rFonts w:eastAsia="Calibri"/>
      <w:sz w:val="22"/>
      <w:szCs w:val="22"/>
      <w:lang w:val="en-AU" w:eastAsia="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Tabelalisty3akcent6">
    <w:name w:val="List Table 3 Accent 6"/>
    <w:basedOn w:val="Standardowy"/>
    <w:uiPriority w:val="48"/>
    <w:rsid w:val="00615BD7"/>
    <w:rPr>
      <w:rFonts w:eastAsia="Calibri"/>
      <w:sz w:val="22"/>
      <w:szCs w:val="22"/>
      <w:lang w:val="en-AU" w:eastAsia="en-US"/>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Tabelalisty4">
    <w:name w:val="List Table 4"/>
    <w:basedOn w:val="Standardowy"/>
    <w:uiPriority w:val="49"/>
    <w:rsid w:val="00615BD7"/>
    <w:rPr>
      <w:rFonts w:eastAsia="Calibri"/>
      <w:sz w:val="22"/>
      <w:szCs w:val="22"/>
      <w:lang w:val="en-AU"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listy4akcent1">
    <w:name w:val="List Table 4 Accent 1"/>
    <w:basedOn w:val="Standardowy"/>
    <w:uiPriority w:val="49"/>
    <w:rsid w:val="00615BD7"/>
    <w:rPr>
      <w:rFonts w:eastAsia="Calibri"/>
      <w:sz w:val="22"/>
      <w:szCs w:val="22"/>
      <w:lang w:val="en-AU"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listy4akcent2">
    <w:name w:val="List Table 4 Accent 2"/>
    <w:basedOn w:val="Standardowy"/>
    <w:uiPriority w:val="49"/>
    <w:rsid w:val="00615BD7"/>
    <w:rPr>
      <w:rFonts w:eastAsia="Calibri"/>
      <w:sz w:val="22"/>
      <w:szCs w:val="22"/>
      <w:lang w:val="en-AU"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listy4akcent3">
    <w:name w:val="List Table 4 Accent 3"/>
    <w:basedOn w:val="Standardowy"/>
    <w:uiPriority w:val="49"/>
    <w:rsid w:val="00615BD7"/>
    <w:rPr>
      <w:rFonts w:eastAsia="Calibri"/>
      <w:sz w:val="22"/>
      <w:szCs w:val="22"/>
      <w:lang w:val="en-AU"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listy4akcent4">
    <w:name w:val="List Table 4 Accent 4"/>
    <w:basedOn w:val="Standardowy"/>
    <w:uiPriority w:val="49"/>
    <w:rsid w:val="00615BD7"/>
    <w:rPr>
      <w:rFonts w:eastAsia="Calibri"/>
      <w:sz w:val="22"/>
      <w:szCs w:val="22"/>
      <w:lang w:val="en-AU"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listy4akcent5">
    <w:name w:val="List Table 4 Accent 5"/>
    <w:basedOn w:val="Standardowy"/>
    <w:uiPriority w:val="49"/>
    <w:rsid w:val="00615BD7"/>
    <w:rPr>
      <w:rFonts w:eastAsia="Calibri"/>
      <w:sz w:val="22"/>
      <w:szCs w:val="22"/>
      <w:lang w:val="en-AU"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listy4akcent6">
    <w:name w:val="List Table 4 Accent 6"/>
    <w:basedOn w:val="Standardowy"/>
    <w:uiPriority w:val="49"/>
    <w:rsid w:val="00615BD7"/>
    <w:rPr>
      <w:rFonts w:eastAsia="Calibri"/>
      <w:sz w:val="22"/>
      <w:szCs w:val="22"/>
      <w:lang w:val="en-AU"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listy5ciemna">
    <w:name w:val="List Table 5 Dark"/>
    <w:basedOn w:val="Standardowy"/>
    <w:uiPriority w:val="50"/>
    <w:rsid w:val="00615BD7"/>
    <w:rPr>
      <w:rFonts w:eastAsia="Calibri"/>
      <w:color w:val="FFFFFF"/>
      <w:sz w:val="22"/>
      <w:szCs w:val="22"/>
      <w:lang w:val="en-AU" w:eastAsia="en-US"/>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5ciemnaakcent1">
    <w:name w:val="List Table 5 Dark Accent 1"/>
    <w:basedOn w:val="Standardowy"/>
    <w:uiPriority w:val="50"/>
    <w:rsid w:val="00615BD7"/>
    <w:rPr>
      <w:rFonts w:eastAsia="Calibri"/>
      <w:color w:val="FFFFFF"/>
      <w:sz w:val="22"/>
      <w:szCs w:val="22"/>
      <w:lang w:val="en-AU" w:eastAsia="en-US"/>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5ciemnaakcent2">
    <w:name w:val="List Table 5 Dark Accent 2"/>
    <w:basedOn w:val="Standardowy"/>
    <w:uiPriority w:val="50"/>
    <w:rsid w:val="00615BD7"/>
    <w:rPr>
      <w:rFonts w:eastAsia="Calibri"/>
      <w:color w:val="FFFFFF"/>
      <w:sz w:val="22"/>
      <w:szCs w:val="22"/>
      <w:lang w:val="en-AU" w:eastAsia="en-US"/>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5ciemnaakcent3">
    <w:name w:val="List Table 5 Dark Accent 3"/>
    <w:basedOn w:val="Standardowy"/>
    <w:uiPriority w:val="50"/>
    <w:rsid w:val="00615BD7"/>
    <w:rPr>
      <w:rFonts w:eastAsia="Calibri"/>
      <w:color w:val="FFFFFF"/>
      <w:sz w:val="22"/>
      <w:szCs w:val="22"/>
      <w:lang w:val="en-AU" w:eastAsia="en-US"/>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5ciemnaakcent4">
    <w:name w:val="List Table 5 Dark Accent 4"/>
    <w:basedOn w:val="Standardowy"/>
    <w:uiPriority w:val="50"/>
    <w:rsid w:val="00615BD7"/>
    <w:rPr>
      <w:rFonts w:eastAsia="Calibri"/>
      <w:color w:val="FFFFFF"/>
      <w:sz w:val="22"/>
      <w:szCs w:val="22"/>
      <w:lang w:val="en-AU" w:eastAsia="en-US"/>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5ciemnaakcent5">
    <w:name w:val="List Table 5 Dark Accent 5"/>
    <w:basedOn w:val="Standardowy"/>
    <w:uiPriority w:val="50"/>
    <w:rsid w:val="00615BD7"/>
    <w:rPr>
      <w:rFonts w:eastAsia="Calibri"/>
      <w:color w:val="FFFFFF"/>
      <w:sz w:val="22"/>
      <w:szCs w:val="22"/>
      <w:lang w:val="en-AU" w:eastAsia="en-US"/>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5ciemnaakcent6">
    <w:name w:val="List Table 5 Dark Accent 6"/>
    <w:basedOn w:val="Standardowy"/>
    <w:uiPriority w:val="50"/>
    <w:rsid w:val="00615BD7"/>
    <w:rPr>
      <w:rFonts w:eastAsia="Calibri"/>
      <w:color w:val="FFFFFF"/>
      <w:sz w:val="22"/>
      <w:szCs w:val="22"/>
      <w:lang w:val="en-AU" w:eastAsia="en-US"/>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listy6kolorowa">
    <w:name w:val="List Table 6 Colorful"/>
    <w:basedOn w:val="Standardowy"/>
    <w:uiPriority w:val="51"/>
    <w:rsid w:val="00615BD7"/>
    <w:rPr>
      <w:rFonts w:eastAsia="Calibri"/>
      <w:color w:val="000000"/>
      <w:sz w:val="22"/>
      <w:szCs w:val="22"/>
      <w:lang w:val="en-AU" w:eastAsia="en-US"/>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listy6kolorowaakcent1">
    <w:name w:val="List Table 6 Colorful Accent 1"/>
    <w:basedOn w:val="Standardowy"/>
    <w:uiPriority w:val="51"/>
    <w:rsid w:val="00615BD7"/>
    <w:rPr>
      <w:rFonts w:eastAsia="Calibri"/>
      <w:color w:val="2F5496"/>
      <w:sz w:val="22"/>
      <w:szCs w:val="22"/>
      <w:lang w:val="en-AU" w:eastAsia="en-US"/>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alisty6kolorowaakcent2">
    <w:name w:val="List Table 6 Colorful Accent 2"/>
    <w:basedOn w:val="Standardowy"/>
    <w:uiPriority w:val="51"/>
    <w:rsid w:val="00615BD7"/>
    <w:rPr>
      <w:rFonts w:eastAsia="Calibri"/>
      <w:color w:val="C45911"/>
      <w:sz w:val="22"/>
      <w:szCs w:val="22"/>
      <w:lang w:val="en-AU" w:eastAsia="en-US"/>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alisty6kolorowaakcent3">
    <w:name w:val="List Table 6 Colorful Accent 3"/>
    <w:basedOn w:val="Standardowy"/>
    <w:uiPriority w:val="51"/>
    <w:rsid w:val="00615BD7"/>
    <w:rPr>
      <w:rFonts w:eastAsia="Calibri"/>
      <w:color w:val="7B7B7B"/>
      <w:sz w:val="22"/>
      <w:szCs w:val="22"/>
      <w:lang w:val="en-AU" w:eastAsia="en-US"/>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alisty6kolorowaakcent4">
    <w:name w:val="List Table 6 Colorful Accent 4"/>
    <w:basedOn w:val="Standardowy"/>
    <w:uiPriority w:val="51"/>
    <w:rsid w:val="00615BD7"/>
    <w:rPr>
      <w:rFonts w:eastAsia="Calibri"/>
      <w:color w:val="BF8F00"/>
      <w:sz w:val="22"/>
      <w:szCs w:val="22"/>
      <w:lang w:val="en-AU" w:eastAsia="en-US"/>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elalisty6kolorowaakcent5">
    <w:name w:val="List Table 6 Colorful Accent 5"/>
    <w:basedOn w:val="Standardowy"/>
    <w:uiPriority w:val="51"/>
    <w:rsid w:val="00615BD7"/>
    <w:rPr>
      <w:rFonts w:eastAsia="Calibri"/>
      <w:color w:val="2E74B5"/>
      <w:sz w:val="22"/>
      <w:szCs w:val="22"/>
      <w:lang w:val="en-AU" w:eastAsia="en-US"/>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elalisty6kolorowaakcent6">
    <w:name w:val="List Table 6 Colorful Accent 6"/>
    <w:basedOn w:val="Standardowy"/>
    <w:uiPriority w:val="51"/>
    <w:rsid w:val="00615BD7"/>
    <w:rPr>
      <w:rFonts w:eastAsia="Calibri"/>
      <w:color w:val="538135"/>
      <w:sz w:val="22"/>
      <w:szCs w:val="22"/>
      <w:lang w:val="en-AU" w:eastAsia="en-US"/>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alisty7kolorowa">
    <w:name w:val="List Table 7 Colorful"/>
    <w:basedOn w:val="Standardowy"/>
    <w:uiPriority w:val="52"/>
    <w:rsid w:val="00615BD7"/>
    <w:rPr>
      <w:rFonts w:eastAsia="Calibri"/>
      <w:color w:val="000000"/>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000000"/>
        </w:tcBorders>
        <w:shd w:val="clear" w:color="auto" w:fill="FFFFFF"/>
      </w:tcPr>
    </w:tblStylePr>
    <w:tblStylePr w:type="lastRow">
      <w:rPr>
        <w:rFonts w:ascii="Times New Roman" w:eastAsia="Times New Roman" w:hAnsi="Times New Roman" w:cs="Times New Roman"/>
        <w:i/>
        <w:iCs/>
        <w:sz w:val="26"/>
      </w:rPr>
      <w:tblPr/>
      <w:tcPr>
        <w:tcBorders>
          <w:top w:val="single" w:sz="4" w:space="0" w:color="000000"/>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000000"/>
        </w:tcBorders>
        <w:shd w:val="clear" w:color="auto" w:fill="FFFFFF"/>
      </w:tcPr>
    </w:tblStylePr>
    <w:tblStylePr w:type="lastCol">
      <w:rPr>
        <w:rFonts w:ascii="Times New Roman" w:eastAsia="Times New Roman" w:hAnsi="Times New Roman"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7kolorowaakcent1">
    <w:name w:val="List Table 7 Colorful Accent 1"/>
    <w:basedOn w:val="Standardowy"/>
    <w:uiPriority w:val="52"/>
    <w:rsid w:val="00615BD7"/>
    <w:rPr>
      <w:rFonts w:eastAsia="Calibri"/>
      <w:color w:val="2F5496"/>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4472C4"/>
        </w:tcBorders>
        <w:shd w:val="clear" w:color="auto" w:fill="FFFFFF"/>
      </w:tcPr>
    </w:tblStylePr>
    <w:tblStylePr w:type="lastRow">
      <w:rPr>
        <w:rFonts w:ascii="Times New Roman" w:eastAsia="Times New Roman" w:hAnsi="Times New Roman" w:cs="Times New Roman"/>
        <w:i/>
        <w:iCs/>
        <w:sz w:val="26"/>
      </w:rPr>
      <w:tblPr/>
      <w:tcPr>
        <w:tcBorders>
          <w:top w:val="single" w:sz="4" w:space="0" w:color="4472C4"/>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4472C4"/>
        </w:tcBorders>
        <w:shd w:val="clear" w:color="auto" w:fill="FFFFFF"/>
      </w:tcPr>
    </w:tblStylePr>
    <w:tblStylePr w:type="lastCol">
      <w:rPr>
        <w:rFonts w:ascii="Times New Roman" w:eastAsia="Times New Roman" w:hAnsi="Times New Roman"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7kolorowaakcent2">
    <w:name w:val="List Table 7 Colorful Accent 2"/>
    <w:basedOn w:val="Standardowy"/>
    <w:uiPriority w:val="52"/>
    <w:rsid w:val="00615BD7"/>
    <w:rPr>
      <w:rFonts w:eastAsia="Calibri"/>
      <w:color w:val="C45911"/>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ED7D31"/>
        </w:tcBorders>
        <w:shd w:val="clear" w:color="auto" w:fill="FFFFFF"/>
      </w:tcPr>
    </w:tblStylePr>
    <w:tblStylePr w:type="lastRow">
      <w:rPr>
        <w:rFonts w:ascii="Times New Roman" w:eastAsia="Times New Roman" w:hAnsi="Times New Roman" w:cs="Times New Roman"/>
        <w:i/>
        <w:iCs/>
        <w:sz w:val="26"/>
      </w:rPr>
      <w:tblPr/>
      <w:tcPr>
        <w:tcBorders>
          <w:top w:val="single" w:sz="4" w:space="0" w:color="ED7D31"/>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ED7D31"/>
        </w:tcBorders>
        <w:shd w:val="clear" w:color="auto" w:fill="FFFFFF"/>
      </w:tcPr>
    </w:tblStylePr>
    <w:tblStylePr w:type="lastCol">
      <w:rPr>
        <w:rFonts w:ascii="Times New Roman" w:eastAsia="Times New Roman" w:hAnsi="Times New Roman"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7kolorowaakcent3">
    <w:name w:val="List Table 7 Colorful Accent 3"/>
    <w:basedOn w:val="Standardowy"/>
    <w:uiPriority w:val="52"/>
    <w:rsid w:val="00615BD7"/>
    <w:rPr>
      <w:rFonts w:eastAsia="Calibri"/>
      <w:color w:val="7B7B7B"/>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A5A5A5"/>
        </w:tcBorders>
        <w:shd w:val="clear" w:color="auto" w:fill="FFFFFF"/>
      </w:tcPr>
    </w:tblStylePr>
    <w:tblStylePr w:type="lastRow">
      <w:rPr>
        <w:rFonts w:ascii="Times New Roman" w:eastAsia="Times New Roman" w:hAnsi="Times New Roman" w:cs="Times New Roman"/>
        <w:i/>
        <w:iCs/>
        <w:sz w:val="26"/>
      </w:rPr>
      <w:tblPr/>
      <w:tcPr>
        <w:tcBorders>
          <w:top w:val="single" w:sz="4" w:space="0" w:color="A5A5A5"/>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A5A5A5"/>
        </w:tcBorders>
        <w:shd w:val="clear" w:color="auto" w:fill="FFFFFF"/>
      </w:tcPr>
    </w:tblStylePr>
    <w:tblStylePr w:type="lastCol">
      <w:rPr>
        <w:rFonts w:ascii="Times New Roman" w:eastAsia="Times New Roman" w:hAnsi="Times New Roman"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7kolorowaakcent4">
    <w:name w:val="List Table 7 Colorful Accent 4"/>
    <w:basedOn w:val="Standardowy"/>
    <w:uiPriority w:val="52"/>
    <w:rsid w:val="00615BD7"/>
    <w:rPr>
      <w:rFonts w:eastAsia="Calibri"/>
      <w:color w:val="BF8F00"/>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FFC000"/>
        </w:tcBorders>
        <w:shd w:val="clear" w:color="auto" w:fill="FFFFFF"/>
      </w:tcPr>
    </w:tblStylePr>
    <w:tblStylePr w:type="lastRow">
      <w:rPr>
        <w:rFonts w:ascii="Times New Roman" w:eastAsia="Times New Roman" w:hAnsi="Times New Roman" w:cs="Times New Roman"/>
        <w:i/>
        <w:iCs/>
        <w:sz w:val="26"/>
      </w:rPr>
      <w:tblPr/>
      <w:tcPr>
        <w:tcBorders>
          <w:top w:val="single" w:sz="4" w:space="0" w:color="FFC000"/>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FFC000"/>
        </w:tcBorders>
        <w:shd w:val="clear" w:color="auto" w:fill="FFFFFF"/>
      </w:tcPr>
    </w:tblStylePr>
    <w:tblStylePr w:type="lastCol">
      <w:rPr>
        <w:rFonts w:ascii="Times New Roman" w:eastAsia="Times New Roman" w:hAnsi="Times New Roman"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7kolorowaakcent5">
    <w:name w:val="List Table 7 Colorful Accent 5"/>
    <w:basedOn w:val="Standardowy"/>
    <w:uiPriority w:val="52"/>
    <w:rsid w:val="00615BD7"/>
    <w:rPr>
      <w:rFonts w:eastAsia="Calibri"/>
      <w:color w:val="2E74B5"/>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5B9BD5"/>
        </w:tcBorders>
        <w:shd w:val="clear" w:color="auto" w:fill="FFFFFF"/>
      </w:tcPr>
    </w:tblStylePr>
    <w:tblStylePr w:type="lastRow">
      <w:rPr>
        <w:rFonts w:ascii="Times New Roman" w:eastAsia="Times New Roman" w:hAnsi="Times New Roman" w:cs="Times New Roman"/>
        <w:i/>
        <w:iCs/>
        <w:sz w:val="26"/>
      </w:rPr>
      <w:tblPr/>
      <w:tcPr>
        <w:tcBorders>
          <w:top w:val="single" w:sz="4" w:space="0" w:color="5B9BD5"/>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5B9BD5"/>
        </w:tcBorders>
        <w:shd w:val="clear" w:color="auto" w:fill="FFFFFF"/>
      </w:tcPr>
    </w:tblStylePr>
    <w:tblStylePr w:type="lastCol">
      <w:rPr>
        <w:rFonts w:ascii="Times New Roman" w:eastAsia="Times New Roman" w:hAnsi="Times New Roman"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7kolorowaakcent6">
    <w:name w:val="List Table 7 Colorful Accent 6"/>
    <w:basedOn w:val="Standardowy"/>
    <w:uiPriority w:val="52"/>
    <w:rsid w:val="00615BD7"/>
    <w:rPr>
      <w:rFonts w:eastAsia="Calibri"/>
      <w:color w:val="538135"/>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0AD47"/>
        </w:tcBorders>
        <w:shd w:val="clear" w:color="auto" w:fill="FFFFFF"/>
      </w:tcPr>
    </w:tblStylePr>
    <w:tblStylePr w:type="lastRow">
      <w:rPr>
        <w:rFonts w:ascii="Times New Roman" w:eastAsia="Times New Roman" w:hAnsi="Times New Roman" w:cs="Times New Roman"/>
        <w:i/>
        <w:iCs/>
        <w:sz w:val="26"/>
      </w:rPr>
      <w:tblPr/>
      <w:tcPr>
        <w:tcBorders>
          <w:top w:val="single" w:sz="4" w:space="0" w:color="70AD47"/>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0AD47"/>
        </w:tcBorders>
        <w:shd w:val="clear" w:color="auto" w:fill="FFFFFF"/>
      </w:tcPr>
    </w:tblStylePr>
    <w:tblStylePr w:type="lastCol">
      <w:rPr>
        <w:rFonts w:ascii="Times New Roman" w:eastAsia="Times New Roman" w:hAnsi="Times New Roman"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zeinternetowe">
    <w:name w:val="Łącze internetowe"/>
    <w:rsid w:val="00615BD7"/>
    <w:rPr>
      <w:color w:val="000080"/>
      <w:u w:val="single"/>
    </w:rPr>
  </w:style>
  <w:style w:type="paragraph" w:styleId="Tekstmakra">
    <w:name w:val="macro"/>
    <w:link w:val="TekstmakraZnak"/>
    <w:uiPriority w:val="99"/>
    <w:semiHidden/>
    <w:unhideWhenUsed/>
    <w:rsid w:val="00615BD7"/>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lang w:eastAsia="en-US"/>
    </w:rPr>
  </w:style>
  <w:style w:type="character" w:customStyle="1" w:styleId="TekstmakraZnak">
    <w:name w:val="Tekst makra Znak"/>
    <w:link w:val="Tekstmakra"/>
    <w:uiPriority w:val="99"/>
    <w:semiHidden/>
    <w:rsid w:val="00615BD7"/>
    <w:rPr>
      <w:rFonts w:ascii="Consolas" w:eastAsia="Calibri" w:hAnsi="Consolas"/>
      <w:lang w:eastAsia="en-US"/>
    </w:rPr>
  </w:style>
  <w:style w:type="paragraph" w:customStyle="1" w:styleId="MarginTextHang">
    <w:name w:val="Margin Text Hang"/>
    <w:basedOn w:val="HouseStyleBase"/>
    <w:rsid w:val="00615BD7"/>
    <w:pPr>
      <w:overflowPunct w:val="0"/>
      <w:autoSpaceDE w:val="0"/>
      <w:autoSpaceDN w:val="0"/>
      <w:ind w:left="720" w:hanging="720"/>
      <w:textAlignment w:val="baseline"/>
    </w:pPr>
  </w:style>
  <w:style w:type="table" w:styleId="redniasiatka1">
    <w:name w:val="Medium Grid 1"/>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redniasiatka1akcent1">
    <w:name w:val="Medium Grid 1 Accent 1"/>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redniasiatka1akcent2">
    <w:name w:val="Medium Grid 1 Accent 2"/>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redniasiatka1akcent3">
    <w:name w:val="Medium Grid 1 Accent 3"/>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redniasiatka1akcent4">
    <w:name w:val="Medium Grid 1 Accent 4"/>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redniasiatka1akcent5">
    <w:name w:val="Medium Grid 1 Accent 5"/>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redniasiatka1akcent6">
    <w:name w:val="Medium Grid 1 Accent 6"/>
    <w:basedOn w:val="Standardowy"/>
    <w:uiPriority w:val="67"/>
    <w:semiHidden/>
    <w:unhideWhenUsed/>
    <w:rsid w:val="00615BD7"/>
    <w:rPr>
      <w:rFonts w:eastAsia="Calibri"/>
      <w:sz w:val="22"/>
      <w:szCs w:val="22"/>
      <w:lang w:val="en-AU"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redniasiatka2">
    <w:name w:val="Medium Grid 2"/>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redniasiatka2akcent1">
    <w:name w:val="Medium Grid 2 Accent 1"/>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redniasiatka2akcent2">
    <w:name w:val="Medium Grid 2 Accent 2"/>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redniasiatka2akcent3">
    <w:name w:val="Medium Grid 2 Accent 3"/>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redniasiatka2akcent4">
    <w:name w:val="Medium Grid 2 Accent 4"/>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redniasiatka2akcent5">
    <w:name w:val="Medium Grid 2 Accent 5"/>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redniasiatka2akcent6">
    <w:name w:val="Medium Grid 2 Accent 6"/>
    <w:basedOn w:val="Standardowy"/>
    <w:uiPriority w:val="68"/>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redniasiatka3">
    <w:name w:val="Medium Grid 3"/>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redniasiatka3akcent1">
    <w:name w:val="Medium Grid 3 Accent 1"/>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redniasiatka3akcent2">
    <w:name w:val="Medium Grid 3 Accent 2"/>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redniasiatka3akcent3">
    <w:name w:val="Medium Grid 3 Accent 3"/>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redniasiatka3akcent4">
    <w:name w:val="Medium Grid 3 Accent 4"/>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redniasiatka3akcent5">
    <w:name w:val="Medium Grid 3 Accent 5"/>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redniasiatka3akcent6">
    <w:name w:val="Medium Grid 3 Accent 6"/>
    <w:basedOn w:val="Standardowy"/>
    <w:uiPriority w:val="69"/>
    <w:semiHidden/>
    <w:unhideWhenUsed/>
    <w:rsid w:val="00615BD7"/>
    <w:rPr>
      <w:rFonts w:eastAsia="Calibri"/>
      <w:sz w:val="22"/>
      <w:szCs w:val="22"/>
      <w:lang w:val="en-AU"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rednialista1">
    <w:name w:val="Medium List 1"/>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rednialista1akcent1">
    <w:name w:val="Medium List 1 Accent 1"/>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4472C4"/>
        <w:bottom w:val="single" w:sz="8" w:space="0" w:color="4472C4"/>
      </w:tblBorders>
    </w:tblPr>
    <w:tblStylePr w:type="firstRow">
      <w:rPr>
        <w:rFonts w:ascii="Times New Roman" w:eastAsia="Times New Roman"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rednialista1akcent2">
    <w:name w:val="Medium List 1 Accent 2"/>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ED7D31"/>
        <w:bottom w:val="single" w:sz="8" w:space="0" w:color="ED7D31"/>
      </w:tblBorders>
    </w:tblPr>
    <w:tblStylePr w:type="firstRow">
      <w:rPr>
        <w:rFonts w:ascii="Times New Roman" w:eastAsia="Times New Roman" w:hAnsi="Times New Roman"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rednialista1akcent3">
    <w:name w:val="Medium List 1 Accent 3"/>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A5A5A5"/>
        <w:bottom w:val="single" w:sz="8" w:space="0" w:color="A5A5A5"/>
      </w:tblBorders>
    </w:tblPr>
    <w:tblStylePr w:type="firstRow">
      <w:rPr>
        <w:rFonts w:ascii="Times New Roman" w:eastAsia="Times New Roman" w:hAnsi="Times New Roman"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rednialista1akcent4">
    <w:name w:val="Medium List 1 Accent 4"/>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FFC000"/>
        <w:bottom w:val="single" w:sz="8" w:space="0" w:color="FFC000"/>
      </w:tblBorders>
    </w:tblPr>
    <w:tblStylePr w:type="firstRow">
      <w:rPr>
        <w:rFonts w:ascii="Times New Roman" w:eastAsia="Times New Roman" w:hAnsi="Times New Roman"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rednialista1akcent5">
    <w:name w:val="Medium List 1 Accent 5"/>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5B9BD5"/>
        <w:bottom w:val="single" w:sz="8" w:space="0" w:color="5B9BD5"/>
      </w:tblBorders>
    </w:tblPr>
    <w:tblStylePr w:type="firstRow">
      <w:rPr>
        <w:rFonts w:ascii="Times New Roman" w:eastAsia="Times New Roman" w:hAnsi="Times New Roman"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rednialista1akcent6">
    <w:name w:val="Medium List 1 Accent 6"/>
    <w:basedOn w:val="Standardowy"/>
    <w:uiPriority w:val="65"/>
    <w:semiHidden/>
    <w:unhideWhenUsed/>
    <w:rsid w:val="00615BD7"/>
    <w:rPr>
      <w:rFonts w:eastAsia="Calibri"/>
      <w:color w:val="000000"/>
      <w:sz w:val="22"/>
      <w:szCs w:val="22"/>
      <w:lang w:val="en-AU" w:eastAsia="en-US"/>
    </w:rPr>
    <w:tblPr>
      <w:tblStyleRowBandSize w:val="1"/>
      <w:tblStyleColBandSize w:val="1"/>
      <w:tblBorders>
        <w:top w:val="single" w:sz="8" w:space="0" w:color="70AD47"/>
        <w:bottom w:val="single" w:sz="8" w:space="0" w:color="70AD47"/>
      </w:tblBorders>
    </w:tblPr>
    <w:tblStylePr w:type="firstRow">
      <w:rPr>
        <w:rFonts w:ascii="Times New Roman" w:eastAsia="Times New Roman" w:hAnsi="Times New Roman"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rednialista2">
    <w:name w:val="Medium List 2"/>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rednialista2akcent1">
    <w:name w:val="Medium List 2 Accent 1"/>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rednialista2akcent2">
    <w:name w:val="Medium List 2 Accent 2"/>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rednialista2akcent3">
    <w:name w:val="Medium List 2 Accent 3"/>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rednialista2akcent4">
    <w:name w:val="Medium List 2 Accent 4"/>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rednialista2akcent5">
    <w:name w:val="Medium List 2 Accent 5"/>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rednialista2akcent6">
    <w:name w:val="Medium List 2 Accent 6"/>
    <w:basedOn w:val="Standardowy"/>
    <w:uiPriority w:val="66"/>
    <w:semiHidden/>
    <w:unhideWhenUsed/>
    <w:rsid w:val="00615BD7"/>
    <w:rPr>
      <w:rFonts w:ascii="Calibri Light" w:eastAsia="Times New Roman" w:hAnsi="Calibri Light"/>
      <w:color w:val="000000"/>
      <w:sz w:val="22"/>
      <w:szCs w:val="22"/>
      <w:lang w:val="en-AU"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redniecieniowanie1">
    <w:name w:val="Medium Shading 1"/>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redniecieniowanie1akcent1">
    <w:name w:val="Medium Shading 1 Accent 1"/>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redniecieniowanie1akcent2">
    <w:name w:val="Medium Shading 1 Accent 2"/>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redniecieniowanie1akcent3">
    <w:name w:val="Medium Shading 1 Accent 3"/>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redniecieniowanie1akcent4">
    <w:name w:val="Medium Shading 1 Accent 4"/>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redniecieniowanie1akcent5">
    <w:name w:val="Medium Shading 1 Accent 5"/>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redniecieniowanie1akcent6">
    <w:name w:val="Medium Shading 1 Accent 6"/>
    <w:basedOn w:val="Standardowy"/>
    <w:uiPriority w:val="63"/>
    <w:semiHidden/>
    <w:unhideWhenUsed/>
    <w:rsid w:val="00615BD7"/>
    <w:rPr>
      <w:rFonts w:eastAsia="Calibri"/>
      <w:sz w:val="22"/>
      <w:szCs w:val="22"/>
      <w:lang w:val="en-AU"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redniecieniowanie2">
    <w:name w:val="Medium Shading 2"/>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semiHidden/>
    <w:unhideWhenUsed/>
    <w:rsid w:val="00615BD7"/>
    <w:rPr>
      <w:rFonts w:eastAsia="Calibri"/>
      <w:sz w:val="22"/>
      <w:szCs w:val="22"/>
      <w:lang w:val="en-AU"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Mention1">
    <w:name w:val="Mention1"/>
    <w:uiPriority w:val="99"/>
    <w:unhideWhenUsed/>
    <w:rsid w:val="00615BD7"/>
    <w:rPr>
      <w:color w:val="2B579A"/>
      <w:shd w:val="clear" w:color="auto" w:fill="E1DFDD"/>
      <w:lang w:val="pl-PL"/>
    </w:rPr>
  </w:style>
  <w:style w:type="paragraph" w:styleId="Nagwekwiadomoci">
    <w:name w:val="Message Header"/>
    <w:basedOn w:val="Normalny"/>
    <w:link w:val="NagwekwiadomociZnak"/>
    <w:uiPriority w:val="99"/>
    <w:semiHidden/>
    <w:unhideWhenUsed/>
    <w:rsid w:val="00615BD7"/>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Calibri Light" w:eastAsia="Times New Roman" w:hAnsi="Calibri Light"/>
      <w:sz w:val="24"/>
      <w:szCs w:val="24"/>
    </w:rPr>
  </w:style>
  <w:style w:type="character" w:customStyle="1" w:styleId="NagwekwiadomociZnak">
    <w:name w:val="Nagłówek wiadomości Znak"/>
    <w:link w:val="Nagwekwiadomoci"/>
    <w:uiPriority w:val="99"/>
    <w:semiHidden/>
    <w:rsid w:val="00615BD7"/>
    <w:rPr>
      <w:rFonts w:ascii="Calibri Light" w:eastAsia="Times New Roman" w:hAnsi="Calibri Light"/>
      <w:sz w:val="24"/>
      <w:szCs w:val="24"/>
      <w:shd w:val="pct20" w:color="auto" w:fill="auto"/>
      <w:lang w:eastAsia="en-US"/>
    </w:rPr>
  </w:style>
  <w:style w:type="character" w:customStyle="1" w:styleId="Mocnewyrnione">
    <w:name w:val="Mocne wyróżnione"/>
    <w:qFormat/>
    <w:rsid w:val="00615BD7"/>
    <w:rPr>
      <w:b/>
      <w:bCs/>
    </w:rPr>
  </w:style>
  <w:style w:type="paragraph" w:styleId="Bezodstpw">
    <w:name w:val="No Spacing"/>
    <w:uiPriority w:val="1"/>
    <w:qFormat/>
    <w:rsid w:val="00615BD7"/>
    <w:rPr>
      <w:rFonts w:ascii="Arial" w:eastAsia="Calibri" w:hAnsi="Arial"/>
      <w:szCs w:val="22"/>
      <w:lang w:eastAsia="en-US"/>
    </w:rPr>
  </w:style>
  <w:style w:type="paragraph" w:styleId="NormalnyWeb">
    <w:name w:val="Normal (Web)"/>
    <w:basedOn w:val="Normalny"/>
    <w:uiPriority w:val="99"/>
    <w:unhideWhenUsed/>
    <w:rsid w:val="00615BD7"/>
    <w:rPr>
      <w:rFonts w:ascii="Times New Roman" w:hAnsi="Times New Roman"/>
      <w:sz w:val="24"/>
      <w:szCs w:val="24"/>
    </w:rPr>
  </w:style>
  <w:style w:type="paragraph" w:styleId="Wcicienormalne">
    <w:name w:val="Normal Indent"/>
    <w:basedOn w:val="Normalny"/>
    <w:uiPriority w:val="99"/>
    <w:semiHidden/>
    <w:unhideWhenUsed/>
    <w:rsid w:val="00615BD7"/>
    <w:pPr>
      <w:ind w:left="720"/>
    </w:pPr>
  </w:style>
  <w:style w:type="paragraph" w:styleId="Nagweknotatki">
    <w:name w:val="Note Heading"/>
    <w:basedOn w:val="Normalny"/>
    <w:next w:val="Normalny"/>
    <w:link w:val="NagweknotatkiZnak"/>
    <w:uiPriority w:val="99"/>
    <w:semiHidden/>
    <w:unhideWhenUsed/>
    <w:rsid w:val="00615BD7"/>
    <w:pPr>
      <w:spacing w:after="0"/>
    </w:pPr>
  </w:style>
  <w:style w:type="character" w:customStyle="1" w:styleId="NagweknotatkiZnak">
    <w:name w:val="Nagłówek notatki Znak"/>
    <w:link w:val="Nagweknotatki"/>
    <w:uiPriority w:val="99"/>
    <w:semiHidden/>
    <w:rsid w:val="00615BD7"/>
    <w:rPr>
      <w:rFonts w:eastAsia="Calibri"/>
      <w:sz w:val="22"/>
      <w:szCs w:val="22"/>
      <w:lang w:eastAsia="en-US"/>
    </w:rPr>
  </w:style>
  <w:style w:type="character" w:styleId="Numerstrony">
    <w:name w:val="page number"/>
    <w:uiPriority w:val="99"/>
    <w:rsid w:val="00615BD7"/>
    <w:rPr>
      <w:rFonts w:ascii="Arial" w:hAnsi="Arial"/>
      <w:sz w:val="16"/>
      <w:lang w:val="pl-PL"/>
    </w:rPr>
  </w:style>
  <w:style w:type="character" w:styleId="Tekstzastpczy">
    <w:name w:val="Placeholder Text"/>
    <w:uiPriority w:val="99"/>
    <w:semiHidden/>
    <w:rsid w:val="00615BD7"/>
    <w:rPr>
      <w:color w:val="808080"/>
      <w:lang w:val="pl-PL"/>
    </w:rPr>
  </w:style>
  <w:style w:type="table" w:styleId="Zwykatabela1">
    <w:name w:val="Plain Table 1"/>
    <w:basedOn w:val="Standardowy"/>
    <w:uiPriority w:val="41"/>
    <w:rsid w:val="00615BD7"/>
    <w:rPr>
      <w:rFonts w:eastAsia="Calibri"/>
      <w:sz w:val="22"/>
      <w:szCs w:val="22"/>
      <w:lang w:val="en-AU"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Zwykatabela2">
    <w:name w:val="Plain Table 2"/>
    <w:basedOn w:val="Standardowy"/>
    <w:uiPriority w:val="42"/>
    <w:rsid w:val="00615BD7"/>
    <w:rPr>
      <w:rFonts w:eastAsia="Calibri"/>
      <w:sz w:val="22"/>
      <w:szCs w:val="22"/>
      <w:lang w:val="en-AU"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Zwykatabela3">
    <w:name w:val="Plain Table 3"/>
    <w:basedOn w:val="Standardowy"/>
    <w:uiPriority w:val="43"/>
    <w:rsid w:val="00615BD7"/>
    <w:rPr>
      <w:rFonts w:eastAsia="Calibri"/>
      <w:sz w:val="22"/>
      <w:szCs w:val="22"/>
      <w:lang w:val="en-AU"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Zwykatabela4">
    <w:name w:val="Plain Table 4"/>
    <w:basedOn w:val="Standardowy"/>
    <w:uiPriority w:val="44"/>
    <w:rsid w:val="00615BD7"/>
    <w:rPr>
      <w:rFonts w:eastAsia="Calibri"/>
      <w:sz w:val="22"/>
      <w:szCs w:val="22"/>
      <w:lang w:val="en-AU"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Zwykatabela5">
    <w:name w:val="Plain Table 5"/>
    <w:basedOn w:val="Standardowy"/>
    <w:uiPriority w:val="45"/>
    <w:rsid w:val="00615BD7"/>
    <w:rPr>
      <w:rFonts w:eastAsia="Calibri"/>
      <w:sz w:val="22"/>
      <w:szCs w:val="22"/>
      <w:lang w:val="en-AU"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ytat">
    <w:name w:val="Quote"/>
    <w:basedOn w:val="Normalny"/>
    <w:next w:val="Normalny"/>
    <w:link w:val="CytatZnak"/>
    <w:uiPriority w:val="29"/>
    <w:qFormat/>
    <w:rsid w:val="00615BD7"/>
    <w:pPr>
      <w:spacing w:before="200" w:after="160"/>
      <w:ind w:left="864" w:right="864"/>
      <w:jc w:val="center"/>
    </w:pPr>
    <w:rPr>
      <w:i/>
      <w:iCs/>
      <w:color w:val="404040"/>
    </w:rPr>
  </w:style>
  <w:style w:type="character" w:customStyle="1" w:styleId="CytatZnak">
    <w:name w:val="Cytat Znak"/>
    <w:link w:val="Cytat"/>
    <w:uiPriority w:val="29"/>
    <w:rsid w:val="00615BD7"/>
    <w:rPr>
      <w:rFonts w:eastAsia="Calibri"/>
      <w:i/>
      <w:iCs/>
      <w:color w:val="404040"/>
      <w:sz w:val="22"/>
      <w:szCs w:val="22"/>
      <w:lang w:eastAsia="en-US"/>
    </w:rPr>
  </w:style>
  <w:style w:type="paragraph" w:customStyle="1" w:styleId="RecitalNumbering1">
    <w:name w:val="Recital Numbering 1"/>
    <w:basedOn w:val="HouseStyleBase"/>
    <w:qFormat/>
    <w:rsid w:val="00615BD7"/>
    <w:pPr>
      <w:numPr>
        <w:numId w:val="18"/>
      </w:numPr>
      <w:outlineLvl w:val="0"/>
    </w:pPr>
  </w:style>
  <w:style w:type="paragraph" w:customStyle="1" w:styleId="RecitalNumbering2">
    <w:name w:val="Recital Numbering 2"/>
    <w:basedOn w:val="HouseStyleBase"/>
    <w:qFormat/>
    <w:rsid w:val="00615BD7"/>
    <w:pPr>
      <w:numPr>
        <w:ilvl w:val="1"/>
        <w:numId w:val="18"/>
      </w:numPr>
      <w:outlineLvl w:val="1"/>
    </w:pPr>
  </w:style>
  <w:style w:type="paragraph" w:customStyle="1" w:styleId="RecitalNumbering3">
    <w:name w:val="Recital Numbering 3"/>
    <w:basedOn w:val="HouseStyleBase"/>
    <w:qFormat/>
    <w:rsid w:val="00615BD7"/>
    <w:pPr>
      <w:numPr>
        <w:ilvl w:val="2"/>
        <w:numId w:val="18"/>
      </w:numPr>
      <w:outlineLvl w:val="2"/>
    </w:pPr>
  </w:style>
  <w:style w:type="paragraph" w:styleId="Zwrotgrzecznociowy">
    <w:name w:val="Salutation"/>
    <w:basedOn w:val="Normalny"/>
    <w:next w:val="Normalny"/>
    <w:link w:val="ZwrotgrzecznociowyZnak"/>
    <w:uiPriority w:val="99"/>
    <w:semiHidden/>
    <w:unhideWhenUsed/>
    <w:rsid w:val="00615BD7"/>
  </w:style>
  <w:style w:type="character" w:customStyle="1" w:styleId="ZwrotgrzecznociowyZnak">
    <w:name w:val="Zwrot grzecznościowy Znak"/>
    <w:link w:val="Zwrotgrzecznociowy"/>
    <w:uiPriority w:val="99"/>
    <w:semiHidden/>
    <w:rsid w:val="00615BD7"/>
    <w:rPr>
      <w:rFonts w:eastAsia="Calibri"/>
      <w:sz w:val="22"/>
      <w:szCs w:val="22"/>
      <w:lang w:eastAsia="en-US"/>
    </w:rPr>
  </w:style>
  <w:style w:type="paragraph" w:customStyle="1" w:styleId="ScheduleL1">
    <w:name w:val="Schedule L1"/>
    <w:basedOn w:val="HouseStyleBase"/>
    <w:next w:val="Normalny"/>
    <w:qFormat/>
    <w:rsid w:val="009C5624"/>
    <w:pPr>
      <w:keepNext/>
      <w:numPr>
        <w:numId w:val="19"/>
      </w:numPr>
      <w:spacing w:before="240"/>
      <w:jc w:val="both"/>
      <w:outlineLvl w:val="0"/>
    </w:pPr>
    <w:rPr>
      <w:rFonts w:ascii="Calibri" w:hAnsi="Calibri"/>
      <w:b/>
      <w:sz w:val="22"/>
    </w:rPr>
  </w:style>
  <w:style w:type="paragraph" w:customStyle="1" w:styleId="ScheduleL2">
    <w:name w:val="Schedule L2"/>
    <w:basedOn w:val="HouseStyleBase"/>
    <w:qFormat/>
    <w:rsid w:val="000E7142"/>
    <w:pPr>
      <w:numPr>
        <w:ilvl w:val="1"/>
        <w:numId w:val="19"/>
      </w:numPr>
      <w:jc w:val="both"/>
      <w:outlineLvl w:val="1"/>
    </w:pPr>
    <w:rPr>
      <w:rFonts w:ascii="Calibri" w:hAnsi="Calibri"/>
      <w:sz w:val="22"/>
    </w:rPr>
  </w:style>
  <w:style w:type="paragraph" w:customStyle="1" w:styleId="ScheduleL2A">
    <w:name w:val="Schedule L2A"/>
    <w:basedOn w:val="HouseStyleBase"/>
    <w:next w:val="ScheduleL2"/>
    <w:qFormat/>
    <w:rsid w:val="00615BD7"/>
    <w:pPr>
      <w:keepNext/>
      <w:ind w:left="720"/>
    </w:pPr>
    <w:rPr>
      <w:b/>
    </w:rPr>
  </w:style>
  <w:style w:type="paragraph" w:customStyle="1" w:styleId="ScheduleL3">
    <w:name w:val="Schedule L3"/>
    <w:basedOn w:val="HouseStyleBase"/>
    <w:qFormat/>
    <w:rsid w:val="00615BD7"/>
    <w:pPr>
      <w:numPr>
        <w:ilvl w:val="2"/>
        <w:numId w:val="19"/>
      </w:numPr>
      <w:outlineLvl w:val="2"/>
    </w:pPr>
  </w:style>
  <w:style w:type="paragraph" w:customStyle="1" w:styleId="ScheduleL4">
    <w:name w:val="Schedule L4"/>
    <w:basedOn w:val="HouseStyleBase"/>
    <w:qFormat/>
    <w:rsid w:val="00615BD7"/>
    <w:pPr>
      <w:numPr>
        <w:ilvl w:val="3"/>
        <w:numId w:val="19"/>
      </w:numPr>
      <w:outlineLvl w:val="3"/>
    </w:pPr>
  </w:style>
  <w:style w:type="paragraph" w:customStyle="1" w:styleId="ScheduleL5">
    <w:name w:val="Schedule L5"/>
    <w:basedOn w:val="HouseStyleBase"/>
    <w:qFormat/>
    <w:rsid w:val="00615BD7"/>
    <w:pPr>
      <w:numPr>
        <w:ilvl w:val="4"/>
        <w:numId w:val="19"/>
      </w:numPr>
      <w:outlineLvl w:val="4"/>
    </w:pPr>
  </w:style>
  <w:style w:type="paragraph" w:customStyle="1" w:styleId="ScheduleL6">
    <w:name w:val="Schedule L6"/>
    <w:basedOn w:val="HouseStyleBase"/>
    <w:qFormat/>
    <w:rsid w:val="00615BD7"/>
    <w:pPr>
      <w:numPr>
        <w:ilvl w:val="5"/>
        <w:numId w:val="19"/>
      </w:numPr>
      <w:outlineLvl w:val="5"/>
    </w:pPr>
  </w:style>
  <w:style w:type="paragraph" w:customStyle="1" w:styleId="ScheduleL7">
    <w:name w:val="Schedule L7"/>
    <w:basedOn w:val="HouseStyleBase"/>
    <w:qFormat/>
    <w:rsid w:val="00615BD7"/>
    <w:pPr>
      <w:numPr>
        <w:ilvl w:val="6"/>
        <w:numId w:val="19"/>
      </w:numPr>
      <w:outlineLvl w:val="6"/>
    </w:pPr>
  </w:style>
  <w:style w:type="paragraph" w:customStyle="1" w:styleId="SchGeneralL1">
    <w:name w:val="SchGeneral L1"/>
    <w:basedOn w:val="HouseStyleBase"/>
    <w:qFormat/>
    <w:rsid w:val="00615BD7"/>
    <w:pPr>
      <w:numPr>
        <w:numId w:val="20"/>
      </w:numPr>
    </w:pPr>
  </w:style>
  <w:style w:type="paragraph" w:customStyle="1" w:styleId="SchGeneralL2">
    <w:name w:val="SchGeneral L2"/>
    <w:basedOn w:val="HouseStyleBase"/>
    <w:qFormat/>
    <w:rsid w:val="00615BD7"/>
    <w:pPr>
      <w:numPr>
        <w:ilvl w:val="1"/>
        <w:numId w:val="20"/>
      </w:numPr>
    </w:pPr>
  </w:style>
  <w:style w:type="paragraph" w:customStyle="1" w:styleId="SchGeneralL3">
    <w:name w:val="SchGeneral L3"/>
    <w:basedOn w:val="HouseStyleBase"/>
    <w:qFormat/>
    <w:rsid w:val="00615BD7"/>
    <w:pPr>
      <w:numPr>
        <w:ilvl w:val="2"/>
        <w:numId w:val="20"/>
      </w:numPr>
    </w:pPr>
  </w:style>
  <w:style w:type="paragraph" w:customStyle="1" w:styleId="SchGeneralL4">
    <w:name w:val="SchGeneral L4"/>
    <w:basedOn w:val="HouseStyleBase"/>
    <w:qFormat/>
    <w:rsid w:val="00615BD7"/>
    <w:pPr>
      <w:numPr>
        <w:ilvl w:val="3"/>
        <w:numId w:val="20"/>
      </w:numPr>
    </w:pPr>
  </w:style>
  <w:style w:type="paragraph" w:customStyle="1" w:styleId="SchGeneralL5">
    <w:name w:val="SchGeneral L5"/>
    <w:basedOn w:val="HouseStyleBase"/>
    <w:qFormat/>
    <w:rsid w:val="00615BD7"/>
    <w:pPr>
      <w:numPr>
        <w:ilvl w:val="4"/>
        <w:numId w:val="20"/>
      </w:numPr>
    </w:pPr>
  </w:style>
  <w:style w:type="paragraph" w:customStyle="1" w:styleId="SchHead">
    <w:name w:val="SchHead"/>
    <w:basedOn w:val="HouseStyleBase"/>
    <w:next w:val="Normalny"/>
    <w:qFormat/>
    <w:rsid w:val="00615BD7"/>
    <w:pPr>
      <w:keepNext/>
      <w:pageBreakBefore/>
      <w:numPr>
        <w:numId w:val="21"/>
      </w:numPr>
      <w:outlineLvl w:val="0"/>
    </w:pPr>
    <w:rPr>
      <w:sz w:val="28"/>
    </w:rPr>
  </w:style>
  <w:style w:type="paragraph" w:customStyle="1" w:styleId="SchPart">
    <w:name w:val="SchPart"/>
    <w:basedOn w:val="HouseStyleBase"/>
    <w:next w:val="MarginText"/>
    <w:qFormat/>
    <w:rsid w:val="00615BD7"/>
    <w:pPr>
      <w:keepNext/>
      <w:numPr>
        <w:ilvl w:val="1"/>
        <w:numId w:val="21"/>
      </w:numPr>
      <w:outlineLvl w:val="1"/>
    </w:pPr>
    <w:rPr>
      <w:sz w:val="24"/>
    </w:rPr>
  </w:style>
  <w:style w:type="paragraph" w:customStyle="1" w:styleId="SchSection">
    <w:name w:val="SchSection"/>
    <w:basedOn w:val="HouseStyleBase"/>
    <w:next w:val="MarginText"/>
    <w:qFormat/>
    <w:rsid w:val="00615BD7"/>
    <w:pPr>
      <w:keepNext/>
      <w:numPr>
        <w:ilvl w:val="2"/>
        <w:numId w:val="21"/>
      </w:numPr>
      <w:outlineLvl w:val="2"/>
    </w:pPr>
    <w:rPr>
      <w:b/>
    </w:rPr>
  </w:style>
  <w:style w:type="paragraph" w:customStyle="1" w:styleId="Sectionheader-noTOC">
    <w:name w:val="Section header - no TOC"/>
    <w:basedOn w:val="HouseStyleBase"/>
    <w:next w:val="MarginText"/>
    <w:qFormat/>
    <w:rsid w:val="00615BD7"/>
    <w:pPr>
      <w:keepNext/>
    </w:pPr>
    <w:rPr>
      <w:rFonts w:ascii="Cambria" w:hAnsi="Cambria"/>
      <w:sz w:val="44"/>
    </w:rPr>
  </w:style>
  <w:style w:type="character" w:customStyle="1" w:styleId="SmartHyperlink1">
    <w:name w:val="Smart Hyperlink1"/>
    <w:uiPriority w:val="99"/>
    <w:unhideWhenUsed/>
    <w:rsid w:val="00615BD7"/>
    <w:rPr>
      <w:u w:val="dotted"/>
      <w:lang w:val="pl-PL"/>
    </w:rPr>
  </w:style>
  <w:style w:type="character" w:customStyle="1" w:styleId="SmartLink1">
    <w:name w:val="SmartLink1"/>
    <w:uiPriority w:val="99"/>
    <w:unhideWhenUsed/>
    <w:rsid w:val="00615BD7"/>
    <w:rPr>
      <w:color w:val="0000FF"/>
      <w:u w:val="single"/>
      <w:shd w:val="clear" w:color="auto" w:fill="F3F2F1"/>
      <w:lang w:val="pl-PL"/>
    </w:rPr>
  </w:style>
  <w:style w:type="paragraph" w:styleId="Podtytu">
    <w:name w:val="Subtitle"/>
    <w:basedOn w:val="HouseStyleBase"/>
    <w:link w:val="PodtytuZnak"/>
    <w:rsid w:val="00615BD7"/>
    <w:pPr>
      <w:numPr>
        <w:ilvl w:val="1"/>
      </w:numPr>
    </w:pPr>
    <w:rPr>
      <w:rFonts w:eastAsia="Times New Roman"/>
      <w:color w:val="7D7D7D"/>
      <w:sz w:val="32"/>
      <w:szCs w:val="22"/>
    </w:rPr>
  </w:style>
  <w:style w:type="character" w:customStyle="1" w:styleId="PodtytuZnak">
    <w:name w:val="Podtytuł Znak"/>
    <w:link w:val="Podtytu"/>
    <w:rsid w:val="00615BD7"/>
    <w:rPr>
      <w:rFonts w:ascii="Arial" w:eastAsia="Times New Roman" w:hAnsi="Arial"/>
      <w:color w:val="7D7D7D"/>
      <w:sz w:val="32"/>
      <w:szCs w:val="22"/>
      <w:lang w:eastAsia="zh-CN"/>
    </w:rPr>
  </w:style>
  <w:style w:type="character" w:styleId="Wyrnieniedelikatne">
    <w:name w:val="Subtle Emphasis"/>
    <w:uiPriority w:val="19"/>
    <w:rsid w:val="00615BD7"/>
    <w:rPr>
      <w:i/>
      <w:iCs/>
      <w:color w:val="404040"/>
      <w:lang w:val="pl-PL"/>
    </w:rPr>
  </w:style>
  <w:style w:type="character" w:styleId="Odwoaniedelikatne">
    <w:name w:val="Subtle Reference"/>
    <w:uiPriority w:val="31"/>
    <w:qFormat/>
    <w:rsid w:val="00615BD7"/>
    <w:rPr>
      <w:smallCaps/>
      <w:color w:val="5A5A5A"/>
      <w:lang w:val="pl-PL"/>
    </w:rPr>
  </w:style>
  <w:style w:type="paragraph" w:customStyle="1" w:styleId="Table-followingparagraph">
    <w:name w:val="Table - following paragraph"/>
    <w:basedOn w:val="HouseStyleBase"/>
    <w:next w:val="MarginText"/>
    <w:qFormat/>
    <w:rsid w:val="00615BD7"/>
    <w:pPr>
      <w:spacing w:after="0"/>
    </w:pPr>
  </w:style>
  <w:style w:type="paragraph" w:customStyle="1" w:styleId="Table-Text">
    <w:name w:val="Table - Text"/>
    <w:basedOn w:val="HouseStyleBase"/>
    <w:qFormat/>
    <w:rsid w:val="00615BD7"/>
    <w:pPr>
      <w:spacing w:before="120" w:after="120"/>
    </w:pPr>
  </w:style>
  <w:style w:type="table" w:styleId="Tabela-Efekty3D1">
    <w:name w:val="Table 3D effects 1"/>
    <w:basedOn w:val="Standardowy"/>
    <w:uiPriority w:val="99"/>
    <w:semiHidden/>
    <w:unhideWhenUsed/>
    <w:rsid w:val="00615BD7"/>
    <w:pPr>
      <w:spacing w:after="240"/>
    </w:pPr>
    <w:rPr>
      <w:rFonts w:eastAsia="Calibri"/>
      <w:sz w:val="22"/>
      <w:szCs w:val="22"/>
      <w:lang w:val="en-AU"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Efekty3D2">
    <w:name w:val="Table 3D effects 2"/>
    <w:basedOn w:val="Standardowy"/>
    <w:uiPriority w:val="99"/>
    <w:semiHidden/>
    <w:unhideWhenUsed/>
    <w:rsid w:val="00615BD7"/>
    <w:pPr>
      <w:spacing w:after="240"/>
    </w:pPr>
    <w:rPr>
      <w:rFonts w:eastAsia="Calibri"/>
      <w:sz w:val="22"/>
      <w:szCs w:val="22"/>
      <w:lang w:val="en-AU"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fekty3D3">
    <w:name w:val="Table 3D effects 3"/>
    <w:basedOn w:val="Standardowy"/>
    <w:uiPriority w:val="99"/>
    <w:semiHidden/>
    <w:unhideWhenUsed/>
    <w:rsid w:val="00615BD7"/>
    <w:pPr>
      <w:spacing w:after="240"/>
    </w:pPr>
    <w:rPr>
      <w:rFonts w:eastAsia="Calibri"/>
      <w:sz w:val="22"/>
      <w:szCs w:val="22"/>
      <w:lang w:val="en-AU"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textannex">
    <w:name w:val="Table text annex"/>
    <w:basedOn w:val="Normalny"/>
    <w:qFormat/>
    <w:rsid w:val="00615BD7"/>
    <w:pPr>
      <w:spacing w:before="60"/>
      <w:jc w:val="left"/>
    </w:pPr>
    <w:rPr>
      <w:rFonts w:ascii="Arial" w:eastAsia="Arial" w:hAnsi="Arial" w:cs="Arial"/>
      <w:sz w:val="16"/>
      <w:szCs w:val="18"/>
      <w:lang w:eastAsia="pl-PL"/>
    </w:rPr>
  </w:style>
  <w:style w:type="paragraph" w:customStyle="1" w:styleId="Tablebulletannex">
    <w:name w:val="Table bullet annex"/>
    <w:basedOn w:val="Tabletextannex"/>
    <w:qFormat/>
    <w:rsid w:val="00615BD7"/>
    <w:pPr>
      <w:numPr>
        <w:numId w:val="23"/>
      </w:numPr>
    </w:pPr>
  </w:style>
  <w:style w:type="table" w:styleId="Tabela-Klasyczny1">
    <w:name w:val="Table Classic 1"/>
    <w:basedOn w:val="Standardowy"/>
    <w:uiPriority w:val="99"/>
    <w:semiHidden/>
    <w:unhideWhenUsed/>
    <w:rsid w:val="00615BD7"/>
    <w:pPr>
      <w:spacing w:after="240"/>
    </w:pPr>
    <w:rPr>
      <w:rFonts w:eastAsia="Calibri"/>
      <w:sz w:val="22"/>
      <w:szCs w:val="22"/>
      <w:lang w:val="en-AU"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Klasyczny2">
    <w:name w:val="Table Classic 2"/>
    <w:basedOn w:val="Standardowy"/>
    <w:uiPriority w:val="99"/>
    <w:semiHidden/>
    <w:unhideWhenUsed/>
    <w:rsid w:val="00615BD7"/>
    <w:pPr>
      <w:spacing w:after="240"/>
    </w:pPr>
    <w:rPr>
      <w:rFonts w:eastAsia="Calibri"/>
      <w:sz w:val="22"/>
      <w:szCs w:val="22"/>
      <w:lang w:val="en-AU"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Klasyczny3">
    <w:name w:val="Table Classic 3"/>
    <w:basedOn w:val="Standardowy"/>
    <w:uiPriority w:val="99"/>
    <w:semiHidden/>
    <w:unhideWhenUsed/>
    <w:rsid w:val="00615BD7"/>
    <w:pPr>
      <w:spacing w:after="240"/>
    </w:pPr>
    <w:rPr>
      <w:rFonts w:eastAsia="Calibri"/>
      <w:color w:val="000080"/>
      <w:sz w:val="22"/>
      <w:szCs w:val="22"/>
      <w:lang w:val="en-AU"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Klasyczny4">
    <w:name w:val="Table Classic 4"/>
    <w:basedOn w:val="Standardowy"/>
    <w:uiPriority w:val="99"/>
    <w:semiHidden/>
    <w:unhideWhenUsed/>
    <w:rsid w:val="00615BD7"/>
    <w:pPr>
      <w:spacing w:after="240"/>
    </w:pPr>
    <w:rPr>
      <w:rFonts w:eastAsia="Calibri"/>
      <w:sz w:val="22"/>
      <w:szCs w:val="22"/>
      <w:lang w:val="en-AU"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Kolorowy1">
    <w:name w:val="Table Colorful 1"/>
    <w:basedOn w:val="Standardowy"/>
    <w:uiPriority w:val="99"/>
    <w:semiHidden/>
    <w:unhideWhenUsed/>
    <w:rsid w:val="00615BD7"/>
    <w:pPr>
      <w:spacing w:after="240"/>
    </w:pPr>
    <w:rPr>
      <w:rFonts w:eastAsia="Calibri"/>
      <w:color w:val="FFFFFF"/>
      <w:sz w:val="22"/>
      <w:szCs w:val="22"/>
      <w:lang w:val="en-AU"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Kolorowy2">
    <w:name w:val="Table Colorful 2"/>
    <w:basedOn w:val="Standardowy"/>
    <w:uiPriority w:val="99"/>
    <w:semiHidden/>
    <w:unhideWhenUsed/>
    <w:rsid w:val="00615BD7"/>
    <w:pPr>
      <w:spacing w:after="240"/>
    </w:pPr>
    <w:rPr>
      <w:rFonts w:eastAsia="Calibri"/>
      <w:sz w:val="22"/>
      <w:szCs w:val="22"/>
      <w:lang w:val="en-AU"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Kolorowy3">
    <w:name w:val="Table Colorful 3"/>
    <w:basedOn w:val="Standardowy"/>
    <w:uiPriority w:val="99"/>
    <w:semiHidden/>
    <w:unhideWhenUsed/>
    <w:rsid w:val="00615BD7"/>
    <w:pPr>
      <w:spacing w:after="240"/>
    </w:pPr>
    <w:rPr>
      <w:rFonts w:eastAsia="Calibri"/>
      <w:sz w:val="22"/>
      <w:szCs w:val="22"/>
      <w:lang w:val="en-AU"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Kolumnowy1">
    <w:name w:val="Table Columns 1"/>
    <w:basedOn w:val="Standardowy"/>
    <w:uiPriority w:val="99"/>
    <w:semiHidden/>
    <w:unhideWhenUsed/>
    <w:rsid w:val="00615BD7"/>
    <w:pPr>
      <w:spacing w:after="240"/>
    </w:pPr>
    <w:rPr>
      <w:rFonts w:eastAsia="Calibri"/>
      <w:b/>
      <w:bCs/>
      <w:sz w:val="22"/>
      <w:szCs w:val="22"/>
      <w:lang w:val="en-AU"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Kolumnowy2">
    <w:name w:val="Table Columns 2"/>
    <w:basedOn w:val="Standardowy"/>
    <w:uiPriority w:val="99"/>
    <w:semiHidden/>
    <w:unhideWhenUsed/>
    <w:rsid w:val="00615BD7"/>
    <w:pPr>
      <w:spacing w:after="240"/>
    </w:pPr>
    <w:rPr>
      <w:rFonts w:eastAsia="Calibri"/>
      <w:b/>
      <w:bCs/>
      <w:sz w:val="22"/>
      <w:szCs w:val="22"/>
      <w:lang w:val="en-AU"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Kolumnowy3">
    <w:name w:val="Table Columns 3"/>
    <w:basedOn w:val="Standardowy"/>
    <w:uiPriority w:val="99"/>
    <w:semiHidden/>
    <w:unhideWhenUsed/>
    <w:rsid w:val="00615BD7"/>
    <w:pPr>
      <w:spacing w:after="240"/>
    </w:pPr>
    <w:rPr>
      <w:rFonts w:eastAsia="Calibri"/>
      <w:b/>
      <w:bCs/>
      <w:sz w:val="22"/>
      <w:szCs w:val="22"/>
      <w:lang w:val="en-AU"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Kolumnowy4">
    <w:name w:val="Table Columns 4"/>
    <w:basedOn w:val="Standardowy"/>
    <w:uiPriority w:val="99"/>
    <w:semiHidden/>
    <w:unhideWhenUsed/>
    <w:rsid w:val="00615BD7"/>
    <w:pPr>
      <w:spacing w:after="240"/>
    </w:pPr>
    <w:rPr>
      <w:rFonts w:eastAsia="Calibri"/>
      <w:sz w:val="22"/>
      <w:szCs w:val="22"/>
      <w:lang w:val="en-AU"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Kolumnowy5">
    <w:name w:val="Table Columns 5"/>
    <w:basedOn w:val="Standardowy"/>
    <w:uiPriority w:val="99"/>
    <w:semiHidden/>
    <w:unhideWhenUsed/>
    <w:rsid w:val="00615BD7"/>
    <w:pPr>
      <w:spacing w:after="240"/>
    </w:pPr>
    <w:rPr>
      <w:rFonts w:eastAsia="Calibri"/>
      <w:sz w:val="22"/>
      <w:szCs w:val="22"/>
      <w:lang w:val="en-AU"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Wspczesny">
    <w:name w:val="Table Contemporary"/>
    <w:basedOn w:val="Standardowy"/>
    <w:uiPriority w:val="99"/>
    <w:semiHidden/>
    <w:unhideWhenUsed/>
    <w:rsid w:val="00615BD7"/>
    <w:pPr>
      <w:spacing w:after="240"/>
    </w:pPr>
    <w:rPr>
      <w:rFonts w:eastAsia="Calibri"/>
      <w:sz w:val="22"/>
      <w:szCs w:val="22"/>
      <w:lang w:val="en-AU"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cki">
    <w:name w:val="Table Elegant"/>
    <w:basedOn w:val="Standardowy"/>
    <w:uiPriority w:val="99"/>
    <w:semiHidden/>
    <w:unhideWhenUsed/>
    <w:rsid w:val="00615BD7"/>
    <w:pPr>
      <w:spacing w:after="240"/>
    </w:pPr>
    <w:rPr>
      <w:rFonts w:eastAsia="Calibri"/>
      <w:sz w:val="22"/>
      <w:szCs w:val="22"/>
      <w:lang w:val="en-AU"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Siatka">
    <w:name w:val="Table Grid"/>
    <w:basedOn w:val="Standardowy"/>
    <w:uiPriority w:val="39"/>
    <w:rsid w:val="00615BD7"/>
    <w:rPr>
      <w:rFonts w:eastAsia="Calibri"/>
      <w:sz w:val="22"/>
      <w:szCs w:val="2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a1">
    <w:name w:val="Table Grid 1"/>
    <w:basedOn w:val="Standardowy"/>
    <w:uiPriority w:val="99"/>
    <w:semiHidden/>
    <w:unhideWhenUsed/>
    <w:rsid w:val="00615BD7"/>
    <w:pPr>
      <w:spacing w:after="240"/>
    </w:pPr>
    <w:rPr>
      <w:rFonts w:eastAsia="Calibri"/>
      <w:sz w:val="22"/>
      <w:szCs w:val="22"/>
      <w:lang w:val="en-AU"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Siatka2">
    <w:name w:val="Table Grid 2"/>
    <w:basedOn w:val="Standardowy"/>
    <w:uiPriority w:val="99"/>
    <w:semiHidden/>
    <w:unhideWhenUsed/>
    <w:rsid w:val="00615BD7"/>
    <w:pPr>
      <w:spacing w:after="240"/>
    </w:pPr>
    <w:rPr>
      <w:rFonts w:eastAsia="Calibri"/>
      <w:sz w:val="22"/>
      <w:szCs w:val="22"/>
      <w:lang w:val="en-AU"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Siatka3">
    <w:name w:val="Table Grid 3"/>
    <w:basedOn w:val="Standardowy"/>
    <w:uiPriority w:val="99"/>
    <w:semiHidden/>
    <w:unhideWhenUsed/>
    <w:rsid w:val="00615BD7"/>
    <w:pPr>
      <w:spacing w:after="240"/>
    </w:pPr>
    <w:rPr>
      <w:rFonts w:eastAsia="Calibri"/>
      <w:sz w:val="22"/>
      <w:szCs w:val="22"/>
      <w:lang w:val="en-AU"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Siatka4">
    <w:name w:val="Table Grid 4"/>
    <w:basedOn w:val="Standardowy"/>
    <w:uiPriority w:val="99"/>
    <w:semiHidden/>
    <w:unhideWhenUsed/>
    <w:rsid w:val="00615BD7"/>
    <w:pPr>
      <w:spacing w:after="240"/>
    </w:pPr>
    <w:rPr>
      <w:rFonts w:eastAsia="Calibri"/>
      <w:sz w:val="22"/>
      <w:szCs w:val="22"/>
      <w:lang w:val="en-AU"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Siatka5">
    <w:name w:val="Table Grid 5"/>
    <w:basedOn w:val="Standardowy"/>
    <w:uiPriority w:val="99"/>
    <w:semiHidden/>
    <w:unhideWhenUsed/>
    <w:rsid w:val="00615BD7"/>
    <w:pPr>
      <w:spacing w:after="240"/>
    </w:pPr>
    <w:rPr>
      <w:rFonts w:eastAsia="Calibri"/>
      <w:sz w:val="22"/>
      <w:szCs w:val="22"/>
      <w:lang w:val="en-AU"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ela-Siatka6">
    <w:name w:val="Table Grid 6"/>
    <w:basedOn w:val="Standardowy"/>
    <w:uiPriority w:val="99"/>
    <w:semiHidden/>
    <w:unhideWhenUsed/>
    <w:rsid w:val="00615BD7"/>
    <w:pPr>
      <w:spacing w:after="240"/>
    </w:pPr>
    <w:rPr>
      <w:rFonts w:eastAsia="Calibri"/>
      <w:sz w:val="22"/>
      <w:szCs w:val="22"/>
      <w:lang w:val="en-AU"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ela-Siatka7">
    <w:name w:val="Table Grid 7"/>
    <w:basedOn w:val="Standardowy"/>
    <w:uiPriority w:val="99"/>
    <w:semiHidden/>
    <w:unhideWhenUsed/>
    <w:rsid w:val="00615BD7"/>
    <w:pPr>
      <w:spacing w:after="240"/>
    </w:pPr>
    <w:rPr>
      <w:rFonts w:eastAsia="Calibri"/>
      <w:b/>
      <w:bCs/>
      <w:sz w:val="22"/>
      <w:szCs w:val="22"/>
      <w:lang w:val="en-AU"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ela-Siatka8">
    <w:name w:val="Table Grid 8"/>
    <w:basedOn w:val="Standardowy"/>
    <w:uiPriority w:val="99"/>
    <w:semiHidden/>
    <w:unhideWhenUsed/>
    <w:rsid w:val="00615BD7"/>
    <w:pPr>
      <w:spacing w:after="240"/>
    </w:pPr>
    <w:rPr>
      <w:rFonts w:eastAsia="Calibri"/>
      <w:sz w:val="22"/>
      <w:szCs w:val="22"/>
      <w:lang w:val="en-AU"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iatkatabelijasna">
    <w:name w:val="Grid Table Light"/>
    <w:basedOn w:val="Standardowy"/>
    <w:uiPriority w:val="40"/>
    <w:rsid w:val="00615BD7"/>
    <w:rPr>
      <w:rFonts w:eastAsia="Calibri"/>
      <w:sz w:val="22"/>
      <w:szCs w:val="22"/>
      <w:lang w:val="en-AU"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Standardowy"/>
    <w:next w:val="Tabela-Siatka"/>
    <w:uiPriority w:val="39"/>
    <w:rsid w:val="00615BD7"/>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bold">
    <w:name w:val="Table text bold"/>
    <w:basedOn w:val="Normalny"/>
    <w:qFormat/>
    <w:rsid w:val="00615BD7"/>
    <w:pPr>
      <w:spacing w:before="60"/>
      <w:jc w:val="left"/>
    </w:pPr>
    <w:rPr>
      <w:rFonts w:ascii="Arial" w:eastAsia="Arial" w:hAnsi="Arial" w:cs="Arial"/>
      <w:b/>
      <w:bCs/>
      <w:color w:val="000000"/>
      <w:sz w:val="18"/>
      <w:szCs w:val="18"/>
      <w:lang w:val="en-US" w:eastAsia="pl-PL"/>
    </w:rPr>
  </w:style>
  <w:style w:type="paragraph" w:customStyle="1" w:styleId="Tableheader">
    <w:name w:val="Table header"/>
    <w:basedOn w:val="Tabletextbold"/>
    <w:qFormat/>
    <w:rsid w:val="00615BD7"/>
    <w:rPr>
      <w:color w:val="DC6900"/>
      <w:lang w:val="pl-PL"/>
    </w:rPr>
  </w:style>
  <w:style w:type="table" w:styleId="Tabela-Lista1">
    <w:name w:val="Table List 1"/>
    <w:basedOn w:val="Standardowy"/>
    <w:uiPriority w:val="99"/>
    <w:semiHidden/>
    <w:unhideWhenUsed/>
    <w:rsid w:val="00615BD7"/>
    <w:pPr>
      <w:spacing w:after="240"/>
    </w:pPr>
    <w:rPr>
      <w:rFonts w:eastAsia="Calibri"/>
      <w:sz w:val="22"/>
      <w:szCs w:val="22"/>
      <w:lang w:val="en-AU"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Lista2">
    <w:name w:val="Table List 2"/>
    <w:basedOn w:val="Standardowy"/>
    <w:uiPriority w:val="99"/>
    <w:semiHidden/>
    <w:unhideWhenUsed/>
    <w:rsid w:val="00615BD7"/>
    <w:pPr>
      <w:spacing w:after="240"/>
    </w:pPr>
    <w:rPr>
      <w:rFonts w:eastAsia="Calibri"/>
      <w:sz w:val="22"/>
      <w:szCs w:val="22"/>
      <w:lang w:val="en-AU"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Lista3">
    <w:name w:val="Table List 3"/>
    <w:basedOn w:val="Standardowy"/>
    <w:uiPriority w:val="99"/>
    <w:semiHidden/>
    <w:unhideWhenUsed/>
    <w:rsid w:val="00615BD7"/>
    <w:pPr>
      <w:spacing w:after="240"/>
    </w:pPr>
    <w:rPr>
      <w:rFonts w:eastAsia="Calibri"/>
      <w:sz w:val="22"/>
      <w:szCs w:val="22"/>
      <w:lang w:val="en-AU"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Lista4">
    <w:name w:val="Table List 4"/>
    <w:basedOn w:val="Standardowy"/>
    <w:uiPriority w:val="99"/>
    <w:semiHidden/>
    <w:unhideWhenUsed/>
    <w:rsid w:val="00615BD7"/>
    <w:pPr>
      <w:spacing w:after="240"/>
    </w:pPr>
    <w:rPr>
      <w:rFonts w:eastAsia="Calibri"/>
      <w:sz w:val="22"/>
      <w:szCs w:val="22"/>
      <w:lang w:val="en-AU"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Lista5">
    <w:name w:val="Table List 5"/>
    <w:basedOn w:val="Standardowy"/>
    <w:uiPriority w:val="99"/>
    <w:semiHidden/>
    <w:unhideWhenUsed/>
    <w:rsid w:val="00615BD7"/>
    <w:pPr>
      <w:spacing w:after="240"/>
    </w:pPr>
    <w:rPr>
      <w:rFonts w:eastAsia="Calibri"/>
      <w:sz w:val="22"/>
      <w:szCs w:val="22"/>
      <w:lang w:val="en-AU"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Lista6">
    <w:name w:val="Table List 6"/>
    <w:basedOn w:val="Standardowy"/>
    <w:uiPriority w:val="99"/>
    <w:semiHidden/>
    <w:unhideWhenUsed/>
    <w:rsid w:val="00615BD7"/>
    <w:pPr>
      <w:spacing w:after="240"/>
    </w:pPr>
    <w:rPr>
      <w:rFonts w:eastAsia="Calibri"/>
      <w:sz w:val="22"/>
      <w:szCs w:val="22"/>
      <w:lang w:val="en-AU"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Lista7">
    <w:name w:val="Table List 7"/>
    <w:basedOn w:val="Standardowy"/>
    <w:uiPriority w:val="99"/>
    <w:semiHidden/>
    <w:unhideWhenUsed/>
    <w:rsid w:val="00615BD7"/>
    <w:pPr>
      <w:spacing w:after="240"/>
    </w:pPr>
    <w:rPr>
      <w:rFonts w:eastAsia="Calibri"/>
      <w:sz w:val="22"/>
      <w:szCs w:val="22"/>
      <w:lang w:val="en-AU"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Lista8">
    <w:name w:val="Table List 8"/>
    <w:basedOn w:val="Standardowy"/>
    <w:uiPriority w:val="99"/>
    <w:semiHidden/>
    <w:unhideWhenUsed/>
    <w:rsid w:val="00615BD7"/>
    <w:pPr>
      <w:spacing w:after="240"/>
    </w:pPr>
    <w:rPr>
      <w:rFonts w:eastAsia="Calibri"/>
      <w:sz w:val="22"/>
      <w:szCs w:val="22"/>
      <w:lang w:val="en-AU"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Wykazrde">
    <w:name w:val="table of authorities"/>
    <w:basedOn w:val="Normalny"/>
    <w:next w:val="Normalny"/>
    <w:uiPriority w:val="99"/>
    <w:semiHidden/>
    <w:unhideWhenUsed/>
    <w:rsid w:val="00615BD7"/>
    <w:pPr>
      <w:spacing w:after="0"/>
      <w:ind w:left="200" w:hanging="200"/>
    </w:pPr>
  </w:style>
  <w:style w:type="paragraph" w:styleId="Spisilustracji">
    <w:name w:val="table of figures"/>
    <w:basedOn w:val="Normalny"/>
    <w:next w:val="Normalny"/>
    <w:uiPriority w:val="99"/>
    <w:semiHidden/>
    <w:unhideWhenUsed/>
    <w:rsid w:val="00615BD7"/>
    <w:pPr>
      <w:spacing w:after="0"/>
    </w:pPr>
  </w:style>
  <w:style w:type="paragraph" w:customStyle="1" w:styleId="TableParagraph">
    <w:name w:val="Table Paragraph"/>
    <w:basedOn w:val="Normalny"/>
    <w:qFormat/>
    <w:rsid w:val="00615BD7"/>
    <w:pPr>
      <w:widowControl w:val="0"/>
      <w:spacing w:before="46" w:after="0"/>
      <w:ind w:left="82" w:right="100"/>
      <w:jc w:val="left"/>
    </w:pPr>
    <w:rPr>
      <w:rFonts w:cs="Calibri"/>
    </w:rPr>
  </w:style>
  <w:style w:type="table" w:styleId="Tabela-Profesjonalny">
    <w:name w:val="Table Professional"/>
    <w:basedOn w:val="Standardowy"/>
    <w:uiPriority w:val="99"/>
    <w:semiHidden/>
    <w:unhideWhenUsed/>
    <w:rsid w:val="00615BD7"/>
    <w:pPr>
      <w:spacing w:after="240"/>
    </w:pPr>
    <w:rPr>
      <w:rFonts w:eastAsia="Calibri"/>
      <w:sz w:val="22"/>
      <w:szCs w:val="22"/>
      <w:lang w:val="en-AU"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Prosty1">
    <w:name w:val="Table Simple 1"/>
    <w:basedOn w:val="Standardowy"/>
    <w:uiPriority w:val="99"/>
    <w:semiHidden/>
    <w:unhideWhenUsed/>
    <w:rsid w:val="00615BD7"/>
    <w:pPr>
      <w:spacing w:after="240"/>
    </w:pPr>
    <w:rPr>
      <w:rFonts w:eastAsia="Calibri"/>
      <w:sz w:val="22"/>
      <w:szCs w:val="22"/>
      <w:lang w:val="en-AU"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Prosty2">
    <w:name w:val="Table Simple 2"/>
    <w:basedOn w:val="Standardowy"/>
    <w:uiPriority w:val="99"/>
    <w:semiHidden/>
    <w:unhideWhenUsed/>
    <w:rsid w:val="00615BD7"/>
    <w:pPr>
      <w:spacing w:after="240"/>
    </w:pPr>
    <w:rPr>
      <w:rFonts w:eastAsia="Calibri"/>
      <w:sz w:val="22"/>
      <w:szCs w:val="22"/>
      <w:lang w:val="en-AU"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Prosty3">
    <w:name w:val="Table Simple 3"/>
    <w:basedOn w:val="Standardowy"/>
    <w:uiPriority w:val="99"/>
    <w:semiHidden/>
    <w:unhideWhenUsed/>
    <w:rsid w:val="00615BD7"/>
    <w:pPr>
      <w:spacing w:after="240"/>
    </w:pPr>
    <w:rPr>
      <w:rFonts w:eastAsia="Calibri"/>
      <w:sz w:val="22"/>
      <w:szCs w:val="22"/>
      <w:lang w:val="en-AU"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Delikatny1">
    <w:name w:val="Table Subtle 1"/>
    <w:basedOn w:val="Standardowy"/>
    <w:uiPriority w:val="99"/>
    <w:semiHidden/>
    <w:unhideWhenUsed/>
    <w:rsid w:val="00615BD7"/>
    <w:pPr>
      <w:spacing w:after="240"/>
    </w:pPr>
    <w:rPr>
      <w:rFonts w:eastAsia="Calibri"/>
      <w:sz w:val="22"/>
      <w:szCs w:val="22"/>
      <w:lang w:val="en-AU"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Delikatny2">
    <w:name w:val="Table Subtle 2"/>
    <w:basedOn w:val="Standardowy"/>
    <w:uiPriority w:val="99"/>
    <w:semiHidden/>
    <w:unhideWhenUsed/>
    <w:rsid w:val="00615BD7"/>
    <w:pPr>
      <w:spacing w:after="240"/>
    </w:pPr>
    <w:rPr>
      <w:rFonts w:eastAsia="Calibri"/>
      <w:sz w:val="22"/>
      <w:szCs w:val="22"/>
      <w:lang w:val="en-AU"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Motyw">
    <w:name w:val="Table Theme"/>
    <w:basedOn w:val="Standardowy"/>
    <w:uiPriority w:val="99"/>
    <w:semiHidden/>
    <w:unhideWhenUsed/>
    <w:rsid w:val="00615BD7"/>
    <w:pPr>
      <w:spacing w:after="240"/>
    </w:pPr>
    <w:rPr>
      <w:rFonts w:eastAsia="Calibri"/>
      <w:sz w:val="22"/>
      <w:szCs w:val="2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eWeb1">
    <w:name w:val="Table Web 1"/>
    <w:basedOn w:val="Standardowy"/>
    <w:uiPriority w:val="99"/>
    <w:semiHidden/>
    <w:unhideWhenUsed/>
    <w:rsid w:val="00615BD7"/>
    <w:pPr>
      <w:spacing w:after="240"/>
    </w:pPr>
    <w:rPr>
      <w:rFonts w:eastAsia="Calibri"/>
      <w:sz w:val="22"/>
      <w:szCs w:val="22"/>
      <w:lang w:val="en-AU"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SieWeb2">
    <w:name w:val="Table Web 2"/>
    <w:basedOn w:val="Standardowy"/>
    <w:uiPriority w:val="99"/>
    <w:semiHidden/>
    <w:unhideWhenUsed/>
    <w:rsid w:val="00615BD7"/>
    <w:pPr>
      <w:spacing w:after="240"/>
    </w:pPr>
    <w:rPr>
      <w:rFonts w:eastAsia="Calibri"/>
      <w:sz w:val="22"/>
      <w:szCs w:val="22"/>
      <w:lang w:val="en-AU"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SieWeb3">
    <w:name w:val="Table Web 3"/>
    <w:basedOn w:val="Standardowy"/>
    <w:uiPriority w:val="99"/>
    <w:semiHidden/>
    <w:unhideWhenUsed/>
    <w:rsid w:val="00615BD7"/>
    <w:pPr>
      <w:spacing w:after="240"/>
    </w:pPr>
    <w:rPr>
      <w:rFonts w:eastAsia="Calibri"/>
      <w:sz w:val="22"/>
      <w:szCs w:val="22"/>
      <w:lang w:val="en-AU"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ytu">
    <w:name w:val="Title"/>
    <w:aliases w:val="Tytuł Znak3,Tytuł Znak2 Znak,Tytuł Znak1 Znak Znak,Tytuł Znak Znak Znak Znak,Title Char Znak Znak Znak Znak,Tytuł Znak Znak1 Znak,Title Char Znak Znak1 Znak,Tytuł Znak1 Znak1,Tytuł Znak Znak Znak1,Title Char Znak Znak Znak1,Tytuł Znak Znak2"/>
    <w:basedOn w:val="HouseStyleBase"/>
    <w:link w:val="TytuZnak"/>
    <w:qFormat/>
    <w:rsid w:val="00615BD7"/>
    <w:rPr>
      <w:rFonts w:ascii="Cambria" w:hAnsi="Cambria"/>
      <w:kern w:val="28"/>
      <w:sz w:val="58"/>
    </w:rPr>
  </w:style>
  <w:style w:type="character" w:customStyle="1" w:styleId="TytuZnak">
    <w:name w:val="Tytuł Znak"/>
    <w:aliases w:val="Tytuł Znak3 Znak,Tytuł Znak2 Znak Znak,Tytuł Znak1 Znak Znak Znak,Tytuł Znak Znak Znak Znak Znak,Title Char Znak Znak Znak Znak Znak,Tytuł Znak Znak1 Znak Znak,Title Char Znak Znak1 Znak Znak,Tytuł Znak1 Znak1 Znak,Tytuł Znak Znak Znak1 Znak"/>
    <w:link w:val="Tytu"/>
    <w:rsid w:val="00615BD7"/>
    <w:rPr>
      <w:rFonts w:ascii="Cambria" w:eastAsia="STZhongsong" w:hAnsi="Cambria"/>
      <w:kern w:val="28"/>
      <w:sz w:val="58"/>
      <w:lang w:eastAsia="zh-CN"/>
    </w:rPr>
  </w:style>
  <w:style w:type="paragraph" w:styleId="Nagwekwykazurde">
    <w:name w:val="toa heading"/>
    <w:basedOn w:val="Normalny"/>
    <w:next w:val="Normalny"/>
    <w:uiPriority w:val="99"/>
    <w:semiHidden/>
    <w:unhideWhenUsed/>
    <w:rsid w:val="00615BD7"/>
    <w:pPr>
      <w:spacing w:before="120"/>
    </w:pPr>
    <w:rPr>
      <w:rFonts w:ascii="Calibri Light" w:eastAsia="Times New Roman" w:hAnsi="Calibri Light"/>
      <w:b/>
      <w:bCs/>
      <w:sz w:val="24"/>
      <w:szCs w:val="24"/>
    </w:rPr>
  </w:style>
  <w:style w:type="paragraph" w:styleId="Spistreci3">
    <w:name w:val="toc 3"/>
    <w:uiPriority w:val="39"/>
    <w:rsid w:val="00615BD7"/>
    <w:pPr>
      <w:tabs>
        <w:tab w:val="right" w:leader="dot" w:pos="9029"/>
      </w:tabs>
      <w:spacing w:after="120" w:line="259" w:lineRule="auto"/>
      <w:ind w:left="720"/>
    </w:pPr>
    <w:rPr>
      <w:rFonts w:eastAsia="STZhongsong"/>
      <w:sz w:val="22"/>
      <w:lang w:eastAsia="zh-CN"/>
    </w:rPr>
  </w:style>
  <w:style w:type="paragraph" w:styleId="Spistreci4">
    <w:name w:val="toc 4"/>
    <w:basedOn w:val="Normalny"/>
    <w:next w:val="Normalny"/>
    <w:autoRedefine/>
    <w:uiPriority w:val="39"/>
    <w:unhideWhenUsed/>
    <w:rsid w:val="00615BD7"/>
    <w:pPr>
      <w:spacing w:after="100"/>
      <w:ind w:left="600"/>
    </w:pPr>
  </w:style>
  <w:style w:type="paragraph" w:styleId="Spistreci5">
    <w:name w:val="toc 5"/>
    <w:basedOn w:val="Normalny"/>
    <w:next w:val="Normalny"/>
    <w:autoRedefine/>
    <w:uiPriority w:val="39"/>
    <w:unhideWhenUsed/>
    <w:rsid w:val="00615BD7"/>
    <w:pPr>
      <w:spacing w:after="100"/>
      <w:ind w:left="800"/>
    </w:pPr>
  </w:style>
  <w:style w:type="paragraph" w:styleId="Spistreci6">
    <w:name w:val="toc 6"/>
    <w:basedOn w:val="Normalny"/>
    <w:next w:val="Normalny"/>
    <w:autoRedefine/>
    <w:uiPriority w:val="39"/>
    <w:unhideWhenUsed/>
    <w:rsid w:val="00615BD7"/>
    <w:pPr>
      <w:spacing w:after="100"/>
      <w:ind w:left="1000"/>
    </w:pPr>
  </w:style>
  <w:style w:type="paragraph" w:styleId="Spistreci7">
    <w:name w:val="toc 7"/>
    <w:basedOn w:val="Normalny"/>
    <w:next w:val="Normalny"/>
    <w:autoRedefine/>
    <w:uiPriority w:val="39"/>
    <w:unhideWhenUsed/>
    <w:rsid w:val="00615BD7"/>
    <w:pPr>
      <w:spacing w:after="100"/>
      <w:ind w:left="1200"/>
    </w:pPr>
  </w:style>
  <w:style w:type="paragraph" w:styleId="Spistreci8">
    <w:name w:val="toc 8"/>
    <w:uiPriority w:val="39"/>
    <w:rsid w:val="00615BD7"/>
    <w:pPr>
      <w:tabs>
        <w:tab w:val="right" w:leader="dot" w:pos="9029"/>
      </w:tabs>
      <w:adjustRightInd w:val="0"/>
      <w:spacing w:after="120"/>
    </w:pPr>
    <w:rPr>
      <w:rFonts w:ascii="Arial" w:eastAsia="STZhongsong" w:hAnsi="Arial"/>
      <w:caps/>
      <w:lang w:eastAsia="zh-CN"/>
    </w:rPr>
  </w:style>
  <w:style w:type="paragraph" w:styleId="Spistreci9">
    <w:name w:val="toc 9"/>
    <w:uiPriority w:val="39"/>
    <w:rsid w:val="00615BD7"/>
    <w:pPr>
      <w:tabs>
        <w:tab w:val="right" w:leader="dot" w:pos="9029"/>
      </w:tabs>
      <w:adjustRightInd w:val="0"/>
      <w:spacing w:after="120"/>
    </w:pPr>
    <w:rPr>
      <w:rFonts w:ascii="Arial" w:eastAsia="STZhongsong" w:hAnsi="Arial"/>
      <w:lang w:eastAsia="zh-CN"/>
    </w:rPr>
  </w:style>
  <w:style w:type="character" w:customStyle="1" w:styleId="UnresolvedMention1">
    <w:name w:val="Unresolved Mention1"/>
    <w:uiPriority w:val="99"/>
    <w:unhideWhenUsed/>
    <w:rsid w:val="00615BD7"/>
    <w:rPr>
      <w:color w:val="605E5C"/>
      <w:shd w:val="clear" w:color="auto" w:fill="E1DFDD"/>
    </w:rPr>
  </w:style>
  <w:style w:type="paragraph" w:customStyle="1" w:styleId="Style1Umowa">
    <w:name w:val="Style1 Umowa"/>
    <w:basedOn w:val="Domylnie"/>
    <w:qFormat/>
    <w:rsid w:val="00615BD7"/>
    <w:pPr>
      <w:numPr>
        <w:numId w:val="22"/>
      </w:numPr>
      <w:spacing w:after="120" w:line="276" w:lineRule="auto"/>
    </w:pPr>
    <w:rPr>
      <w:rFonts w:ascii="Calibri" w:hAnsi="Calibri" w:cs="Calibri"/>
      <w:sz w:val="22"/>
      <w:szCs w:val="22"/>
    </w:rPr>
  </w:style>
  <w:style w:type="paragraph" w:customStyle="1" w:styleId="Level1">
    <w:name w:val="Level 1"/>
    <w:basedOn w:val="Normalny"/>
    <w:next w:val="Normalny"/>
    <w:uiPriority w:val="6"/>
    <w:qFormat/>
    <w:rsid w:val="00615BD7"/>
    <w:pPr>
      <w:numPr>
        <w:numId w:val="9"/>
      </w:numPr>
      <w:spacing w:after="210" w:line="264" w:lineRule="auto"/>
      <w:outlineLvl w:val="0"/>
    </w:pPr>
    <w:rPr>
      <w:rFonts w:ascii="Arial" w:eastAsia="Arial Unicode MS" w:hAnsi="Arial"/>
      <w:sz w:val="21"/>
      <w:szCs w:val="21"/>
      <w:lang w:val="en-GB" w:eastAsia="en-GB"/>
    </w:rPr>
  </w:style>
  <w:style w:type="paragraph" w:customStyle="1" w:styleId="Level2">
    <w:name w:val="Level 2"/>
    <w:basedOn w:val="Normalny"/>
    <w:next w:val="Normalny"/>
    <w:link w:val="Level2Char"/>
    <w:uiPriority w:val="6"/>
    <w:qFormat/>
    <w:rsid w:val="00615BD7"/>
    <w:pPr>
      <w:numPr>
        <w:ilvl w:val="1"/>
        <w:numId w:val="9"/>
      </w:numPr>
      <w:spacing w:after="210" w:line="264" w:lineRule="auto"/>
      <w:outlineLvl w:val="1"/>
    </w:pPr>
    <w:rPr>
      <w:rFonts w:ascii="Arial" w:eastAsia="Arial Unicode MS" w:hAnsi="Arial"/>
      <w:sz w:val="21"/>
      <w:szCs w:val="21"/>
      <w:lang w:val="en-GB" w:eastAsia="en-GB"/>
    </w:rPr>
  </w:style>
  <w:style w:type="paragraph" w:customStyle="1" w:styleId="Level3">
    <w:name w:val="Level 3"/>
    <w:basedOn w:val="Normalny"/>
    <w:next w:val="Normalny"/>
    <w:link w:val="Level3Char"/>
    <w:uiPriority w:val="6"/>
    <w:qFormat/>
    <w:rsid w:val="00615BD7"/>
    <w:pPr>
      <w:numPr>
        <w:ilvl w:val="2"/>
        <w:numId w:val="9"/>
      </w:numPr>
      <w:spacing w:after="210" w:line="264" w:lineRule="auto"/>
      <w:outlineLvl w:val="2"/>
    </w:pPr>
    <w:rPr>
      <w:rFonts w:ascii="Arial" w:eastAsia="Arial Unicode MS" w:hAnsi="Arial"/>
      <w:sz w:val="21"/>
      <w:szCs w:val="21"/>
      <w:lang w:val="en-GB" w:eastAsia="en-GB"/>
    </w:rPr>
  </w:style>
  <w:style w:type="paragraph" w:customStyle="1" w:styleId="Level4">
    <w:name w:val="Level 4"/>
    <w:basedOn w:val="Normalny"/>
    <w:next w:val="Normalny"/>
    <w:link w:val="Level4Char"/>
    <w:uiPriority w:val="6"/>
    <w:qFormat/>
    <w:rsid w:val="00615BD7"/>
    <w:pPr>
      <w:numPr>
        <w:ilvl w:val="3"/>
        <w:numId w:val="9"/>
      </w:numPr>
      <w:spacing w:after="210" w:line="264" w:lineRule="auto"/>
      <w:outlineLvl w:val="3"/>
    </w:pPr>
    <w:rPr>
      <w:rFonts w:ascii="Arial" w:eastAsia="Arial Unicode MS" w:hAnsi="Arial"/>
      <w:sz w:val="21"/>
      <w:szCs w:val="21"/>
      <w:lang w:val="en-GB" w:eastAsia="en-GB"/>
    </w:rPr>
  </w:style>
  <w:style w:type="paragraph" w:customStyle="1" w:styleId="Level5">
    <w:name w:val="Level 5"/>
    <w:basedOn w:val="Normalny"/>
    <w:next w:val="Normalny"/>
    <w:uiPriority w:val="6"/>
    <w:qFormat/>
    <w:rsid w:val="00615BD7"/>
    <w:pPr>
      <w:numPr>
        <w:ilvl w:val="4"/>
        <w:numId w:val="9"/>
      </w:numPr>
      <w:spacing w:after="210" w:line="264" w:lineRule="auto"/>
      <w:outlineLvl w:val="4"/>
    </w:pPr>
    <w:rPr>
      <w:rFonts w:ascii="Arial" w:eastAsia="Arial Unicode MS" w:hAnsi="Arial"/>
      <w:sz w:val="21"/>
      <w:szCs w:val="21"/>
      <w:lang w:val="en-GB" w:eastAsia="en-GB"/>
    </w:rPr>
  </w:style>
  <w:style w:type="character" w:customStyle="1" w:styleId="Level2Char">
    <w:name w:val="Level 2 Char"/>
    <w:link w:val="Level2"/>
    <w:uiPriority w:val="6"/>
    <w:rsid w:val="00615BD7"/>
    <w:rPr>
      <w:rFonts w:ascii="Arial" w:eastAsia="Arial Unicode MS" w:hAnsi="Arial"/>
      <w:sz w:val="21"/>
      <w:szCs w:val="21"/>
      <w:lang w:val="en-GB" w:eastAsia="en-GB"/>
    </w:rPr>
  </w:style>
  <w:style w:type="character" w:customStyle="1" w:styleId="Level3Char">
    <w:name w:val="Level 3 Char"/>
    <w:link w:val="Level3"/>
    <w:uiPriority w:val="6"/>
    <w:rsid w:val="00615BD7"/>
    <w:rPr>
      <w:rFonts w:ascii="Arial" w:eastAsia="Arial Unicode MS" w:hAnsi="Arial"/>
      <w:sz w:val="21"/>
      <w:szCs w:val="21"/>
      <w:lang w:val="en-GB" w:eastAsia="en-GB"/>
    </w:rPr>
  </w:style>
  <w:style w:type="paragraph" w:customStyle="1" w:styleId="Body2">
    <w:name w:val="Body 2"/>
    <w:basedOn w:val="Normalny"/>
    <w:link w:val="Body2Char"/>
    <w:qFormat/>
    <w:rsid w:val="00615BD7"/>
    <w:pPr>
      <w:spacing w:after="210" w:line="264" w:lineRule="auto"/>
      <w:ind w:left="709"/>
    </w:pPr>
    <w:rPr>
      <w:rFonts w:ascii="Arial" w:eastAsia="Arial Unicode MS" w:hAnsi="Arial"/>
      <w:sz w:val="21"/>
      <w:szCs w:val="21"/>
      <w:lang w:val="en-GB" w:eastAsia="en-GB"/>
    </w:rPr>
  </w:style>
  <w:style w:type="character" w:customStyle="1" w:styleId="Body2Char">
    <w:name w:val="Body 2 Char"/>
    <w:link w:val="Body2"/>
    <w:rsid w:val="00615BD7"/>
    <w:rPr>
      <w:rFonts w:ascii="Arial" w:eastAsia="Arial Unicode MS" w:hAnsi="Arial"/>
      <w:sz w:val="21"/>
      <w:szCs w:val="21"/>
      <w:lang w:val="en-GB" w:eastAsia="en-GB"/>
    </w:rPr>
  </w:style>
  <w:style w:type="character" w:customStyle="1" w:styleId="AkapitzlistZnak2">
    <w:name w:val="Akapit z listą Znak2"/>
    <w:aliases w:val="Akapit z nr Znak,Alpha list Znak,CW_Lista Znak,HŁ_Bullet1 Znak,ISCG Numerowanie Znak,List Paragraph2 Znak,List Paragraph_0 Znak,List bullet Znak,Lista punktowana1 Znak,Lista punktowana2 Znak,Lista punktowana3 Znak,Numerowanie Znak"/>
    <w:link w:val="Akapitzlist"/>
    <w:qFormat/>
    <w:locked/>
    <w:rsid w:val="00615BD7"/>
    <w:rPr>
      <w:rFonts w:eastAsia="Calibri"/>
      <w:sz w:val="22"/>
      <w:szCs w:val="22"/>
      <w:lang w:eastAsia="en-US"/>
    </w:rPr>
  </w:style>
  <w:style w:type="character" w:customStyle="1" w:styleId="Level4Char">
    <w:name w:val="Level 4 Char"/>
    <w:link w:val="Level4"/>
    <w:uiPriority w:val="6"/>
    <w:rsid w:val="00615BD7"/>
    <w:rPr>
      <w:rFonts w:ascii="Arial" w:eastAsia="Arial Unicode MS" w:hAnsi="Arial"/>
      <w:sz w:val="21"/>
      <w:szCs w:val="21"/>
      <w:lang w:val="en-GB" w:eastAsia="en-GB"/>
    </w:rPr>
  </w:style>
  <w:style w:type="paragraph" w:customStyle="1" w:styleId="Body3">
    <w:name w:val="Body 3"/>
    <w:basedOn w:val="Body2"/>
    <w:link w:val="Body3Char"/>
    <w:qFormat/>
    <w:rsid w:val="00615BD7"/>
    <w:pPr>
      <w:ind w:left="1418"/>
    </w:pPr>
  </w:style>
  <w:style w:type="character" w:customStyle="1" w:styleId="Body3Char">
    <w:name w:val="Body 3 Char"/>
    <w:link w:val="Body3"/>
    <w:rsid w:val="00615BD7"/>
  </w:style>
  <w:style w:type="character" w:customStyle="1" w:styleId="Domy9clnaczcionkaakapitu">
    <w:name w:val="Domyś9clna czcionka akapitu"/>
    <w:uiPriority w:val="99"/>
    <w:qFormat/>
    <w:rsid w:val="00F904DE"/>
    <w:rPr>
      <w:rFonts w:ascii="Calibri" w:eastAsia="Times New Roman" w:hAnsi="Calibri"/>
      <w:color w:val="000000"/>
      <w:sz w:val="22"/>
      <w:lang w:val="x-none" w:eastAsia="en-US"/>
    </w:rPr>
  </w:style>
  <w:style w:type="paragraph" w:customStyle="1" w:styleId="Parties">
    <w:name w:val="Parties"/>
    <w:basedOn w:val="Body"/>
    <w:next w:val="Body2"/>
    <w:uiPriority w:val="9"/>
    <w:qFormat/>
    <w:rsid w:val="00FF0DCF"/>
    <w:pPr>
      <w:numPr>
        <w:numId w:val="31"/>
      </w:numPr>
      <w:suppressAutoHyphens w:val="0"/>
      <w:spacing w:after="210" w:line="264" w:lineRule="auto"/>
    </w:pPr>
    <w:rPr>
      <w:rFonts w:ascii="Arial" w:eastAsia="Arial Unicode MS" w:hAnsi="Arial"/>
      <w:color w:val="auto"/>
      <w:sz w:val="21"/>
      <w:szCs w:val="21"/>
      <w:lang w:val="en-GB" w:eastAsia="en-GB"/>
    </w:rPr>
  </w:style>
  <w:style w:type="paragraph" w:customStyle="1" w:styleId="Tabletext">
    <w:name w:val="Table text"/>
    <w:basedOn w:val="Normalny"/>
    <w:qFormat/>
    <w:rsid w:val="00FF0DCF"/>
    <w:pPr>
      <w:spacing w:before="60"/>
      <w:ind w:left="57" w:right="57"/>
      <w:jc w:val="left"/>
    </w:pPr>
    <w:rPr>
      <w:rFonts w:ascii="Arial" w:hAnsi="Arial" w:cs="Arial"/>
      <w:szCs w:val="18"/>
    </w:rPr>
  </w:style>
  <w:style w:type="paragraph" w:customStyle="1" w:styleId="Tabletext10pt">
    <w:name w:val="Table text 10 pt"/>
    <w:basedOn w:val="Tabletext"/>
    <w:qFormat/>
    <w:rsid w:val="00FF0DCF"/>
    <w:rPr>
      <w:sz w:val="20"/>
    </w:rPr>
  </w:style>
  <w:style w:type="paragraph" w:customStyle="1" w:styleId="Tableheader10pt">
    <w:name w:val="Table header 10 pt"/>
    <w:basedOn w:val="Normalny"/>
    <w:qFormat/>
    <w:rsid w:val="00FF0DCF"/>
    <w:pPr>
      <w:spacing w:before="60"/>
      <w:ind w:left="57" w:right="57"/>
      <w:jc w:val="left"/>
    </w:pPr>
    <w:rPr>
      <w:rFonts w:ascii="Arial" w:hAnsi="Arial" w:cs="Arial"/>
      <w:b/>
      <w:color w:val="006600"/>
      <w:sz w:val="20"/>
    </w:rPr>
  </w:style>
  <w:style w:type="table" w:customStyle="1" w:styleId="Tabela-Siatka10">
    <w:name w:val="Tabela - Siatka1"/>
    <w:basedOn w:val="Standardowy"/>
    <w:next w:val="Tabela-Siatka"/>
    <w:uiPriority w:val="39"/>
    <w:rsid w:val="00FF0DCF"/>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rsid w:val="00FF0DCF"/>
    <w:rPr>
      <w:rFonts w:ascii="Verdana" w:hAnsi="Verdana" w:cs="Verdana"/>
      <w:b/>
      <w:bCs/>
      <w:sz w:val="18"/>
      <w:szCs w:val="18"/>
    </w:rPr>
  </w:style>
  <w:style w:type="paragraph" w:customStyle="1" w:styleId="SchTitle">
    <w:name w:val="Sch  Title"/>
    <w:basedOn w:val="SchSubtitle"/>
    <w:next w:val="SchSubtitle"/>
    <w:uiPriority w:val="10"/>
    <w:qFormat/>
    <w:rsid w:val="00907115"/>
    <w:pPr>
      <w:numPr>
        <w:ilvl w:val="0"/>
      </w:numPr>
    </w:pPr>
    <w:rPr>
      <w:smallCaps/>
    </w:rPr>
  </w:style>
  <w:style w:type="paragraph" w:customStyle="1" w:styleId="SchSubtitle">
    <w:name w:val="Sch  Subtitle"/>
    <w:basedOn w:val="Body"/>
    <w:next w:val="Body2"/>
    <w:uiPriority w:val="11"/>
    <w:qFormat/>
    <w:rsid w:val="00907115"/>
    <w:pPr>
      <w:keepNext/>
      <w:numPr>
        <w:ilvl w:val="1"/>
        <w:numId w:val="60"/>
      </w:numPr>
      <w:tabs>
        <w:tab w:val="clear" w:pos="709"/>
      </w:tabs>
      <w:suppressAutoHyphens w:val="0"/>
      <w:spacing w:after="210" w:line="264" w:lineRule="auto"/>
      <w:jc w:val="center"/>
    </w:pPr>
    <w:rPr>
      <w:rFonts w:ascii="Arial" w:eastAsia="Arial Unicode MS" w:hAnsi="Arial"/>
      <w:b/>
      <w:color w:val="auto"/>
      <w:sz w:val="21"/>
      <w:szCs w:val="21"/>
      <w:lang w:val="en-GB" w:eastAsia="en-GB"/>
    </w:rPr>
  </w:style>
  <w:style w:type="paragraph" w:customStyle="1" w:styleId="SchNumber1">
    <w:name w:val="Sch Number 1"/>
    <w:basedOn w:val="Level1"/>
    <w:next w:val="Body2"/>
    <w:uiPriority w:val="12"/>
    <w:qFormat/>
    <w:rsid w:val="00907115"/>
    <w:pPr>
      <w:numPr>
        <w:ilvl w:val="2"/>
        <w:numId w:val="60"/>
      </w:numPr>
    </w:pPr>
  </w:style>
  <w:style w:type="paragraph" w:customStyle="1" w:styleId="SchNumber2">
    <w:name w:val="Sch Number 2"/>
    <w:basedOn w:val="Level2"/>
    <w:next w:val="Body2"/>
    <w:uiPriority w:val="12"/>
    <w:qFormat/>
    <w:rsid w:val="00907115"/>
    <w:pPr>
      <w:numPr>
        <w:ilvl w:val="3"/>
        <w:numId w:val="60"/>
      </w:numPr>
    </w:pPr>
  </w:style>
  <w:style w:type="paragraph" w:customStyle="1" w:styleId="SchNumber3">
    <w:name w:val="Sch Number 3"/>
    <w:basedOn w:val="Level3"/>
    <w:next w:val="Body2"/>
    <w:link w:val="SchNumber3Char"/>
    <w:uiPriority w:val="12"/>
    <w:qFormat/>
    <w:rsid w:val="00907115"/>
    <w:pPr>
      <w:numPr>
        <w:ilvl w:val="4"/>
        <w:numId w:val="60"/>
      </w:numPr>
    </w:pPr>
  </w:style>
  <w:style w:type="paragraph" w:customStyle="1" w:styleId="SchNumber4">
    <w:name w:val="Sch Number 4"/>
    <w:basedOn w:val="Level4"/>
    <w:next w:val="Normalny"/>
    <w:uiPriority w:val="12"/>
    <w:qFormat/>
    <w:rsid w:val="00907115"/>
    <w:pPr>
      <w:numPr>
        <w:ilvl w:val="5"/>
        <w:numId w:val="60"/>
      </w:numPr>
    </w:pPr>
  </w:style>
  <w:style w:type="paragraph" w:customStyle="1" w:styleId="SchNumber5">
    <w:name w:val="Sch Number 5"/>
    <w:basedOn w:val="Level5"/>
    <w:next w:val="Normalny"/>
    <w:uiPriority w:val="12"/>
    <w:qFormat/>
    <w:rsid w:val="00907115"/>
    <w:pPr>
      <w:numPr>
        <w:ilvl w:val="6"/>
        <w:numId w:val="60"/>
      </w:numPr>
    </w:pPr>
  </w:style>
  <w:style w:type="numbering" w:customStyle="1" w:styleId="SchCustomList">
    <w:name w:val="Sch Custom List"/>
    <w:basedOn w:val="Bezlisty"/>
    <w:uiPriority w:val="99"/>
    <w:rsid w:val="00907115"/>
    <w:pPr>
      <w:numPr>
        <w:numId w:val="60"/>
      </w:numPr>
    </w:pPr>
  </w:style>
  <w:style w:type="paragraph" w:customStyle="1" w:styleId="Body1">
    <w:name w:val="Body 1"/>
    <w:basedOn w:val="Body"/>
    <w:link w:val="Body1Char"/>
    <w:qFormat/>
    <w:rsid w:val="0033695A"/>
    <w:pPr>
      <w:tabs>
        <w:tab w:val="clear" w:pos="709"/>
      </w:tabs>
      <w:suppressAutoHyphens w:val="0"/>
      <w:spacing w:after="210" w:line="264" w:lineRule="auto"/>
    </w:pPr>
    <w:rPr>
      <w:rFonts w:ascii="Arial" w:eastAsia="Arial Unicode MS" w:hAnsi="Arial"/>
      <w:color w:val="auto"/>
      <w:sz w:val="21"/>
      <w:szCs w:val="21"/>
      <w:lang w:val="en-GB" w:eastAsia="en-GB"/>
    </w:rPr>
  </w:style>
  <w:style w:type="paragraph" w:customStyle="1" w:styleId="Body4">
    <w:name w:val="Body 4"/>
    <w:basedOn w:val="Body3"/>
    <w:link w:val="Body4Char"/>
    <w:qFormat/>
    <w:rsid w:val="0033695A"/>
    <w:pPr>
      <w:ind w:left="2126"/>
    </w:pPr>
  </w:style>
  <w:style w:type="paragraph" w:customStyle="1" w:styleId="Heading1Restart">
    <w:name w:val="Heading 1 Restart"/>
    <w:basedOn w:val="Nagwek1"/>
    <w:next w:val="Body2"/>
    <w:link w:val="Heading1RestartChar"/>
    <w:uiPriority w:val="13"/>
    <w:semiHidden/>
    <w:rsid w:val="0033695A"/>
    <w:pPr>
      <w:numPr>
        <w:numId w:val="0"/>
      </w:numPr>
      <w:tabs>
        <w:tab w:val="left" w:pos="709"/>
      </w:tabs>
      <w:adjustRightInd/>
      <w:spacing w:before="0" w:after="210" w:line="264" w:lineRule="auto"/>
      <w:ind w:left="709" w:hanging="709"/>
    </w:pPr>
    <w:rPr>
      <w:rFonts w:ascii="Arial" w:eastAsia="Arial Unicode MS" w:hAnsi="Arial"/>
      <w:smallCaps/>
      <w:sz w:val="21"/>
      <w:szCs w:val="21"/>
      <w:lang w:val="en-GB" w:eastAsia="en-GB"/>
    </w:rPr>
  </w:style>
  <w:style w:type="character" w:customStyle="1" w:styleId="Heading1RestartChar">
    <w:name w:val="Heading 1 Restart Char"/>
    <w:link w:val="Heading1Restart"/>
    <w:uiPriority w:val="13"/>
    <w:semiHidden/>
    <w:rsid w:val="0033695A"/>
    <w:rPr>
      <w:rFonts w:ascii="Arial" w:eastAsia="Arial Unicode MS" w:hAnsi="Arial"/>
      <w:b/>
      <w:smallCaps/>
      <w:sz w:val="21"/>
      <w:szCs w:val="21"/>
      <w:lang w:val="en-GB" w:eastAsia="en-GB"/>
    </w:rPr>
  </w:style>
  <w:style w:type="character" w:customStyle="1" w:styleId="Body1Char">
    <w:name w:val="Body 1 Char"/>
    <w:basedOn w:val="Domylnaczcionkaakapitu"/>
    <w:link w:val="Body1"/>
    <w:rsid w:val="0033695A"/>
    <w:rPr>
      <w:rFonts w:ascii="Arial" w:eastAsia="Arial Unicode MS" w:hAnsi="Arial"/>
      <w:sz w:val="21"/>
      <w:szCs w:val="21"/>
      <w:lang w:val="en-GB" w:eastAsia="en-GB"/>
    </w:rPr>
  </w:style>
  <w:style w:type="character" w:customStyle="1" w:styleId="Body4Char">
    <w:name w:val="Body 4 Char"/>
    <w:basedOn w:val="Body3Char"/>
    <w:link w:val="Body4"/>
    <w:rsid w:val="0033695A"/>
    <w:rPr>
      <w:rFonts w:ascii="Arial" w:eastAsia="Arial Unicode MS" w:hAnsi="Arial"/>
      <w:sz w:val="21"/>
      <w:szCs w:val="21"/>
      <w:lang w:val="en-GB" w:eastAsia="en-GB"/>
    </w:rPr>
  </w:style>
  <w:style w:type="character" w:customStyle="1" w:styleId="SchNumber3Char">
    <w:name w:val="Sch Number 3 Char"/>
    <w:basedOn w:val="Level3Char"/>
    <w:link w:val="SchNumber3"/>
    <w:uiPriority w:val="12"/>
    <w:rsid w:val="0033695A"/>
    <w:rPr>
      <w:rFonts w:ascii="Arial" w:eastAsia="Arial Unicode MS" w:hAnsi="Arial"/>
      <w:sz w:val="21"/>
      <w:szCs w:val="21"/>
      <w:lang w:val="en-GB" w:eastAsia="en-GB"/>
    </w:rPr>
  </w:style>
  <w:style w:type="paragraph" w:customStyle="1" w:styleId="SchHeading3">
    <w:name w:val="Sch Heading 3"/>
    <w:basedOn w:val="SchNumber3"/>
    <w:next w:val="Body3"/>
    <w:link w:val="SchHeading3Char"/>
    <w:uiPriority w:val="12"/>
    <w:qFormat/>
    <w:rsid w:val="0033695A"/>
    <w:pPr>
      <w:keepNext/>
      <w:numPr>
        <w:ilvl w:val="0"/>
        <w:numId w:val="0"/>
      </w:numPr>
      <w:tabs>
        <w:tab w:val="num" w:pos="2880"/>
      </w:tabs>
      <w:ind w:left="2880" w:hanging="720"/>
    </w:pPr>
    <w:rPr>
      <w:b/>
    </w:rPr>
  </w:style>
  <w:style w:type="character" w:customStyle="1" w:styleId="SchHeading3Char">
    <w:name w:val="Sch Heading 3 Char"/>
    <w:basedOn w:val="SchNumber3Char"/>
    <w:link w:val="SchHeading3"/>
    <w:uiPriority w:val="12"/>
    <w:rsid w:val="0033695A"/>
    <w:rPr>
      <w:rFonts w:ascii="Arial" w:eastAsia="Arial Unicode MS" w:hAnsi="Arial"/>
      <w:b/>
      <w:sz w:val="21"/>
      <w:szCs w:val="21"/>
      <w:lang w:val="en-GB" w:eastAsia="en-GB"/>
    </w:rPr>
  </w:style>
  <w:style w:type="paragraph" w:customStyle="1" w:styleId="DomylnieTOC">
    <w:name w:val="Domyślnie TOC"/>
    <w:basedOn w:val="Domylnie"/>
    <w:qFormat/>
    <w:rsid w:val="00757525"/>
    <w:pPr>
      <w:spacing w:after="0" w:line="276" w:lineRule="auto"/>
      <w:jc w:val="center"/>
      <w:outlineLvl w:val="0"/>
    </w:pPr>
    <w:rPr>
      <w:rFonts w:ascii="Calibri" w:hAnsi="Calibri" w:cs="Calibri"/>
      <w:iCs/>
      <w:color w:val="538135"/>
      <w:sz w:val="96"/>
      <w:szCs w:val="96"/>
    </w:rPr>
  </w:style>
  <w:style w:type="paragraph" w:customStyle="1" w:styleId="CMSHeadL3">
    <w:name w:val="CMS Head L3"/>
    <w:basedOn w:val="Normalny"/>
    <w:rsid w:val="00902CED"/>
    <w:pPr>
      <w:numPr>
        <w:ilvl w:val="2"/>
        <w:numId w:val="83"/>
      </w:numPr>
      <w:tabs>
        <w:tab w:val="num" w:pos="850"/>
      </w:tabs>
      <w:spacing w:after="240"/>
      <w:ind w:left="850" w:hanging="850"/>
      <w:outlineLvl w:val="2"/>
    </w:pPr>
    <w:rPr>
      <w:rFonts w:ascii="Times New Roman" w:eastAsia="SimSun" w:hAnsi="Times New Roman"/>
      <w:szCs w:val="24"/>
      <w:lang w:val="en-GB"/>
    </w:rPr>
  </w:style>
  <w:style w:type="paragraph" w:customStyle="1" w:styleId="CMSHeadL5">
    <w:name w:val="CMS Head L5"/>
    <w:basedOn w:val="Normalny"/>
    <w:rsid w:val="00902CED"/>
    <w:pPr>
      <w:numPr>
        <w:ilvl w:val="4"/>
        <w:numId w:val="83"/>
      </w:numPr>
      <w:spacing w:after="240"/>
      <w:outlineLvl w:val="4"/>
    </w:pPr>
    <w:rPr>
      <w:rFonts w:ascii="Times New Roman" w:eastAsia="SimSun" w:hAnsi="Times New Roman"/>
      <w:szCs w:val="24"/>
      <w:lang w:val="en-GB"/>
    </w:rPr>
  </w:style>
  <w:style w:type="paragraph" w:customStyle="1" w:styleId="CMSHeadL7">
    <w:name w:val="CMS Head L7"/>
    <w:basedOn w:val="Normalny"/>
    <w:rsid w:val="00902CED"/>
    <w:pPr>
      <w:numPr>
        <w:ilvl w:val="6"/>
        <w:numId w:val="83"/>
      </w:numPr>
      <w:spacing w:after="240"/>
      <w:ind w:left="851" w:firstLine="0"/>
      <w:outlineLvl w:val="6"/>
    </w:pPr>
    <w:rPr>
      <w:rFonts w:ascii="Times New Roman" w:eastAsia="SimSun" w:hAnsi="Times New Roman"/>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094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41C96-9970-4243-B6A0-1586C232D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846</Characters>
  <Application>Microsoft Office Word</Application>
  <DocSecurity>0</DocSecurity>
  <Lines>7</Lines>
  <Paragraphs>1</Paragraphs>
  <ScaleCrop>false</ScaleCrop>
  <HeadingPairs>
    <vt:vector size="2" baseType="variant">
      <vt:variant>
        <vt:lpstr>Tytuł</vt:lpstr>
      </vt:variant>
      <vt:variant>
        <vt:i4>1</vt:i4>
      </vt:variant>
    </vt:vector>
  </HeadingPairs>
  <TitlesOfParts>
    <vt:vector size="1" baseType="lpstr">
      <vt:lpstr/>
    </vt:vector>
  </TitlesOfParts>
  <Manager/>
  <Company/>
  <LinksUpToDate>false</LinksUpToDate>
  <CharactersWithSpaces>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2026-07-01T12:30:00Z</dcterms:created>
  <dcterms:modified xsi:type="dcterms:W3CDTF">2026-07-01T12:30:00Z</dcterms:modified>
  <cp:category/>
</cp:coreProperties>
</file>